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5"/>
      </w:tblGrid>
      <w:tr w:rsidR="005748B4" w:rsidRPr="00901337" w14:paraId="4C736E85" w14:textId="77777777" w:rsidTr="00C16D2D">
        <w:tc>
          <w:tcPr>
            <w:tcW w:w="8635" w:type="dxa"/>
            <w:tcBorders>
              <w:top w:val="nil"/>
              <w:left w:val="nil"/>
              <w:bottom w:val="nil"/>
              <w:right w:val="nil"/>
            </w:tcBorders>
          </w:tcPr>
          <w:p w14:paraId="0011F868" w14:textId="42F44192" w:rsidR="005748B4" w:rsidRPr="001A60AA" w:rsidRDefault="005748B4" w:rsidP="00C16D2D">
            <w:pPr>
              <w:pStyle w:val="BodyText"/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22247C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ЖЕНЩИНЫ ПОГИБШИЕ В РОССИИ 1918-1980 гг. В СИСТЕМЕ ГУЛАГа ВО ВРЕМЯ СЛЕДСТВИЯ, НА ЭТАПЕ,</w:t>
            </w:r>
            <w:r w:rsidRPr="001A60AA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22247C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В ПЕРЕСЫЛЬНЫХ ПУНКТАХ, ТЮРЬМАХ, ЛАГЕРЯХ, КОЛОНИЯХ, ТРУДАРМИИ, ССЫЛКАХ, В СПЕЦПСИХБОЛЬНИЦАХ, НА СПЕЦПЕРЕСЕЛЕНИИ</w:t>
            </w:r>
          </w:p>
        </w:tc>
      </w:tr>
    </w:tbl>
    <w:p w14:paraId="0363BBC3" w14:textId="77777777" w:rsidR="005748B4" w:rsidRPr="00901337" w:rsidRDefault="005748B4" w:rsidP="005748B4">
      <w:pPr>
        <w:pStyle w:val="BodyText"/>
        <w:spacing w:after="0"/>
        <w:rPr>
          <w:rFonts w:ascii="Arial" w:hAnsi="Arial" w:cs="Arial"/>
          <w:b/>
          <w:bCs/>
          <w:sz w:val="18"/>
          <w:szCs w:val="18"/>
          <w:lang w:val="ru-RU"/>
        </w:rPr>
      </w:pPr>
    </w:p>
    <w:p w14:paraId="4D0A8346" w14:textId="77777777" w:rsidR="005748B4" w:rsidRDefault="005748B4" w:rsidP="005748B4">
      <w:pPr>
        <w:pStyle w:val="BodyText"/>
        <w:spacing w:after="0"/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417229">
        <w:rPr>
          <w:rFonts w:ascii="Arial" w:hAnsi="Arial" w:cs="Arial"/>
          <w:b/>
          <w:bCs/>
          <w:sz w:val="18"/>
          <w:szCs w:val="18"/>
          <w:lang w:val="ru-RU"/>
        </w:rPr>
        <w:t xml:space="preserve">Имена с </w:t>
      </w:r>
      <w:r>
        <w:rPr>
          <w:rFonts w:ascii="Arial" w:hAnsi="Arial" w:cs="Arial"/>
          <w:b/>
          <w:bCs/>
          <w:sz w:val="18"/>
          <w:szCs w:val="18"/>
          <w:lang w:val="ru-RU"/>
        </w:rPr>
        <w:t>С</w:t>
      </w:r>
      <w:r w:rsidRPr="00417229">
        <w:rPr>
          <w:rFonts w:ascii="Arial" w:hAnsi="Arial" w:cs="Arial"/>
          <w:b/>
          <w:bCs/>
          <w:sz w:val="18"/>
          <w:szCs w:val="18"/>
          <w:lang w:val="ru-RU"/>
        </w:rPr>
        <w:t xml:space="preserve"> до </w:t>
      </w:r>
      <w:r>
        <w:rPr>
          <w:rFonts w:ascii="Arial" w:hAnsi="Arial" w:cs="Arial"/>
          <w:b/>
          <w:bCs/>
          <w:sz w:val="18"/>
          <w:szCs w:val="18"/>
          <w:lang w:val="ru-RU"/>
        </w:rPr>
        <w:t>Я</w:t>
      </w:r>
    </w:p>
    <w:p w14:paraId="275AF218" w14:textId="77777777" w:rsidR="005748B4" w:rsidRDefault="005748B4" w:rsidP="005748B4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>
        <w:rPr>
          <w:rFonts w:ascii="Arial" w:hAnsi="Arial" w:cs="Arial"/>
          <w:b/>
          <w:bCs/>
          <w:sz w:val="18"/>
          <w:szCs w:val="18"/>
          <w:lang w:val="ru-RU"/>
        </w:rPr>
        <w:t>829 имен</w:t>
      </w:r>
    </w:p>
    <w:p w14:paraId="6B2C73FE" w14:textId="77777777" w:rsidR="005748B4" w:rsidRPr="00243D04" w:rsidRDefault="005748B4" w:rsidP="005748B4">
      <w:pPr>
        <w:pStyle w:val="BodyText"/>
        <w:spacing w:after="0"/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748B4" w:rsidRPr="00901337" w14:paraId="3AFD2C96" w14:textId="77777777" w:rsidTr="00C16D2D">
        <w:tc>
          <w:tcPr>
            <w:tcW w:w="9962" w:type="dxa"/>
            <w:tcBorders>
              <w:top w:val="nil"/>
              <w:left w:val="nil"/>
              <w:bottom w:val="nil"/>
              <w:right w:val="nil"/>
            </w:tcBorders>
          </w:tcPr>
          <w:p w14:paraId="64C4FCCE" w14:textId="77777777" w:rsidR="005748B4" w:rsidRPr="009E339A" w:rsidRDefault="005748B4" w:rsidP="005748B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E339A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9E339A">
              <w:rPr>
                <w:rFonts w:ascii="Arial" w:hAnsi="Arial" w:cs="Arial"/>
                <w:sz w:val="16"/>
                <w:szCs w:val="16"/>
                <w:lang w:val="ru-RU"/>
              </w:rPr>
              <w:t xml:space="preserve"> интернете источников и не претендует быть ни полным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9E339A">
              <w:rPr>
                <w:rFonts w:ascii="Arial" w:hAnsi="Arial" w:cs="Arial"/>
                <w:sz w:val="16"/>
                <w:szCs w:val="16"/>
                <w:lang w:val="ru-RU"/>
              </w:rPr>
              <w:t xml:space="preserve"> ни Данный список составлен на основе открытых и доступных на интернете источников и не претендует быть ни полным ни окончательным. За годы советской власти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женщины попавшие в систему ГУЛАГ умирали в следственных изоляторах как на стадии расследования, так и в лагерях, колониях, пересыльных тюрьмах, трудармии, ссылках, спецпсихбольницах, спецпереселении.</w:t>
            </w:r>
          </w:p>
          <w:p w14:paraId="7423548F" w14:textId="77777777" w:rsidR="005748B4" w:rsidRDefault="005748B4" w:rsidP="005748B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охватывает исторический период СССР с 1918 по 1980 ггг., включает имена </w:t>
            </w:r>
            <w:r w:rsidRPr="009262A4">
              <w:rPr>
                <w:rFonts w:ascii="Arial" w:hAnsi="Arial" w:cs="Arial"/>
                <w:sz w:val="16"/>
                <w:szCs w:val="16"/>
                <w:lang w:val="ru-RU"/>
              </w:rPr>
              <w:t>82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9 персоналий фамилии на: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</w:t>
            </w:r>
            <w:r w:rsidRPr="0046254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Я.</w:t>
            </w:r>
          </w:p>
          <w:p w14:paraId="0A6FD71B" w14:textId="77777777" w:rsidR="005748B4" w:rsidRDefault="005748B4" w:rsidP="005748B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Из 829 умерших: </w:t>
            </w:r>
          </w:p>
          <w:p w14:paraId="7F9BE286" w14:textId="77777777" w:rsidR="005748B4" w:rsidRDefault="005748B4" w:rsidP="005748B4">
            <w:pPr>
              <w:ind w:firstLine="709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033F9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14</w:t>
            </w:r>
            <w:r w:rsidRPr="008033F9">
              <w:rPr>
                <w:rFonts w:ascii="Arial" w:hAnsi="Arial" w:cs="Arial"/>
                <w:sz w:val="16"/>
                <w:szCs w:val="16"/>
                <w:lang w:val="ru-RU"/>
              </w:rPr>
              <w:t xml:space="preserve"> – умели в ИТЛ; </w:t>
            </w:r>
          </w:p>
          <w:p w14:paraId="1A4E25F8" w14:textId="77777777" w:rsidR="005748B4" w:rsidRDefault="005748B4" w:rsidP="005748B4">
            <w:pPr>
              <w:ind w:firstLine="709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033F9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8033F9">
              <w:rPr>
                <w:rFonts w:ascii="Arial" w:hAnsi="Arial" w:cs="Arial"/>
                <w:sz w:val="16"/>
                <w:szCs w:val="16"/>
                <w:lang w:val="ru-RU"/>
              </w:rPr>
              <w:t xml:space="preserve"> – умерли на спецпереселении;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из них 85 были сосланы как кулаки. </w:t>
            </w:r>
            <w:r w:rsidRPr="003F459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Постановление СНК и ЦИК СССР от 1.02.1930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</w:p>
          <w:p w14:paraId="4313552A" w14:textId="77777777" w:rsidR="005748B4" w:rsidRPr="008033F9" w:rsidRDefault="005748B4" w:rsidP="005748B4">
            <w:pPr>
              <w:ind w:firstLine="709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033F9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8033F9">
              <w:rPr>
                <w:rFonts w:ascii="Arial" w:hAnsi="Arial" w:cs="Arial"/>
                <w:sz w:val="16"/>
                <w:szCs w:val="16"/>
                <w:lang w:val="ru-RU"/>
              </w:rPr>
              <w:t xml:space="preserve"> – немки </w:t>
            </w:r>
            <w:r w:rsidRPr="008033F9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мобилизованные в трудармию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,</w:t>
            </w:r>
            <w:r w:rsidRPr="008033F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из них –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24</w:t>
            </w:r>
            <w:r w:rsidRPr="008033F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умели в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1943-</w:t>
            </w:r>
            <w:r w:rsidRPr="008033F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1944г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8033F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7B6FD54" w14:textId="77777777" w:rsidR="005748B4" w:rsidRPr="008033F9" w:rsidRDefault="005748B4" w:rsidP="005748B4">
            <w:pPr>
              <w:ind w:firstLine="709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033F9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8033F9">
              <w:rPr>
                <w:rFonts w:ascii="Arial" w:hAnsi="Arial" w:cs="Arial"/>
                <w:sz w:val="16"/>
                <w:szCs w:val="16"/>
                <w:lang w:val="ru-RU"/>
              </w:rPr>
              <w:t xml:space="preserve"> – умерли в ссылке; </w:t>
            </w:r>
          </w:p>
          <w:p w14:paraId="22216DE3" w14:textId="77777777" w:rsidR="005748B4" w:rsidRPr="008033F9" w:rsidRDefault="005748B4" w:rsidP="005748B4">
            <w:pPr>
              <w:ind w:firstLine="709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033F9">
              <w:rPr>
                <w:rFonts w:ascii="Arial" w:hAnsi="Arial" w:cs="Arial"/>
                <w:sz w:val="16"/>
                <w:szCs w:val="16"/>
                <w:lang w:val="ru-RU"/>
              </w:rPr>
              <w:t xml:space="preserve">11 – умерли в спецпсихбольницах </w:t>
            </w:r>
            <w:r w:rsidRPr="008033F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из них –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9</w:t>
            </w:r>
            <w:r w:rsidRPr="008033F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умели в 1941-1945гг.</w:t>
            </w:r>
          </w:p>
          <w:p w14:paraId="7781664B" w14:textId="77777777" w:rsidR="005748B4" w:rsidRPr="0027186C" w:rsidRDefault="005748B4" w:rsidP="005748B4">
            <w:pPr>
              <w:ind w:firstLine="709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7186C">
              <w:rPr>
                <w:rFonts w:ascii="Arial" w:hAnsi="Arial" w:cs="Arial"/>
                <w:sz w:val="16"/>
                <w:szCs w:val="16"/>
                <w:lang w:val="ru-RU"/>
              </w:rPr>
              <w:t>6 – совершили самоубийство в ИТЛ</w:t>
            </w:r>
          </w:p>
          <w:p w14:paraId="3A3E3A5E" w14:textId="77777777" w:rsidR="005748B4" w:rsidRDefault="005748B4" w:rsidP="005748B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27186C">
              <w:rPr>
                <w:rFonts w:ascii="Arial" w:hAnsi="Arial" w:cs="Arial"/>
                <w:bCs/>
                <w:sz w:val="16"/>
                <w:szCs w:val="16"/>
                <w:lang w:val="ru-RU"/>
              </w:rPr>
              <w:t>143 – (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17</w:t>
            </w:r>
            <w:r w:rsidRPr="0027186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%) </w:t>
            </w:r>
            <w:r w:rsidRPr="0027186C">
              <w:rPr>
                <w:rFonts w:ascii="Arial" w:hAnsi="Arial" w:cs="Arial"/>
                <w:sz w:val="16"/>
                <w:szCs w:val="16"/>
                <w:lang w:val="ru-RU"/>
              </w:rPr>
              <w:t>ЧСИР</w:t>
            </w:r>
            <w:r w:rsidRPr="0027186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узницы Алжира</w:t>
            </w:r>
          </w:p>
          <w:p w14:paraId="0051EA04" w14:textId="77777777" w:rsidR="005748B4" w:rsidRPr="001B4558" w:rsidRDefault="005748B4" w:rsidP="005748B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52 – дата смерти неизвестна из них: </w:t>
            </w:r>
            <w:r w:rsidRPr="001B4558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1B4558">
              <w:rPr>
                <w:rFonts w:ascii="Arial" w:hAnsi="Arial" w:cs="Arial"/>
                <w:sz w:val="16"/>
                <w:szCs w:val="16"/>
                <w:lang w:val="ru-RU"/>
              </w:rPr>
              <w:t xml:space="preserve"> – умерли в Обском ИТЛ </w:t>
            </w:r>
            <w:r w:rsidRPr="001B4558">
              <w:rPr>
                <w:rFonts w:ascii="Arial" w:hAnsi="Arial" w:cs="Arial"/>
                <w:bCs/>
                <w:sz w:val="16"/>
                <w:szCs w:val="16"/>
                <w:lang w:val="ru-RU"/>
              </w:rPr>
              <w:t>и захоронены в поселке Абезь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, возраст смерти неизвестен</w:t>
            </w:r>
          </w:p>
          <w:p w14:paraId="618B41F7" w14:textId="77777777" w:rsidR="005748B4" w:rsidRPr="00E01831" w:rsidRDefault="005748B4" w:rsidP="005748B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01831">
              <w:rPr>
                <w:rFonts w:ascii="Arial" w:hAnsi="Arial" w:cs="Arial"/>
                <w:sz w:val="16"/>
                <w:szCs w:val="16"/>
                <w:lang w:val="ru-RU"/>
              </w:rPr>
              <w:t>За 5 лет войны 1941-1945 умерли – 4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32</w:t>
            </w:r>
            <w:r w:rsidRPr="00E01831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E01831">
              <w:rPr>
                <w:rFonts w:ascii="Arial" w:hAnsi="Arial" w:cs="Arial"/>
                <w:sz w:val="16"/>
                <w:szCs w:val="16"/>
                <w:lang w:val="ru-RU"/>
              </w:rPr>
              <w:t>2%); из них - 284 умерли в 1942-1943 гг.</w:t>
            </w:r>
          </w:p>
          <w:p w14:paraId="366E8882" w14:textId="77777777" w:rsidR="005748B4" w:rsidRPr="00E01831" w:rsidRDefault="005748B4" w:rsidP="005748B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01831">
              <w:rPr>
                <w:rFonts w:ascii="Arial" w:hAnsi="Arial" w:cs="Arial"/>
                <w:sz w:val="16"/>
                <w:szCs w:val="16"/>
                <w:lang w:val="ru-RU"/>
              </w:rPr>
              <w:t>Пик смертей приходится на 1943 г. – 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50</w:t>
            </w:r>
            <w:r w:rsidRPr="00E01831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18</w:t>
            </w:r>
            <w:r w:rsidRPr="00E01831">
              <w:rPr>
                <w:rFonts w:ascii="Arial" w:hAnsi="Arial" w:cs="Arial"/>
                <w:sz w:val="16"/>
                <w:szCs w:val="16"/>
                <w:lang w:val="ru-RU"/>
              </w:rPr>
              <w:t>%)</w:t>
            </w:r>
          </w:p>
          <w:p w14:paraId="4977BB0B" w14:textId="77777777" w:rsidR="005748B4" w:rsidRPr="00187A45" w:rsidRDefault="005748B4" w:rsidP="005748B4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87A45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Возрастной разброс:</w:t>
            </w:r>
            <w:r w:rsidRPr="00187A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87A45">
              <w:rPr>
                <w:rFonts w:ascii="Arial" w:hAnsi="Arial" w:cs="Arial"/>
                <w:sz w:val="16"/>
                <w:szCs w:val="16"/>
                <w:lang w:val="ru-RU"/>
              </w:rPr>
              <w:t>16 лет – 100 лет</w:t>
            </w:r>
            <w:r w:rsidRPr="00187A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14F6A58" w14:textId="77777777" w:rsidR="005748B4" w:rsidRPr="00557F96" w:rsidRDefault="005748B4" w:rsidP="005748B4">
            <w:pPr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</w:pPr>
            <w:r w:rsidRPr="00AC3E98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—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104</w:t>
            </w:r>
            <w:r w:rsidRPr="00AC3E98">
              <w:rPr>
                <w:rFonts w:ascii="Arial" w:hAnsi="Arial" w:cs="Arial"/>
                <w:sz w:val="16"/>
                <w:szCs w:val="16"/>
                <w:lang w:val="ru-RU"/>
              </w:rPr>
              <w:t xml:space="preserve"> (1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AC3E98">
              <w:rPr>
                <w:rFonts w:ascii="Arial" w:hAnsi="Arial" w:cs="Arial"/>
                <w:sz w:val="16"/>
                <w:szCs w:val="16"/>
                <w:lang w:val="ru-RU"/>
              </w:rPr>
              <w:t>%) – умерли в возрастной группе: 56-60 лет.</w:t>
            </w:r>
          </w:p>
          <w:p w14:paraId="2EAF612D" w14:textId="77777777" w:rsidR="005748B4" w:rsidRPr="00FB4290" w:rsidRDefault="005748B4" w:rsidP="005748B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4290">
              <w:rPr>
                <w:rFonts w:ascii="Arial" w:hAnsi="Arial" w:cs="Arial"/>
                <w:sz w:val="16"/>
                <w:szCs w:val="16"/>
                <w:lang w:val="ru-RU"/>
              </w:rPr>
              <w:t>9 погибших женщин были приговорены к ВМН; из них – 4 умерли до исполнения приговора, 5-ым расстрел был заменен на ИТЛ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FB429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92FBF76" w14:textId="77777777" w:rsidR="005748B4" w:rsidRPr="00FB4290" w:rsidRDefault="005748B4" w:rsidP="005748B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4290">
              <w:rPr>
                <w:rFonts w:ascii="Arial" w:hAnsi="Arial" w:cs="Arial"/>
                <w:sz w:val="16"/>
                <w:szCs w:val="16"/>
                <w:lang w:val="ru-RU"/>
              </w:rPr>
              <w:t>6 женщин данного списка были рождены до отмены крепостного права (1860-1861 год)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7D0C99D" w14:textId="77777777" w:rsidR="005748B4" w:rsidRPr="00557F96" w:rsidRDefault="005748B4" w:rsidP="005748B4">
            <w:pPr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</w:pPr>
            <w:r w:rsidRPr="004729A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Происхождение</w:t>
            </w:r>
            <w:r w:rsidRPr="004729A1">
              <w:rPr>
                <w:rFonts w:ascii="Arial" w:hAnsi="Arial" w:cs="Arial"/>
                <w:sz w:val="16"/>
                <w:szCs w:val="16"/>
                <w:lang w:val="ru-RU"/>
              </w:rPr>
              <w:t>: из крестьян -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729A1">
              <w:rPr>
                <w:rFonts w:ascii="Arial" w:hAnsi="Arial" w:cs="Arial"/>
                <w:sz w:val="16"/>
                <w:szCs w:val="16"/>
                <w:lang w:val="ru-RU"/>
              </w:rPr>
              <w:t xml:space="preserve">29; </w:t>
            </w:r>
            <w:r w:rsidRPr="00C14EB4">
              <w:rPr>
                <w:rFonts w:ascii="Arial" w:hAnsi="Arial" w:cs="Arial"/>
                <w:sz w:val="16"/>
                <w:szCs w:val="16"/>
                <w:lang w:val="ru-RU"/>
              </w:rPr>
              <w:t xml:space="preserve">из рабочих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20</w:t>
            </w:r>
            <w:r w:rsidRPr="00557F96"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  <w:t xml:space="preserve">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из </w:t>
            </w:r>
            <w:r w:rsidRPr="00C14EB4">
              <w:rPr>
                <w:rFonts w:ascii="Arial" w:hAnsi="Arial" w:cs="Arial"/>
                <w:sz w:val="16"/>
                <w:szCs w:val="16"/>
                <w:lang w:val="ru-RU"/>
              </w:rPr>
              <w:t>служащих – 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C14EB4">
              <w:rPr>
                <w:rFonts w:ascii="Arial" w:hAnsi="Arial" w:cs="Arial"/>
                <w:sz w:val="16"/>
                <w:szCs w:val="16"/>
                <w:lang w:val="ru-RU"/>
              </w:rPr>
              <w:t>; из дворян – 3; из купцов – 2;</w:t>
            </w:r>
          </w:p>
          <w:p w14:paraId="7FD36B44" w14:textId="77777777" w:rsidR="005748B4" w:rsidRPr="00557F96" w:rsidRDefault="005748B4" w:rsidP="005748B4">
            <w:pPr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</w:pPr>
            <w:r w:rsidRPr="00C14EB4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</w:t>
            </w:r>
            <w:r w:rsidRPr="00C14EB4">
              <w:rPr>
                <w:rFonts w:ascii="Arial" w:hAnsi="Arial" w:cs="Arial"/>
                <w:sz w:val="16"/>
                <w:szCs w:val="16"/>
                <w:lang w:val="ru-RU"/>
              </w:rPr>
              <w:t xml:space="preserve">: среднее – 36; начальное – 23; низшее – 20; неграмотная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20</w:t>
            </w:r>
            <w:r w:rsidRPr="00C14EB4">
              <w:rPr>
                <w:rFonts w:ascii="Arial" w:hAnsi="Arial" w:cs="Arial"/>
                <w:sz w:val="16"/>
                <w:szCs w:val="16"/>
                <w:lang w:val="ru-RU"/>
              </w:rPr>
              <w:t>; высшее – 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C14EB4">
              <w:rPr>
                <w:rFonts w:ascii="Arial" w:hAnsi="Arial" w:cs="Arial"/>
                <w:sz w:val="16"/>
                <w:szCs w:val="16"/>
                <w:lang w:val="ru-RU"/>
              </w:rPr>
              <w:t xml:space="preserve">; малограмотная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C14EB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</w:p>
          <w:p w14:paraId="6CC70ABC" w14:textId="77777777" w:rsidR="005748B4" w:rsidRPr="00557F96" w:rsidRDefault="005748B4" w:rsidP="005748B4">
            <w:pPr>
              <w:rPr>
                <w:rFonts w:ascii="Arial" w:hAnsi="Arial" w:cs="Arial"/>
                <w:b/>
                <w:bCs/>
                <w:color w:val="EE0000"/>
                <w:sz w:val="16"/>
                <w:szCs w:val="16"/>
                <w:u w:val="single"/>
                <w:lang w:val="ru-RU"/>
              </w:rPr>
            </w:pPr>
            <w:r w:rsidRPr="00C14EB4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Партийность:</w:t>
            </w:r>
            <w:r w:rsidRPr="00C14EB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C14EB4">
              <w:rPr>
                <w:rFonts w:ascii="Arial" w:hAnsi="Arial" w:cs="Arial"/>
                <w:sz w:val="16"/>
                <w:szCs w:val="16"/>
                <w:lang w:val="ru-RU"/>
              </w:rPr>
              <w:t>беспарти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й</w:t>
            </w:r>
            <w:r w:rsidRPr="00C14EB4">
              <w:rPr>
                <w:rFonts w:ascii="Arial" w:hAnsi="Arial" w:cs="Arial"/>
                <w:sz w:val="16"/>
                <w:szCs w:val="16"/>
                <w:lang w:val="ru-RU"/>
              </w:rPr>
              <w:t>ные – 10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C14EB4">
              <w:rPr>
                <w:rFonts w:ascii="Arial" w:hAnsi="Arial" w:cs="Arial"/>
                <w:sz w:val="16"/>
                <w:szCs w:val="16"/>
                <w:lang w:val="ru-RU"/>
              </w:rPr>
              <w:t>; член/бывшийчлен ВКП(б) – 13</w:t>
            </w:r>
          </w:p>
          <w:p w14:paraId="2AF3B1E1" w14:textId="77777777" w:rsidR="005748B4" w:rsidRPr="00557F96" w:rsidRDefault="005748B4" w:rsidP="005748B4">
            <w:pPr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</w:pPr>
            <w:r w:rsidRPr="00F55B53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Социальная страта/специальность профессия</w:t>
            </w:r>
            <w:r w:rsidRPr="00F55B5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r w:rsidRPr="00F55B53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60</w:t>
            </w:r>
            <w:r w:rsidRPr="00F55B53">
              <w:rPr>
                <w:rFonts w:ascii="Arial" w:hAnsi="Arial" w:cs="Arial"/>
                <w:sz w:val="16"/>
                <w:szCs w:val="16"/>
                <w:lang w:val="ru-RU"/>
              </w:rPr>
              <w:t>; БОЗ – 39, колхозница – 31</w:t>
            </w:r>
            <w:r w:rsidRPr="00557F96"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  <w:t xml:space="preserve">; </w:t>
            </w:r>
            <w:r w:rsidRPr="00F55B53">
              <w:rPr>
                <w:rFonts w:ascii="Arial" w:hAnsi="Arial" w:cs="Arial"/>
                <w:sz w:val="16"/>
                <w:szCs w:val="16"/>
                <w:lang w:val="ru-RU"/>
              </w:rPr>
              <w:t xml:space="preserve">монахиня/игумения – 27; </w:t>
            </w:r>
            <w:r w:rsidRPr="008938C3">
              <w:rPr>
                <w:rFonts w:ascii="Arial" w:hAnsi="Arial" w:cs="Arial"/>
                <w:sz w:val="16"/>
                <w:szCs w:val="16"/>
                <w:lang w:val="ru-RU"/>
              </w:rPr>
              <w:t>преподаватель/педагог/учитель – 20, крестьянка</w:t>
            </w:r>
            <w:r w:rsidRPr="00C14EB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8938C3">
              <w:rPr>
                <w:rFonts w:ascii="Arial" w:hAnsi="Arial" w:cs="Arial"/>
                <w:sz w:val="16"/>
                <w:szCs w:val="16"/>
                <w:lang w:val="ru-RU"/>
              </w:rPr>
              <w:t xml:space="preserve">18; рабочая/чернорабочая – 16;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единоличница – 11; </w:t>
            </w:r>
            <w:r w:rsidRPr="00F55B53">
              <w:rPr>
                <w:rFonts w:ascii="Arial" w:hAnsi="Arial" w:cs="Arial"/>
                <w:sz w:val="16"/>
                <w:szCs w:val="16"/>
                <w:lang w:val="ru-RU"/>
              </w:rPr>
              <w:t>портниха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/швея</w:t>
            </w:r>
            <w:r w:rsidRPr="00F55B5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9</w:t>
            </w:r>
            <w:r w:rsidRPr="00F55B53">
              <w:rPr>
                <w:rFonts w:ascii="Arial" w:hAnsi="Arial" w:cs="Arial"/>
                <w:sz w:val="16"/>
                <w:szCs w:val="16"/>
                <w:lang w:val="ru-RU"/>
              </w:rPr>
              <w:t>; бухгалтер</w:t>
            </w:r>
            <w:r w:rsidRPr="00C14EB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55B53">
              <w:rPr>
                <w:rFonts w:ascii="Arial" w:hAnsi="Arial" w:cs="Arial"/>
                <w:sz w:val="16"/>
                <w:szCs w:val="16"/>
                <w:lang w:val="ru-RU"/>
              </w:rPr>
              <w:t xml:space="preserve">6;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медсестра – 6; уборщица – 6; не работала – 5; </w:t>
            </w:r>
            <w:r w:rsidRPr="008938C3">
              <w:rPr>
                <w:rFonts w:ascii="Arial" w:hAnsi="Arial" w:cs="Arial"/>
                <w:sz w:val="16"/>
                <w:szCs w:val="16"/>
                <w:lang w:val="ru-RU"/>
              </w:rPr>
              <w:t xml:space="preserve">пенсионер – 4; </w:t>
            </w:r>
            <w:r w:rsidRPr="00F55B53">
              <w:rPr>
                <w:rFonts w:ascii="Arial" w:hAnsi="Arial" w:cs="Arial"/>
                <w:sz w:val="16"/>
                <w:szCs w:val="16"/>
                <w:lang w:val="ru-RU"/>
              </w:rPr>
              <w:t>врач – 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; инженер</w:t>
            </w:r>
            <w:r w:rsidRPr="00C14EB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2. </w:t>
            </w:r>
          </w:p>
          <w:p w14:paraId="61FBC7A6" w14:textId="77777777" w:rsidR="005748B4" w:rsidRDefault="005748B4" w:rsidP="005748B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6C6B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Национальность:</w:t>
            </w:r>
            <w:r w:rsidRPr="00A1432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3270D04" w14:textId="77777777" w:rsidR="005748B4" w:rsidRPr="007D6C6B" w:rsidRDefault="005748B4" w:rsidP="005748B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Н</w:t>
            </w:r>
            <w:r w:rsidRPr="00A14322">
              <w:rPr>
                <w:rFonts w:ascii="Arial" w:hAnsi="Arial" w:cs="Arial"/>
                <w:sz w:val="16"/>
                <w:szCs w:val="16"/>
                <w:lang w:val="ru-RU"/>
              </w:rPr>
              <w:t xml:space="preserve">ациональность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известна – </w:t>
            </w:r>
            <w:r w:rsidRPr="00557F96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53: это 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граждане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29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национальностей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; русские – 259; немки – 104; польки – 33, украинки – 30; еврейки – 28; белоруски – 20; татарки – 15; латышки – 12; литовки – 7; финнки – 6; эстонки – 5; чувашки – 4; армянки – 3; грузинки – 3; гречанки – 3; карачаевки</w:t>
            </w:r>
            <w:r w:rsidRPr="00C14EB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3; бурятки – 2; венгерки – 2; коми – 2; молдаванки – 2; мордовки – 2; американка – 1; англичанка</w:t>
            </w:r>
            <w:r w:rsidRPr="00C14EB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1; ассирийка</w:t>
            </w:r>
            <w:r w:rsidRPr="00C14EB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1; башкирка – 1; карелка – 1; кореянка – 1; китаянка – 1; осетинка</w:t>
            </w:r>
            <w:r w:rsidRPr="00C14EB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1. </w:t>
            </w:r>
          </w:p>
          <w:p w14:paraId="5C2B0088" w14:textId="77777777" w:rsidR="005748B4" w:rsidRPr="00C461F5" w:rsidRDefault="005748B4" w:rsidP="005748B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F58DF">
              <w:rPr>
                <w:rFonts w:ascii="Arial" w:hAnsi="Arial" w:cs="Arial"/>
                <w:sz w:val="16"/>
                <w:szCs w:val="16"/>
                <w:lang w:val="ru-RU"/>
              </w:rPr>
              <w:t xml:space="preserve">Национальность неизвестна - </w:t>
            </w:r>
            <w:r w:rsidRPr="00557F96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78</w:t>
            </w:r>
          </w:p>
          <w:p w14:paraId="29C9BA4F" w14:textId="78C05671" w:rsidR="005748B4" w:rsidRPr="0022247C" w:rsidRDefault="005748B4" w:rsidP="005748B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029DB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Репрессированные родственники</w:t>
            </w:r>
            <w:r w:rsidRPr="003029D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E74B88">
              <w:rPr>
                <w:rFonts w:ascii="Arial" w:hAnsi="Arial" w:cs="Arial"/>
                <w:sz w:val="16"/>
                <w:szCs w:val="16"/>
              </w:rPr>
              <w:t> </w:t>
            </w:r>
            <w:r w:rsidRPr="00225B74">
              <w:rPr>
                <w:rFonts w:ascii="Arial" w:hAnsi="Arial" w:cs="Arial"/>
                <w:sz w:val="16"/>
                <w:szCs w:val="16"/>
                <w:lang w:val="ru-RU"/>
              </w:rPr>
              <w:t>у 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225B74">
              <w:rPr>
                <w:rFonts w:ascii="Arial" w:hAnsi="Arial" w:cs="Arial"/>
                <w:sz w:val="16"/>
                <w:szCs w:val="16"/>
                <w:lang w:val="ru-RU"/>
              </w:rPr>
              <w:t xml:space="preserve"> были расстреляны/осуждены к заключению в ИТЛ/сосланы/умерли в заключении ближайшие родственники: мужья, дети, родители, братья, сестры. Из них: у 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225B74">
              <w:rPr>
                <w:rFonts w:ascii="Arial" w:hAnsi="Arial" w:cs="Arial"/>
                <w:sz w:val="16"/>
                <w:szCs w:val="16"/>
                <w:lang w:val="ru-RU"/>
              </w:rPr>
              <w:t xml:space="preserve"> – расстреляны мужья; у 17 – осуждены к заключению дети, братья, сестры, родители;</w:t>
            </w:r>
            <w:r w:rsidRPr="00C14EB4"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  <w:t xml:space="preserve"> </w:t>
            </w:r>
            <w:r w:rsidRPr="00225B74">
              <w:rPr>
                <w:rFonts w:ascii="Arial" w:hAnsi="Arial" w:cs="Arial"/>
                <w:sz w:val="16"/>
                <w:szCs w:val="16"/>
                <w:lang w:val="ru-RU"/>
              </w:rPr>
              <w:t>у 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225B74">
              <w:rPr>
                <w:rFonts w:ascii="Arial" w:hAnsi="Arial" w:cs="Arial"/>
                <w:sz w:val="16"/>
                <w:szCs w:val="16"/>
                <w:lang w:val="ru-RU"/>
              </w:rPr>
              <w:t xml:space="preserve"> – осуждены мужья на различные сроки;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25B74">
              <w:rPr>
                <w:rFonts w:ascii="Arial" w:hAnsi="Arial" w:cs="Arial"/>
                <w:sz w:val="16"/>
                <w:szCs w:val="16"/>
                <w:lang w:val="ru-RU"/>
              </w:rPr>
              <w:t>у 8</w:t>
            </w:r>
            <w:r w:rsidRPr="00C14EB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25B74">
              <w:rPr>
                <w:rFonts w:ascii="Arial" w:hAnsi="Arial" w:cs="Arial"/>
                <w:sz w:val="16"/>
                <w:szCs w:val="16"/>
                <w:lang w:val="ru-RU"/>
              </w:rPr>
              <w:t>умерли в заключении сестры;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25B74">
              <w:rPr>
                <w:rFonts w:ascii="Arial" w:hAnsi="Arial" w:cs="Arial"/>
                <w:sz w:val="16"/>
                <w:szCs w:val="16"/>
                <w:lang w:val="ru-RU"/>
              </w:rPr>
              <w:t xml:space="preserve">у 6 – расстреляны сыновья; у 5 – расстреляны братья; у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5 </w:t>
            </w:r>
            <w:r w:rsidRPr="00225B74">
              <w:rPr>
                <w:rFonts w:ascii="Arial" w:hAnsi="Arial" w:cs="Arial"/>
                <w:sz w:val="16"/>
                <w:szCs w:val="16"/>
                <w:lang w:val="ru-RU"/>
              </w:rPr>
              <w:t>– умерли в заключении мужья,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25B74">
              <w:rPr>
                <w:rFonts w:ascii="Arial" w:hAnsi="Arial" w:cs="Arial"/>
                <w:sz w:val="16"/>
                <w:szCs w:val="16"/>
                <w:lang w:val="ru-RU"/>
              </w:rPr>
              <w:t>у 1 – расстрелян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 дочь</w:t>
            </w:r>
            <w:r w:rsidRPr="00225B74">
              <w:rPr>
                <w:rFonts w:ascii="Arial" w:hAnsi="Arial" w:cs="Arial"/>
                <w:sz w:val="16"/>
                <w:szCs w:val="16"/>
                <w:lang w:val="ru-RU"/>
              </w:rPr>
              <w:t>; у 1 – расстреляна сестра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</w:tbl>
    <w:p w14:paraId="11F85FA6" w14:textId="77777777" w:rsidR="005748B4" w:rsidRPr="005748B4" w:rsidRDefault="005748B4">
      <w:pPr>
        <w:rPr>
          <w:rFonts w:ascii="Arial" w:hAnsi="Arial" w:cs="Arial"/>
          <w:sz w:val="16"/>
          <w:szCs w:val="16"/>
          <w:lang w:val="ru-RU"/>
        </w:rPr>
      </w:pPr>
    </w:p>
    <w:p w14:paraId="6AA2BBF8" w14:textId="77777777" w:rsidR="005748B4" w:rsidRPr="005748B4" w:rsidRDefault="005748B4">
      <w:pPr>
        <w:rPr>
          <w:rFonts w:ascii="Arial" w:hAnsi="Arial" w:cs="Arial"/>
          <w:sz w:val="16"/>
          <w:szCs w:val="16"/>
          <w:lang w:val="ru-RU"/>
        </w:rPr>
      </w:pPr>
    </w:p>
    <w:p w14:paraId="3DA8B31B" w14:textId="69A26BED" w:rsidR="00C80BAC" w:rsidRDefault="00EB37CB">
      <w:pPr>
        <w:rPr>
          <w:rFonts w:ascii="Arial" w:hAnsi="Arial" w:cs="Arial"/>
          <w:sz w:val="16"/>
          <w:szCs w:val="16"/>
          <w:lang w:val="ru-RU"/>
        </w:rPr>
      </w:pPr>
      <w:r w:rsidRPr="00EB37CB">
        <w:rPr>
          <w:rFonts w:ascii="Arial" w:hAnsi="Arial" w:cs="Arial"/>
          <w:b/>
          <w:bCs/>
          <w:sz w:val="16"/>
          <w:szCs w:val="16"/>
          <w:lang w:val="ru-RU"/>
        </w:rPr>
        <w:t>ЧИСЛЕННОСТЬ УМЕРШИХ ЖЕНЩИН ПО ГОДАМ, 19</w:t>
      </w:r>
      <w:r>
        <w:rPr>
          <w:rFonts w:ascii="Arial" w:hAnsi="Arial" w:cs="Arial"/>
          <w:b/>
          <w:bCs/>
          <w:sz w:val="16"/>
          <w:szCs w:val="16"/>
          <w:lang w:val="ru-RU"/>
        </w:rPr>
        <w:t>20</w:t>
      </w:r>
      <w:r w:rsidRPr="00EB37CB">
        <w:rPr>
          <w:rFonts w:ascii="Arial" w:hAnsi="Arial" w:cs="Arial"/>
          <w:b/>
          <w:bCs/>
          <w:sz w:val="16"/>
          <w:szCs w:val="16"/>
          <w:lang w:val="ru-RU"/>
        </w:rPr>
        <w:t xml:space="preserve"> - 19</w:t>
      </w:r>
      <w:r>
        <w:rPr>
          <w:rFonts w:ascii="Arial" w:hAnsi="Arial" w:cs="Arial"/>
          <w:b/>
          <w:bCs/>
          <w:sz w:val="16"/>
          <w:szCs w:val="16"/>
          <w:lang w:val="ru-RU"/>
        </w:rPr>
        <w:t>57</w:t>
      </w:r>
      <w:r w:rsidRPr="00EB37CB">
        <w:rPr>
          <w:rFonts w:ascii="Arial" w:hAnsi="Arial" w:cs="Arial"/>
          <w:b/>
          <w:bCs/>
          <w:sz w:val="16"/>
          <w:szCs w:val="16"/>
          <w:lang w:val="ru-RU"/>
        </w:rPr>
        <w:t xml:space="preserve"> гг.</w:t>
      </w:r>
    </w:p>
    <w:p w14:paraId="756C67C4" w14:textId="03E678DF" w:rsidR="00C80BAC" w:rsidRDefault="0061652B">
      <w:pPr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lastRenderedPageBreak/>
        <w:drawing>
          <wp:inline distT="0" distB="0" distL="0" distR="0" wp14:anchorId="42D92819" wp14:editId="6EFD3BA7">
            <wp:extent cx="5535930" cy="2987040"/>
            <wp:effectExtent l="0" t="0" r="7620" b="3810"/>
            <wp:docPr id="93514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30" cy="298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DE260B" w14:textId="77777777" w:rsidR="00637F96" w:rsidRPr="00FB2A31" w:rsidRDefault="00637F96" w:rsidP="00637F96">
      <w:pPr>
        <w:suppressAutoHyphens w:val="0"/>
        <w:rPr>
          <w:rFonts w:ascii="Calibri" w:eastAsia="Times New Roman" w:hAnsi="Calibri" w:cs="Calibri"/>
          <w:color w:val="000000"/>
          <w:kern w:val="0"/>
          <w:sz w:val="22"/>
          <w:szCs w:val="22"/>
          <w:lang w:val="ru-RU" w:eastAsia="en-US" w:bidi="ar-SA"/>
        </w:rPr>
      </w:pPr>
      <w:r w:rsidRPr="00FB2A31">
        <w:rPr>
          <w:rFonts w:ascii="Calibri" w:eastAsia="Times New Roman" w:hAnsi="Calibri" w:cs="Calibri"/>
          <w:color w:val="000000"/>
          <w:kern w:val="0"/>
          <w:sz w:val="22"/>
          <w:szCs w:val="22"/>
          <w:lang w:val="ru-RU" w:eastAsia="en-US" w:bidi="ar-SA"/>
        </w:rPr>
        <w:t>Нет даты смерти - 52</w:t>
      </w:r>
    </w:p>
    <w:p w14:paraId="5DDF3859" w14:textId="77777777" w:rsidR="00B969E6" w:rsidRDefault="00B969E6">
      <w:pPr>
        <w:rPr>
          <w:rFonts w:ascii="Arial" w:hAnsi="Arial" w:cs="Arial"/>
          <w:sz w:val="16"/>
          <w:szCs w:val="16"/>
          <w:lang w:val="ru-RU"/>
        </w:rPr>
      </w:pPr>
    </w:p>
    <w:p w14:paraId="785628C2" w14:textId="77777777" w:rsidR="00F238DB" w:rsidRDefault="00F238DB">
      <w:pPr>
        <w:rPr>
          <w:rFonts w:ascii="Arial" w:hAnsi="Arial" w:cs="Arial"/>
          <w:sz w:val="16"/>
          <w:szCs w:val="16"/>
          <w:lang w:val="ru-RU"/>
        </w:rPr>
      </w:pPr>
    </w:p>
    <w:p w14:paraId="5D70B72B" w14:textId="77777777" w:rsidR="00EB37CB" w:rsidRDefault="00EB37CB">
      <w:pPr>
        <w:rPr>
          <w:rFonts w:ascii="Arial" w:hAnsi="Arial" w:cs="Arial"/>
          <w:sz w:val="16"/>
          <w:szCs w:val="16"/>
          <w:lang w:val="ru-RU"/>
        </w:rPr>
      </w:pPr>
    </w:p>
    <w:p w14:paraId="3E86D8BE" w14:textId="77777777" w:rsidR="008B4338" w:rsidRDefault="008B4338">
      <w:pPr>
        <w:rPr>
          <w:rFonts w:ascii="Arial" w:hAnsi="Arial" w:cs="Arial"/>
          <w:b/>
          <w:bCs/>
          <w:sz w:val="16"/>
          <w:szCs w:val="16"/>
          <w:lang w:val="ru-RU"/>
        </w:rPr>
      </w:pPr>
    </w:p>
    <w:p w14:paraId="6A3580A0" w14:textId="77777777" w:rsidR="008B4338" w:rsidRDefault="008B4338">
      <w:pPr>
        <w:rPr>
          <w:rFonts w:ascii="Arial" w:hAnsi="Arial" w:cs="Arial"/>
          <w:b/>
          <w:bCs/>
          <w:sz w:val="16"/>
          <w:szCs w:val="16"/>
          <w:lang w:val="ru-RU"/>
        </w:rPr>
      </w:pPr>
    </w:p>
    <w:p w14:paraId="702A5D01" w14:textId="5635D4E7" w:rsidR="00EB37CB" w:rsidRDefault="008B4338">
      <w:pPr>
        <w:rPr>
          <w:rFonts w:ascii="Arial" w:hAnsi="Arial" w:cs="Arial"/>
          <w:sz w:val="16"/>
          <w:szCs w:val="16"/>
          <w:lang w:val="ru-RU"/>
        </w:rPr>
      </w:pPr>
      <w:r w:rsidRPr="007B496A">
        <w:rPr>
          <w:rFonts w:ascii="Arial" w:hAnsi="Arial" w:cs="Arial"/>
          <w:b/>
          <w:bCs/>
          <w:sz w:val="16"/>
          <w:szCs w:val="16"/>
          <w:lang w:val="ru-RU"/>
        </w:rPr>
        <w:t>ЧИСЛЕННОСТЬ УМЕРШИХ ЖЕНЩИН ПО ВОЗРАСТАМ, 19</w:t>
      </w:r>
      <w:r>
        <w:rPr>
          <w:rFonts w:ascii="Arial" w:hAnsi="Arial" w:cs="Arial"/>
          <w:b/>
          <w:bCs/>
          <w:sz w:val="16"/>
          <w:szCs w:val="16"/>
          <w:lang w:val="ru-RU"/>
        </w:rPr>
        <w:t>20</w:t>
      </w:r>
      <w:r w:rsidRPr="007B496A">
        <w:rPr>
          <w:rFonts w:ascii="Arial" w:hAnsi="Arial" w:cs="Arial"/>
          <w:b/>
          <w:bCs/>
          <w:sz w:val="16"/>
          <w:szCs w:val="16"/>
          <w:lang w:val="ru-RU"/>
        </w:rPr>
        <w:t xml:space="preserve"> - 19</w:t>
      </w:r>
      <w:r>
        <w:rPr>
          <w:rFonts w:ascii="Arial" w:hAnsi="Arial" w:cs="Arial"/>
          <w:b/>
          <w:bCs/>
          <w:sz w:val="16"/>
          <w:szCs w:val="16"/>
          <w:lang w:val="ru-RU"/>
        </w:rPr>
        <w:t>57</w:t>
      </w:r>
      <w:r w:rsidRPr="007B496A">
        <w:rPr>
          <w:rFonts w:ascii="Arial" w:hAnsi="Arial" w:cs="Arial"/>
          <w:b/>
          <w:bCs/>
          <w:sz w:val="16"/>
          <w:szCs w:val="16"/>
          <w:lang w:val="ru-RU"/>
        </w:rPr>
        <w:t xml:space="preserve"> гг.</w:t>
      </w:r>
    </w:p>
    <w:p w14:paraId="48CDC98A" w14:textId="61BAF441" w:rsidR="00747D52" w:rsidRDefault="00747D52">
      <w:pPr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inline distT="0" distB="0" distL="0" distR="0" wp14:anchorId="7CB5B165" wp14:editId="2AED03E3">
            <wp:extent cx="5810250" cy="3249295"/>
            <wp:effectExtent l="0" t="0" r="0" b="8255"/>
            <wp:docPr id="1414281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4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53E4A8" w14:textId="3F3DEEEF" w:rsidR="007B496A" w:rsidRPr="00637F96" w:rsidRDefault="007B496A" w:rsidP="007B496A">
      <w:pPr>
        <w:suppressAutoHyphens w:val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US" w:bidi="ar-SA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ru-RU" w:eastAsia="en-US" w:bidi="ar-SA"/>
        </w:rPr>
        <w:t>Возраст</w:t>
      </w:r>
      <w:r w:rsidR="002E6B9D">
        <w:rPr>
          <w:rFonts w:ascii="Calibri" w:eastAsia="Times New Roman" w:hAnsi="Calibri" w:cs="Calibri"/>
          <w:color w:val="000000"/>
          <w:kern w:val="0"/>
          <w:sz w:val="22"/>
          <w:szCs w:val="22"/>
          <w:lang w:val="ru-RU" w:eastAsia="en-US" w:bidi="ar-SA"/>
        </w:rPr>
        <w:t xml:space="preserve"> смерти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ru-RU" w:eastAsia="en-US" w:bidi="ar-SA"/>
        </w:rPr>
        <w:t xml:space="preserve"> </w:t>
      </w:r>
      <w:r w:rsidR="002E6B9D">
        <w:rPr>
          <w:rFonts w:ascii="Calibri" w:eastAsia="Times New Roman" w:hAnsi="Calibri" w:cs="Calibri"/>
          <w:color w:val="000000"/>
          <w:kern w:val="0"/>
          <w:sz w:val="22"/>
          <w:szCs w:val="22"/>
          <w:lang w:val="ru-RU" w:eastAsia="en-US" w:bidi="ar-SA"/>
        </w:rPr>
        <w:t>неизвестен -</w:t>
      </w:r>
      <w:r w:rsidRPr="00637F9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US" w:bidi="ar-SA"/>
        </w:rPr>
        <w:t xml:space="preserve"> 52</w:t>
      </w:r>
    </w:p>
    <w:p w14:paraId="1C964991" w14:textId="77777777" w:rsidR="00EB37CB" w:rsidRDefault="00EB37CB">
      <w:pPr>
        <w:rPr>
          <w:rFonts w:ascii="Arial" w:hAnsi="Arial" w:cs="Arial"/>
          <w:sz w:val="16"/>
          <w:szCs w:val="16"/>
          <w:lang w:val="ru-RU"/>
        </w:rPr>
      </w:pPr>
    </w:p>
    <w:p w14:paraId="72877169" w14:textId="77777777" w:rsidR="00EB37CB" w:rsidRPr="008A1A05" w:rsidRDefault="00EB37CB">
      <w:pPr>
        <w:rPr>
          <w:rFonts w:ascii="Arial" w:hAnsi="Arial" w:cs="Arial"/>
          <w:sz w:val="16"/>
          <w:szCs w:val="16"/>
          <w:lang w:val="ru-RU"/>
        </w:rPr>
      </w:pPr>
    </w:p>
    <w:tbl>
      <w:tblPr>
        <w:tblW w:w="11319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19"/>
      </w:tblGrid>
      <w:tr w:rsidR="00DA211D" w:rsidRPr="002D3EF4" w14:paraId="67F4A267" w14:textId="77777777" w:rsidTr="00351B5C">
        <w:tc>
          <w:tcPr>
            <w:tcW w:w="11319" w:type="dxa"/>
            <w:vAlign w:val="center"/>
          </w:tcPr>
          <w:p w14:paraId="69BD90D7" w14:textId="7A87178F" w:rsidR="00DA211D" w:rsidRPr="007D0792" w:rsidRDefault="00DA211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Саар Елена Ивановна 55 лет     </w:t>
            </w:r>
          </w:p>
          <w:p w14:paraId="4178887F" w14:textId="65326CCE" w:rsidR="00DA211D" w:rsidRPr="007D0792" w:rsidRDefault="00DA211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1892 г.</w:t>
            </w:r>
            <w:r w:rsidR="009203E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Калининская обл., Холмский р-н, д. Груховка, прож.: там же, эстонка</w:t>
            </w:r>
            <w:r w:rsidR="009203E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о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грамотная</w:t>
            </w:r>
            <w:r w:rsidR="009203E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к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рестьянка</w:t>
            </w:r>
            <w:r w:rsidR="009203E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б/п.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31 июля 1947 г.</w:t>
            </w:r>
            <w:r w:rsidR="009203E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9203E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рестована</w:t>
            </w:r>
            <w:r w:rsidR="009203E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21 декабря 1937 г.</w:t>
            </w:r>
            <w:r w:rsidR="009203E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За АСА</w:t>
            </w:r>
            <w:r w:rsidR="009203E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30 декабря 1937 г.</w:t>
            </w:r>
            <w:r w:rsidR="009203E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Тройкой при УНКВД Калининской обл</w:t>
            </w:r>
            <w:r w:rsidR="009203E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10 лет лишения свободы. Прибыла в Ухтижемлаг 25.05.1938 из тюрьмы г.Калинина</w:t>
            </w:r>
            <w:r w:rsidR="009203E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Ухтижемлаг</w:t>
            </w:r>
          </w:p>
          <w:p w14:paraId="7D8D55E5" w14:textId="10BAFF5A" w:rsidR="00DA211D" w:rsidRPr="007D0792" w:rsidRDefault="00DA211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13 января 1998 г.</w:t>
            </w:r>
            <w:r w:rsidR="009203E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Прокуратурой Новгородской об</w:t>
            </w:r>
            <w:r w:rsidR="009203E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л.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Прибыла в Ухтижемлаг 25.05.1938 из тюрьмы г. Калинина.</w:t>
            </w:r>
          </w:p>
          <w:p w14:paraId="1759B800" w14:textId="2CBBE906" w:rsidR="00DA211D" w:rsidRPr="007D0792" w:rsidRDefault="00DA211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Книга памяти Новгородской обл.; Книга памяти Республики Коми - т.9, ч.4; </w:t>
            </w:r>
            <w:hyperlink r:id="rId7" w:tgtFrame="_blank" w:history="1">
              <w:r w:rsidR="00A3065B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F4EE4" w:rsidRPr="002D3EF4" w14:paraId="15CD73BD" w14:textId="77777777" w:rsidTr="00351B5C">
        <w:tc>
          <w:tcPr>
            <w:tcW w:w="11319" w:type="dxa"/>
            <w:vAlign w:val="center"/>
          </w:tcPr>
          <w:p w14:paraId="250FDC59" w14:textId="55168FEA" w:rsidR="002F4EE4" w:rsidRPr="007D0792" w:rsidRDefault="002F4EE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Сабота Рухля-Лея Абрамовна 63 года      </w:t>
            </w:r>
          </w:p>
          <w:p w14:paraId="4F274EA3" w14:textId="3268D4FA" w:rsidR="002F4EE4" w:rsidRPr="007D0792" w:rsidRDefault="002F4EE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1878 г.</w:t>
            </w:r>
            <w:r w:rsidR="00A3065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Варшавское в-во, пов. Венгрув, Сточек</w:t>
            </w:r>
            <w:r w:rsidR="00A3065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еврейка</w:t>
            </w:r>
            <w:r w:rsidR="00A3065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п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екарь</w:t>
            </w:r>
            <w:r w:rsidR="00A3065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прож.: г.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Белосток</w:t>
            </w:r>
            <w:r w:rsidR="00A3065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23 апреля 1941 г.</w:t>
            </w:r>
            <w:r w:rsidR="00A3065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A3065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БЕЖЕНЕЦ</w:t>
            </w:r>
            <w:r w:rsidR="00A3065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29 июня 1940 г.</w:t>
            </w:r>
            <w:r w:rsidR="00A3065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Выселена. 10.07.40 прибыла на спецпоселение: В</w:t>
            </w:r>
            <w:r w:rsidR="00A3065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ологодкая обл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., А</w:t>
            </w:r>
            <w:r w:rsidR="00A3065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ндомский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р-н, </w:t>
            </w:r>
            <w:r w:rsidR="00A3065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пос.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Я</w:t>
            </w:r>
            <w:r w:rsidR="00A3065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легский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 23.04.41 умерла на спецпоселении, место захоронения:</w:t>
            </w:r>
            <w:r w:rsidR="00A3065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пос. Ялегский.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20-17-2598</w:t>
            </w:r>
          </w:p>
          <w:p w14:paraId="26DD608B" w14:textId="5168BF3A" w:rsidR="002F4EE4" w:rsidRPr="007D0792" w:rsidRDefault="002F4EE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База данных "Польские спецпереселенцы в Вологодской обл."</w:t>
            </w:r>
            <w:r w:rsidR="00A3065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" w:tgtFrame="_blank" w:history="1">
              <w:r w:rsidR="00A3065B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C59A2" w:rsidRPr="002D3EF4" w14:paraId="069E2206" w14:textId="77777777" w:rsidTr="00351B5C">
        <w:tc>
          <w:tcPr>
            <w:tcW w:w="11319" w:type="dxa"/>
            <w:vAlign w:val="center"/>
          </w:tcPr>
          <w:p w14:paraId="6774FF3B" w14:textId="2977D813" w:rsidR="003642FA" w:rsidRPr="007D0792" w:rsidRDefault="003642F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Саваль Христина Яковлевна 20 лет   </w:t>
            </w:r>
          </w:p>
          <w:p w14:paraId="555C490D" w14:textId="77777777" w:rsidR="003642FA" w:rsidRPr="007D0792" w:rsidRDefault="003642F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1924 г.р., м.р.: Орджоникидзевский край, Шпаковский р-н, немка. Прожив.: Акмолинская обл., Молотовский р-н. Место отбывания: Усольлаг, Вильва. Примечание: Прибыла 20.05.1943 г. Дата смерти: 14 июня 1944 г. Место смерти: Усольлаг, Вильва </w:t>
            </w:r>
          </w:p>
          <w:p w14:paraId="72A031A9" w14:textId="4B6DFBA8" w:rsidR="00AC59A2" w:rsidRPr="007D0792" w:rsidRDefault="003642F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Немцы-трудармейцы, погибшие в Усольлаге НКВД/МВД СССР (1942-1947 гг.);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9" w:history="1">
              <w:r w:rsidRPr="007D0792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2D3EF4" w14:paraId="09F14D24" w14:textId="77777777" w:rsidTr="00351B5C">
        <w:tc>
          <w:tcPr>
            <w:tcW w:w="11319" w:type="dxa"/>
            <w:vAlign w:val="center"/>
          </w:tcPr>
          <w:p w14:paraId="41A59FFB" w14:textId="02EB397D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Савельева Татьяна Дмитриевна</w:t>
            </w:r>
            <w:r w:rsidR="00674C9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6F0375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43 года  </w:t>
            </w:r>
            <w:r w:rsidR="0013744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9F72725" w14:textId="28CB2124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1899 г., Московская обл., Щелковский р-н, д.Турабьево.; домохозяйка..Приговорена: , обв.: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58-10 ч.2..Приговор: Умерла 7.7.42 на острове Свияжск, в ИТК-5.</w:t>
            </w:r>
          </w:p>
          <w:p w14:paraId="69A56A70" w14:textId="74FD6BE7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187"/>
              </w:tabs>
              <w:spacing w:after="0" w:line="240" w:lineRule="auto"/>
              <w:ind w:right="18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A3065B" w:rsidRPr="007D0792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</w:t>
            </w:r>
            <w:hyperlink r:id="rId10" w:tgtFrame="_blank" w:history="1">
              <w:r w:rsidR="00A3065B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2D3EF4" w14:paraId="62ADF1CD" w14:textId="77777777" w:rsidTr="00351B5C">
        <w:tc>
          <w:tcPr>
            <w:tcW w:w="11319" w:type="dxa"/>
            <w:vAlign w:val="center"/>
          </w:tcPr>
          <w:p w14:paraId="09291AA0" w14:textId="24C40880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Савина Анна Афанасьевна</w:t>
            </w:r>
            <w:r w:rsidR="006F0375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36 лет</w:t>
            </w:r>
            <w:r w:rsidR="006F0375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57433823" w14:textId="3E024D1A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1907 г., Бугульминский р-н, с.Солдатская Письмянка; русская; прессовщица, з-д № 27.. </w:t>
            </w:r>
            <w:r w:rsidR="00007FF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г.Казань..Арестована 25 августа 1941 г.</w:t>
            </w:r>
          </w:p>
          <w:p w14:paraId="0BB19148" w14:textId="0CF2FB39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Приговорена: Судебной коллегией Верховного суда ТАССР 25 октября 1941 г., обв.: 58-10 ч.2. ("клевета на руководство партии, правительства, нецензурная брань в адрес вождя").</w:t>
            </w:r>
            <w:r w:rsidR="00D2436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10 лет лишения свободы, поражен. прав на 5 лет. Умерла 6.9.43 на острове Свияжск, в ИТК-5. Реабилитирована 7 октября 1996 г.</w:t>
            </w:r>
          </w:p>
          <w:p w14:paraId="361F1D25" w14:textId="448A3FA2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D2436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D2436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1" w:tgtFrame="_blank" w:history="1">
              <w:r w:rsidR="00D2436F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7086" w:rsidRPr="002D3EF4" w14:paraId="06CA0FA2" w14:textId="77777777" w:rsidTr="00351B5C">
        <w:tc>
          <w:tcPr>
            <w:tcW w:w="11319" w:type="dxa"/>
            <w:vAlign w:val="center"/>
          </w:tcPr>
          <w:p w14:paraId="05DE40B9" w14:textId="65AE8589" w:rsidR="007A7086" w:rsidRPr="007D0792" w:rsidRDefault="007A70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Савицкая Агафья Тимофеевна</w:t>
            </w:r>
            <w:r w:rsidR="00D2436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6F5AF2E3" w14:textId="31EBB355" w:rsidR="007A7086" w:rsidRPr="007D0792" w:rsidRDefault="007A70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1927 г.</w:t>
            </w:r>
            <w:r w:rsidR="00D2436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Киевская обл.</w:t>
            </w:r>
            <w:r w:rsidR="00D2436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Обский ИТЛ</w:t>
            </w:r>
            <w:r w:rsidR="00D2436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0F24D1AC" w14:textId="77777777" w:rsidR="007A7086" w:rsidRPr="007D0792" w:rsidRDefault="007A70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6923358B" w14:textId="408E45A8" w:rsidR="007A7086" w:rsidRPr="007D0792" w:rsidRDefault="007A70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D2436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2" w:tgtFrame="_blank" w:history="1">
              <w:r w:rsidR="00D2436F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2D3EF4" w14:paraId="7B14B643" w14:textId="77777777" w:rsidTr="00351B5C">
        <w:tc>
          <w:tcPr>
            <w:tcW w:w="11319" w:type="dxa"/>
            <w:vAlign w:val="center"/>
          </w:tcPr>
          <w:p w14:paraId="46222BC0" w14:textId="0F86E268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Савицкая Анна Германовна</w:t>
            </w:r>
            <w:r w:rsidR="006F0375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0D213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70 лет</w:t>
            </w:r>
            <w:r w:rsidR="000D213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27F53C45" w14:textId="57310D89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1873 г., Германия; немка; </w:t>
            </w:r>
            <w:r w:rsidR="00007FF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г.Харьков. Арестована в сентябре 1941 г., Приговорена: , обв.: 58-10 ч.2..</w:t>
            </w:r>
          </w:p>
          <w:p w14:paraId="0615DC8A" w14:textId="77777777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5 лет лишения свободы. Умерла 8.8.43 в г.Казань, в ОЛП-1.</w:t>
            </w:r>
          </w:p>
          <w:p w14:paraId="0FBA59D3" w14:textId="270F98DD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063B0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3" w:tgtFrame="_blank" w:history="1">
              <w:r w:rsidR="00063B0F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4602" w:rsidRPr="002D3EF4" w14:paraId="4F4B5F11" w14:textId="77777777" w:rsidTr="00351B5C">
        <w:tc>
          <w:tcPr>
            <w:tcW w:w="11319" w:type="dxa"/>
            <w:vAlign w:val="center"/>
          </w:tcPr>
          <w:p w14:paraId="1F7CDE05" w14:textId="786126F6" w:rsidR="00504602" w:rsidRPr="00504602" w:rsidRDefault="00504602" w:rsidP="005046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50460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Савицкая 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(</w:t>
            </w:r>
            <w:r w:rsidRPr="0050460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Ненашева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) </w:t>
            </w:r>
            <w:r w:rsidRPr="0050460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Анна Ивановн</w:t>
            </w:r>
            <w:r w:rsidR="00F9539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а 45 лет  </w:t>
            </w:r>
          </w:p>
          <w:p w14:paraId="2550F9B6" w14:textId="641FBFE4" w:rsidR="00504602" w:rsidRPr="00504602" w:rsidRDefault="00504602" w:rsidP="005046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Родилась </w:t>
            </w:r>
            <w:r w:rsidRPr="00504602">
              <w:rPr>
                <w:rFonts w:ascii="Arial" w:hAnsi="Arial" w:cs="Arial"/>
                <w:iCs/>
                <w:sz w:val="16"/>
                <w:szCs w:val="16"/>
                <w:lang w:val="ru-RU"/>
              </w:rPr>
              <w:t>2 февраля 1898 г.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504602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русская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504602">
              <w:rPr>
                <w:rFonts w:ascii="Arial" w:hAnsi="Arial" w:cs="Arial"/>
                <w:iCs/>
                <w:sz w:val="16"/>
                <w:szCs w:val="16"/>
                <w:lang w:val="ru-RU"/>
              </w:rPr>
              <w:t>из крестьян-середняков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, о</w:t>
            </w:r>
            <w:r w:rsidRPr="00504602">
              <w:rPr>
                <w:rFonts w:ascii="Arial" w:hAnsi="Arial" w:cs="Arial"/>
                <w:iCs/>
                <w:sz w:val="16"/>
                <w:szCs w:val="16"/>
                <w:lang w:val="ru-RU"/>
              </w:rPr>
              <w:t>бразование: среднее, Борисоглебская гимназия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504602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педагог, 1-й полк связи; воспитательница, детсад № 13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504602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 w:rsidRPr="0050460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 Москва, ул. Огородная, д. 12, кв. 1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б/п. </w:t>
            </w:r>
            <w:r w:rsidRPr="00504602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 ареста: 28 августа 1942 г.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50460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Осуждение: 3 февраля 1943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г. </w:t>
            </w:r>
            <w:r w:rsidRPr="00504602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Особое Совещание при НКВД СССР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04602">
              <w:rPr>
                <w:rFonts w:ascii="Arial" w:hAnsi="Arial" w:cs="Arial"/>
                <w:iCs/>
                <w:sz w:val="16"/>
                <w:szCs w:val="16"/>
                <w:lang w:val="ru-RU"/>
              </w:rPr>
              <w:t>Статья: 58-10 ч. 2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04602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 дело прекращено, направлен на принудительное лечение в психиатрическую больницу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="00F95393" w:rsidRPr="00F9539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Умерла 15.06.43, дело в МВД 17585 </w:t>
            </w:r>
            <w:r w:rsidRPr="00504602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 реабилитации: январь 1997 г.</w:t>
            </w:r>
            <w:r w:rsidR="00F9539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504602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Архивное дело: ГА РФ. Д. П-13935 (1932), Д. 35293 (1942)</w:t>
            </w:r>
          </w:p>
          <w:p w14:paraId="43CA9F3A" w14:textId="7BEE03AD" w:rsidR="00504602" w:rsidRPr="00504602" w:rsidRDefault="00504602" w:rsidP="005046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50460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Источники данных: Прокуратура г. Москвы; архивно-следственное дело, ГАРФ; </w:t>
            </w:r>
            <w:hyperlink r:id="rId14" w:tgtFrame="_blank" w:history="1">
              <w:r w:rsidRPr="0050460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ссылка-1;</w:t>
              </w:r>
            </w:hyperlink>
            <w:r w:rsidRPr="00504602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15" w:tgtFrame="_blank" w:history="1">
              <w:r w:rsidRPr="0050460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23256F" w:rsidRPr="007D0792" w14:paraId="58099CC2" w14:textId="77777777" w:rsidTr="00351B5C">
        <w:tc>
          <w:tcPr>
            <w:tcW w:w="11319" w:type="dxa"/>
            <w:vAlign w:val="center"/>
          </w:tcPr>
          <w:p w14:paraId="64A11489" w14:textId="10E8F702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Савицкая Валентина Ардальоновна </w:t>
            </w:r>
            <w:r w:rsidR="00991C5D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56 лет</w:t>
            </w:r>
            <w:r w:rsidR="00991C5D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  <w:p w14:paraId="0861FD7F" w14:textId="77777777" w:rsidR="00704635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1893 г.</w:t>
            </w:r>
            <w:r w:rsidR="00C86431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.р., м</w:t>
            </w:r>
            <w:r w:rsidR="00903CCC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.р.:</w:t>
            </w:r>
            <w:r w:rsidR="00C86431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Москва</w:t>
            </w:r>
            <w:r w:rsidR="00C86431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русская</w:t>
            </w:r>
            <w:r w:rsidR="00C86431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Образование: среднее</w:t>
            </w:r>
            <w:r w:rsidR="00C86431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, д</w:t>
            </w:r>
            <w:r w:rsidR="004B586E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омохозяйка</w:t>
            </w:r>
            <w:r w:rsidR="00C86431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="004B586E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б/п</w:t>
            </w:r>
            <w:r w:rsidR="00C86431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 смерти: 30 сентября 1949 г.</w:t>
            </w:r>
            <w:r w:rsidR="00C86431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Озерный ИТЛ</w:t>
            </w:r>
            <w:r w:rsidR="00C86431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 ареста: 4 ноября 1947 г.</w:t>
            </w:r>
            <w:r w:rsidR="00C86431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="000124D4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Обвин.: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="009A02FC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а/с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агитация и высказывание террористических настроений</w:t>
            </w:r>
            <w:r w:rsidR="00C86431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="00BB6361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Осужд.: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24 января 1948 г.</w:t>
            </w:r>
            <w:r w:rsidR="00C86431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Осудивший орган: </w:t>
            </w:r>
            <w:r w:rsidR="00E22FBD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ОСО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при МГБ СССР</w:t>
            </w:r>
            <w:r w:rsidR="00C86431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eastAsia="Arial" w:hAnsi="Arial" w:cs="Arial"/>
                <w:iCs/>
                <w:sz w:val="16"/>
                <w:szCs w:val="16"/>
                <w:lang w:val="ru-RU"/>
              </w:rPr>
              <w:t xml:space="preserve"> 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 10 лет ИТЛ</w:t>
            </w:r>
            <w:r w:rsidR="00C86431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Место отбывания: Озерный ИТЛ</w:t>
            </w:r>
            <w:r w:rsidR="00C86431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="00C40F5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Реабилитирована: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12 мая 1989 г.</w:t>
            </w:r>
            <w:r w:rsidR="00003C9F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Прокуратура СССР</w:t>
            </w:r>
            <w:r w:rsidR="00003C9F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Архивное дело: ЦА ФСБ. Дело Р-34470</w:t>
            </w:r>
          </w:p>
          <w:p w14:paraId="4074B326" w14:textId="1D880DA7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Источники данных: архивная справка</w:t>
            </w:r>
            <w:r w:rsidR="00063B0F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063B0F" w:rsidRPr="007D079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6" w:tgtFrame="_blank" w:history="1">
              <w:r w:rsidR="00063B0F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7D0792" w14:paraId="7816FD37" w14:textId="77777777" w:rsidTr="00351B5C">
        <w:tc>
          <w:tcPr>
            <w:tcW w:w="11319" w:type="dxa"/>
            <w:vAlign w:val="center"/>
          </w:tcPr>
          <w:p w14:paraId="03CFA429" w14:textId="44A86355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Савич Вера Петровна</w:t>
            </w:r>
            <w:r w:rsidR="00991C5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D58E3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61 год</w:t>
            </w:r>
            <w:r w:rsidR="00ED58E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4FD958AA" w14:textId="03A649F1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1882 г., г.Ленинград; русская;</w:t>
            </w:r>
            <w:r w:rsidR="00704635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Приговорена: ОСО при НКВД СССР 29 декабря 1937 г., </w:t>
            </w:r>
            <w:r w:rsidR="00F6064B" w:rsidRPr="007D0792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 xml:space="preserve">Приговор: к 5 годам ИТЛ. Прибыла в Акмолинское ЛО 12.02.1938 из тюрьмы г.Караганды. В АЛЖИРе находилась до 15.06.1943. 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Умерла 15.06.1943.</w:t>
            </w:r>
          </w:p>
          <w:p w14:paraId="602B4C32" w14:textId="7DFF29D4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iCs/>
                <w:sz w:val="16"/>
                <w:szCs w:val="16"/>
              </w:rPr>
              <w:t>Источник: Книга памяти "Узницы АЛЖИРа"</w:t>
            </w:r>
            <w:r w:rsidR="00063B0F" w:rsidRPr="007D0792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;</w:t>
            </w:r>
            <w:r w:rsidR="00063B0F" w:rsidRPr="007D0792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17" w:tgtFrame="_blank" w:history="1">
              <w:r w:rsidR="00063B0F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7086" w:rsidRPr="002D3EF4" w14:paraId="18E857FF" w14:textId="77777777" w:rsidTr="00351B5C">
        <w:tc>
          <w:tcPr>
            <w:tcW w:w="11319" w:type="dxa"/>
            <w:vAlign w:val="center"/>
          </w:tcPr>
          <w:p w14:paraId="484AFDD6" w14:textId="1741F9F0" w:rsidR="007A7086" w:rsidRPr="007D0792" w:rsidRDefault="007A70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Савичене Эмилия Людвинаса</w:t>
            </w:r>
            <w:r w:rsidR="00704635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21A65F6E" w14:textId="142CE8DE" w:rsidR="007A7086" w:rsidRPr="007D0792" w:rsidRDefault="007A70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1921 г.</w:t>
            </w:r>
            <w:r w:rsidR="00704635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Литва</w:t>
            </w:r>
            <w:r w:rsidR="00704635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литовка?.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Обский ИТЛ</w:t>
            </w:r>
            <w:r w:rsidR="00704635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704635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1F5B9ED0" w14:textId="2ECB7681" w:rsidR="007A7086" w:rsidRPr="007D0792" w:rsidRDefault="007A70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704635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8" w:tgtFrame="_blank" w:history="1">
              <w:r w:rsidR="00704635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2D3EF4" w14:paraId="1D6BCECB" w14:textId="77777777" w:rsidTr="00351B5C">
        <w:tc>
          <w:tcPr>
            <w:tcW w:w="11319" w:type="dxa"/>
            <w:vAlign w:val="center"/>
          </w:tcPr>
          <w:p w14:paraId="24FD2C21" w14:textId="2F2B9F65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Савоева Анна Матвеевна</w:t>
            </w:r>
            <w:r w:rsidR="00ED58E3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41 год</w:t>
            </w:r>
            <w:r w:rsidR="00ED58E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  <w:r w:rsidR="002F4EE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</w:t>
            </w:r>
          </w:p>
          <w:p w14:paraId="1F92BF4A" w14:textId="7651C218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 1899 г., д. 2-Новленская Оштинского р-на Ленинградской обл.; Домохозяйка. </w:t>
            </w:r>
            <w:r w:rsidR="00007FF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Вытегра ул. Загородная, Дом 36.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 30 сентября 1937 г.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Приговорена: тройка при УНКВД ВО 16 ноября 1937 г., обв.: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1F351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к/р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агитация.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Приговор: 10 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лет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ИТЛ, О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бозерский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лагпунт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умерла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16.10.40г. Реабилитирована 13 июля 1989 г. прокуратурой Вологодской обл.</w:t>
            </w:r>
          </w:p>
          <w:p w14:paraId="5BC1306E" w14:textId="7AA932A9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Источник: Книга памяти Вологодской обл. - подготовительные материалы</w:t>
            </w:r>
            <w:r w:rsidR="00165BC7" w:rsidRPr="007D0792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; </w:t>
            </w:r>
            <w:hyperlink r:id="rId19" w:tgtFrame="_blank" w:history="1">
              <w:r w:rsidR="00165BC7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52AE6" w:rsidRPr="002D3EF4" w14:paraId="06024C91" w14:textId="77777777" w:rsidTr="00351B5C">
        <w:tc>
          <w:tcPr>
            <w:tcW w:w="11319" w:type="dxa"/>
            <w:vAlign w:val="center"/>
          </w:tcPr>
          <w:p w14:paraId="21A63376" w14:textId="2B315312" w:rsidR="00E52AE6" w:rsidRPr="007D0792" w:rsidRDefault="00E52AE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Савчук Крестина Федоровна 46 лет  </w:t>
            </w:r>
          </w:p>
          <w:p w14:paraId="206D7B2C" w14:textId="5EF71DCB" w:rsidR="00E52AE6" w:rsidRPr="007D0792" w:rsidRDefault="00E52AE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1896 г.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Волынская губ., Камень-Каширскийя, Веломча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украин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ка, о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неграмотн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а. П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рож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Волынская обл., Камень-Каширский, Конбора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1942 г.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приб. на спецпоселение в Архангельскую обл. 31.03.40, Карпогорский р-н, Сенной. Осв. со спецпоселения по амнистии 05.09.41. умер В МАЕ 1942</w:t>
            </w:r>
          </w:p>
          <w:p w14:paraId="542762B3" w14:textId="0DE58B54" w:rsidR="00E52AE6" w:rsidRPr="007D0792" w:rsidRDefault="00E52AE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База данных "Польские спецпереселенцы в Архангельской обл."</w:t>
            </w:r>
            <w:r w:rsidR="00165BC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0" w:tgtFrame="_blank" w:history="1">
              <w:r w:rsidR="00165BC7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F4EE4" w:rsidRPr="002D3EF4" w14:paraId="4068D2E9" w14:textId="77777777" w:rsidTr="00351B5C">
        <w:tc>
          <w:tcPr>
            <w:tcW w:w="11319" w:type="dxa"/>
            <w:vAlign w:val="center"/>
          </w:tcPr>
          <w:p w14:paraId="3EF0418B" w14:textId="5D9BD5E7" w:rsidR="002F4EE4" w:rsidRPr="007D0792" w:rsidRDefault="002F4EE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Садовская Александра Валентиновна</w:t>
            </w:r>
            <w:r w:rsidR="002F1FB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39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426989FF" w14:textId="298C9A16" w:rsidR="002F4EE4" w:rsidRPr="007D0792" w:rsidRDefault="002F4EE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 г.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Ровенская обл., Владимирецкий р-н, Завка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украинка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гражданка Польши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жена осадника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о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низшее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У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ССР,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Ровенская обл., Сарненский р-н, Ромейка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22 марта 1941 г.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ОСАДНИК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10 февраля 1940 г.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Выселена. 25.02.40 прибыла на спецпоселение: В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ологодская обл.,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Х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аровский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р-н, 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пос.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К</w:t>
            </w:r>
            <w:r w:rsidR="002F1FB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атромский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22.03.41 умерла на спецпоселении, место захоронения:</w:t>
            </w:r>
            <w:r w:rsidR="002F1FB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.К</w:t>
            </w:r>
            <w:r w:rsidR="002F1FB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атромский, Харовский р-н.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20-17-2612</w:t>
            </w:r>
          </w:p>
          <w:p w14:paraId="49905063" w14:textId="3004E924" w:rsidR="002F4EE4" w:rsidRPr="007D0792" w:rsidRDefault="002F4EE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База данных "Польские спецпереселенцы в Вологодской обл."</w:t>
            </w:r>
            <w:r w:rsidR="00165BC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165BC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1" w:tgtFrame="_blank" w:history="1">
              <w:r w:rsidR="00165BC7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B5C79" w:rsidRPr="002D3EF4" w14:paraId="632153E0" w14:textId="77777777" w:rsidTr="00351B5C">
        <w:tc>
          <w:tcPr>
            <w:tcW w:w="11319" w:type="dxa"/>
            <w:vAlign w:val="center"/>
          </w:tcPr>
          <w:p w14:paraId="04743344" w14:textId="016A47B8" w:rsidR="009B5C79" w:rsidRPr="009B5C79" w:rsidRDefault="009B5C79" w:rsidP="009B5C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B5C79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Садыкова Айша Хуснутдиновн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 38 лет  </w:t>
            </w:r>
            <w:r w:rsidRPr="009B5C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F77C9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492467A6" w14:textId="485E0CD5" w:rsidR="009B5C79" w:rsidRPr="009B5C79" w:rsidRDefault="009B5C79" w:rsidP="009B5C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B5C79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1905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9B5C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Дрожжановский р-н, с. Старая Задоровка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прож.: там же, </w:t>
            </w:r>
            <w:r w:rsidRPr="009B5C79">
              <w:rPr>
                <w:rFonts w:ascii="Arial" w:hAnsi="Arial" w:cs="Arial"/>
                <w:bCs/>
                <w:sz w:val="16"/>
                <w:szCs w:val="16"/>
                <w:lang w:val="ru-RU"/>
              </w:rPr>
              <w:t>татарка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9B5C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колхозница, колхоз "1-е Мая".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9B5C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20 марта 1943 г.</w:t>
            </w:r>
          </w:p>
          <w:p w14:paraId="12E626CA" w14:textId="3DCAE89D" w:rsidR="009B5C79" w:rsidRPr="009B5C79" w:rsidRDefault="009B5C79" w:rsidP="009B5C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B5C7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Место смерти: в заключении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 </w:t>
            </w:r>
            <w:r w:rsidRPr="009B5C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Казань, в пересыльной тюрьме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B5C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("чл. семьи изменника Родины")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B5C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23 декабря 1942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9B5C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Особым совещанием НКВД СССР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B5C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5 лет ссылки с детьми в Павлодарскую обл., конфискация имущества.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(Ее муж </w:t>
            </w:r>
            <w:hyperlink r:id="rId22" w:history="1">
              <w:r w:rsidRPr="009B5C79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Садыков_Алимзян</w:t>
              </w:r>
            </w:hyperlink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1899 г.р.,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пригивирен </w:t>
            </w:r>
            <w:r w:rsidRPr="009B5C79">
              <w:rPr>
                <w:rFonts w:ascii="Arial" w:hAnsi="Arial" w:cs="Arial"/>
                <w:bCs/>
                <w:sz w:val="16"/>
                <w:szCs w:val="16"/>
                <w:lang w:val="ru-RU"/>
              </w:rPr>
              <w:t>14.11.42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к 10 годам ИТЛ; ее сын </w:t>
            </w:r>
            <w:hyperlink r:id="rId23" w:history="1">
              <w:r w:rsidRPr="009B5C79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Садыков_Сабирзян_Алимзянович</w:t>
              </w:r>
            </w:hyperlink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1925 г.р., о</w:t>
            </w:r>
            <w:r w:rsidR="00F77C99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сужден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9B5C79">
              <w:rPr>
                <w:rFonts w:ascii="Arial" w:hAnsi="Arial" w:cs="Arial"/>
                <w:bCs/>
                <w:sz w:val="16"/>
                <w:szCs w:val="16"/>
                <w:lang w:val="ru-RU"/>
              </w:rPr>
              <w:t>23 декабря 1942</w:t>
            </w:r>
            <w:r w:rsidRPr="009B5C79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9B5C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г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 на 5 лет</w:t>
            </w:r>
            <w:r w:rsidR="00F77C9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ссылки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). </w:t>
            </w:r>
            <w:r w:rsidRPr="009B5C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25 сентября 1996 г.</w:t>
            </w:r>
          </w:p>
          <w:p w14:paraId="226ACF41" w14:textId="4296EFB1" w:rsidR="009B5C79" w:rsidRPr="009B5C79" w:rsidRDefault="009B5C79" w:rsidP="009B5C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B5C79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Республики Татарстан;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4" w:tgtFrame="_blank" w:history="1">
              <w:r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lang w:val="ru-RU"/>
              </w:rPr>
              <w:t xml:space="preserve"> </w:t>
            </w:r>
          </w:p>
          <w:p w14:paraId="664E4105" w14:textId="769DA91B" w:rsidR="009B5C79" w:rsidRPr="00717625" w:rsidRDefault="009B5C79" w:rsidP="009B5C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1762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Примечание: после ее смерти старший сын (16 лет) отправлен по этапу, остальные дети отправлены в детприемники, 1 сын умер тогда же, в пересыльной тюрьме.</w:t>
            </w:r>
          </w:p>
        </w:tc>
      </w:tr>
      <w:tr w:rsidR="007A7086" w:rsidRPr="002D3EF4" w14:paraId="7FECAE9C" w14:textId="77777777" w:rsidTr="00351B5C">
        <w:tc>
          <w:tcPr>
            <w:tcW w:w="11319" w:type="dxa"/>
            <w:vAlign w:val="center"/>
          </w:tcPr>
          <w:p w14:paraId="7DE9AAE2" w14:textId="105C6DA4" w:rsidR="007A7086" w:rsidRPr="007D0792" w:rsidRDefault="007A70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Сайготина Дарья Леонидовн</w:t>
            </w:r>
            <w:r w:rsidR="002F1FB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а нет даты смерти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</w:p>
          <w:p w14:paraId="5744FCC0" w14:textId="7EB9C1A9" w:rsidR="007A7086" w:rsidRPr="007D0792" w:rsidRDefault="007A70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1892 г.</w:t>
            </w:r>
            <w:r w:rsidR="002F1FB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Тюменьская обл.</w:t>
            </w:r>
            <w:r w:rsidR="002F1FB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Обский ИТЛ</w:t>
            </w:r>
            <w:r w:rsidR="002F1FB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0CA13149" w14:textId="77777777" w:rsidR="007A7086" w:rsidRPr="007D0792" w:rsidRDefault="007A70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6691BC2B" w14:textId="38F6F3A3" w:rsidR="007A7086" w:rsidRPr="007D0792" w:rsidRDefault="007A70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2F1FB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2F1FB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5" w:tgtFrame="_blank" w:history="1">
              <w:r w:rsidR="002F1FBD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2D3EF4" w14:paraId="70B078BC" w14:textId="77777777" w:rsidTr="00351B5C">
        <w:tc>
          <w:tcPr>
            <w:tcW w:w="11319" w:type="dxa"/>
            <w:vAlign w:val="center"/>
          </w:tcPr>
          <w:p w14:paraId="4BE90BA0" w14:textId="57BC5A47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Салатова Матрена Прокофьевна</w:t>
            </w:r>
            <w:r w:rsidR="009C763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45 лет</w:t>
            </w:r>
            <w:r w:rsidR="009C763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  <w:r w:rsidR="002F1FB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4B8CD8F0" w14:textId="0B36E5EC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1899 г., Камско-Устьинский р-н, д.Менситово; </w:t>
            </w:r>
            <w:r w:rsidR="002F1FB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прож.: там же,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мордовка; единоличница.. Арестована 28 августа 1942 г.</w:t>
            </w:r>
          </w:p>
          <w:p w14:paraId="756B3A56" w14:textId="77777777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Приговорена: Верховным судом ТАССР 2 февраля 1943 г., обв.: 58-10 ч.2. ("антиколхозная, религиозная агитация, провокационные слухи").</w:t>
            </w:r>
          </w:p>
          <w:p w14:paraId="2DA9FC90" w14:textId="77777777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ВМН, конфискация имущества, заменен судебной коллегией Верховного суда РСФСР 27.3.43 на 10 лет лишения свободы, конфискацию имущества, поражен. прав на 5 лет. Умерла 1.5.44 на острове Свияжск, в ИТК-5. Реабилитирована 3 ноября 1995 г.</w:t>
            </w:r>
          </w:p>
          <w:p w14:paraId="6D4AFBF3" w14:textId="56F97D1F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2F1FB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6" w:tgtFrame="_blank" w:history="1">
              <w:r w:rsidR="002F1FBD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F5523" w:rsidRPr="002D3EF4" w14:paraId="54B1D694" w14:textId="77777777" w:rsidTr="00351B5C">
        <w:tc>
          <w:tcPr>
            <w:tcW w:w="11319" w:type="dxa"/>
            <w:vAlign w:val="center"/>
          </w:tcPr>
          <w:p w14:paraId="4581CDFF" w14:textId="4220B5AF" w:rsidR="005F5523" w:rsidRPr="007D0792" w:rsidRDefault="005F5523" w:rsidP="007D079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Салахова Шамсизиган (Шамсиян) Насыбулловна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FC88E80" w14:textId="77777777" w:rsidR="005F5523" w:rsidRPr="007D0792" w:rsidRDefault="005F5523" w:rsidP="007D079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г.р, м.р.: Заинский р-н, с.Бура-Кирта; татарка; колхозница, к-з "Чулпан".. Прож.: с.Куш-Елга.. Арестована 21 июля 1941 г. Приговорена: Верховным судом ТАССР 3 ноября 1941 г., обв.: 58-10 ч.2, 146 ч.1. ("угрожала пред. с/с, пораженческая агитация"). Приговор: 10 лет лишения свободы, поражен. прав на 5 лет. Умерла 7.6.42 в г.Казань, в спец. псих. больнице. Реабилитирована 22 марта 1995 г. 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</w:t>
            </w:r>
            <w:r w:rsidRPr="002D3EF4">
              <w:rPr>
                <w:rFonts w:ascii="Arial" w:hAnsi="Arial" w:cs="Arial"/>
                <w:sz w:val="16"/>
                <w:szCs w:val="16"/>
                <w:lang w:val="ru-RU"/>
              </w:rPr>
              <w:t xml:space="preserve">ело  МВД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№ </w:t>
            </w:r>
            <w:r w:rsidRPr="002D3EF4">
              <w:rPr>
                <w:rFonts w:ascii="Arial" w:hAnsi="Arial" w:cs="Arial"/>
                <w:sz w:val="16"/>
                <w:szCs w:val="16"/>
                <w:lang w:val="ru-RU"/>
              </w:rPr>
              <w:t>16590</w:t>
            </w:r>
          </w:p>
          <w:p w14:paraId="5D67082F" w14:textId="1AFA82FF" w:rsidR="005F5523" w:rsidRPr="007D0792" w:rsidRDefault="005F552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2D3EF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" w:history="1">
              <w:r w:rsidR="002349A0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2D3EF4" w14:paraId="67AE5A67" w14:textId="77777777" w:rsidTr="00351B5C">
        <w:tc>
          <w:tcPr>
            <w:tcW w:w="11319" w:type="dxa"/>
            <w:vAlign w:val="center"/>
          </w:tcPr>
          <w:p w14:paraId="3D14AE05" w14:textId="4E267548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Салбиева Ксения Ивановна</w:t>
            </w:r>
            <w:r w:rsidR="00B15DF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B15DF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34 года</w:t>
            </w:r>
            <w:r w:rsidR="00B15DF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47717F29" w14:textId="04E0220C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1905 г., Северная Осетия; осетинка;</w:t>
            </w:r>
            <w:r w:rsidR="003D702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Приговорена: ОСО при НКВД СССР 28 июня 1938 г., </w:t>
            </w:r>
            <w:r w:rsidR="00F6064B" w:rsidRPr="007D0792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C825A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к 8 годам ИТЛ. Прибыла в Акмолинское ЛО 20.09.1938 из Тбилиси. В АЛЖИРе находилась до 08.07.1939. Умерла 8.07.1939.</w:t>
            </w:r>
          </w:p>
          <w:p w14:paraId="682828B3" w14:textId="2ACDD482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2F1FB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8" w:history="1">
              <w:r w:rsidR="002349A0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2D3EF4" w14:paraId="457DBE87" w14:textId="77777777" w:rsidTr="00351B5C">
        <w:tc>
          <w:tcPr>
            <w:tcW w:w="11319" w:type="dxa"/>
            <w:vAlign w:val="center"/>
          </w:tcPr>
          <w:p w14:paraId="26CF1988" w14:textId="150922C4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Салищева Тамара Николаевна</w:t>
            </w:r>
            <w:r w:rsidR="00B15DF6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7D3E0F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7D3E0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534A985" w14:textId="6C42D2BB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1906 г., г. Тула.; </w:t>
            </w:r>
            <w:r w:rsidR="00007FF1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Тула,ул. Епифанская, д. 291. Работала в больнице им.Семашко.. Приговорена: , обв.: 58-10 ч.2..Приговор: Умерла 3.4.42 на острове Свияжск, в ИТК-5.</w:t>
            </w:r>
          </w:p>
          <w:p w14:paraId="305845E2" w14:textId="7F27175F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2F1FB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9" w:history="1">
              <w:r w:rsidR="002349A0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7D0792" w14:paraId="45502250" w14:textId="77777777" w:rsidTr="00351B5C">
        <w:tc>
          <w:tcPr>
            <w:tcW w:w="11319" w:type="dxa"/>
            <w:vAlign w:val="center"/>
          </w:tcPr>
          <w:p w14:paraId="04030934" w14:textId="378EA9A7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Салпагарова Хаджат Аслановна</w:t>
            </w:r>
            <w:r w:rsidR="007D3E0F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57 лет</w:t>
            </w:r>
            <w:r w:rsidR="007D3E0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D29622A" w14:textId="4337988F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 в 1883 г., аул Джегитей Карачаевской обл.; карачаевка;</w:t>
            </w:r>
            <w:r w:rsidR="00C825A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10 июня 1938 г., </w:t>
            </w:r>
            <w:r w:rsidR="00F6064B" w:rsidRPr="007D0792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C825A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8 годам ИТЛ. Прибыла в Акмолинское ЛО 19.08.1938 из тюрьмы г.Ежово-Черкесска. В АЛЖИРе находилась до 03.03.1940. </w:t>
            </w:r>
            <w:r w:rsidRPr="007D0792">
              <w:rPr>
                <w:rFonts w:ascii="Arial" w:hAnsi="Arial" w:cs="Arial"/>
                <w:sz w:val="16"/>
                <w:szCs w:val="16"/>
              </w:rPr>
              <w:t>Умерла 3.03.1940.</w:t>
            </w:r>
          </w:p>
          <w:p w14:paraId="07A7A420" w14:textId="582E49FC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7186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2F1FBD" w:rsidRPr="0027186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0" w:history="1">
              <w:r w:rsidR="002349A0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C392F" w:rsidRPr="002D3EF4" w14:paraId="0F07024C" w14:textId="77777777" w:rsidTr="00351B5C">
        <w:tc>
          <w:tcPr>
            <w:tcW w:w="11319" w:type="dxa"/>
            <w:vAlign w:val="center"/>
          </w:tcPr>
          <w:p w14:paraId="2E596BA2" w14:textId="4FFA1BBC" w:rsidR="00AC392F" w:rsidRPr="007D0792" w:rsidRDefault="00AC392F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Салонен Мэри-Велламо Эйновна</w:t>
            </w:r>
            <w:r w:rsidR="00444F0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BE241B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23 года</w:t>
            </w:r>
            <w:r w:rsidR="00BE241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755DDF3" w14:textId="65B7B284" w:rsidR="00AC392F" w:rsidRPr="007D0792" w:rsidRDefault="00AC392F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род. 7.05.18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в п.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Руотсинпюхтяя, губ.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Ууденмаа, Финляндия,</w:t>
            </w:r>
            <w:r w:rsidR="00C825A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финка,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перебежчица в 1932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Прож. в Свердловской обл., г.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Каменск, рабочая Уралалюминстроя. Арест. 1.11.38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Осуж. 5.11.38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по ст. 58-6-9-11 УК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РСФСР на срок 5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лет. Умерла 18.04.41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в Воркутинском лагере. Реаб. 5.02.60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419F1575" w14:textId="358EE304" w:rsidR="00AC392F" w:rsidRPr="007D0792" w:rsidRDefault="00A94BE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финнов; </w:t>
            </w:r>
            <w:hyperlink r:id="rId31" w:tgtFrame="_blank" w:history="1">
              <w:r w:rsidR="00444F08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7086" w:rsidRPr="002D3EF4" w14:paraId="54F4E975" w14:textId="77777777" w:rsidTr="00351B5C">
        <w:tc>
          <w:tcPr>
            <w:tcW w:w="11319" w:type="dxa"/>
            <w:vAlign w:val="center"/>
          </w:tcPr>
          <w:p w14:paraId="62E57E8A" w14:textId="1A093C81" w:rsidR="007A7086" w:rsidRPr="007D0792" w:rsidRDefault="007A70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Сальминш Имиита Альфредовна</w:t>
            </w:r>
            <w:r w:rsidR="007D3180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DA95C4F" w14:textId="42426A2F" w:rsidR="007A7086" w:rsidRPr="007D0792" w:rsidRDefault="007A70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1919 г.</w:t>
            </w:r>
            <w:r w:rsidR="007D318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Рига</w:t>
            </w:r>
            <w:r w:rsidR="007D318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латышка?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7D318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254719B1" w14:textId="77777777" w:rsidR="007A7086" w:rsidRPr="007D0792" w:rsidRDefault="007A70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05F9A328" w14:textId="091993CF" w:rsidR="007A7086" w:rsidRPr="007D0792" w:rsidRDefault="007A70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C825A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2" w:tgtFrame="_blank" w:history="1">
              <w:r w:rsidR="00C825AE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2D3EF4" w14:paraId="7BD4E3ED" w14:textId="77777777" w:rsidTr="00351B5C">
        <w:tc>
          <w:tcPr>
            <w:tcW w:w="11319" w:type="dxa"/>
            <w:vAlign w:val="center"/>
          </w:tcPr>
          <w:p w14:paraId="2E4123DE" w14:textId="435BBE46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Сальникова Александра Дмитриевна</w:t>
            </w:r>
            <w:r w:rsidR="000F0DC1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25 лет</w:t>
            </w:r>
            <w:r w:rsidR="000F0DC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547CA15" w14:textId="38AA45B6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1916 г., Саратовская губ., с. Смоленка; русская; б/п; диспетчер на железной дороге. </w:t>
            </w:r>
            <w:r w:rsidR="00F91255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 г. Куйбышев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E00FD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5 апреля 1941 г.</w:t>
            </w:r>
            <w:r w:rsidR="00E00FD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, обв.: по ст. 58-10.</w:t>
            </w:r>
            <w:r w:rsidR="007D318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покончила жизнь самоубийством в процессе следствия 8.06.1941 г.. постановлением Управления НКВД по Куйбышевской области от 20 июня того же года уголовное дело прекращено Реабилитирована по Закону от 18 октября 1991 г.</w:t>
            </w:r>
          </w:p>
          <w:p w14:paraId="3E206524" w14:textId="6DBB2176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Самарской обл.</w:t>
            </w:r>
            <w:r w:rsidR="007D3180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3" w:tgtFrame="_blank" w:history="1">
              <w:r w:rsidR="007D3180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2D3EF4" w14:paraId="63AB0478" w14:textId="77777777" w:rsidTr="00351B5C">
        <w:tc>
          <w:tcPr>
            <w:tcW w:w="11319" w:type="dxa"/>
            <w:vAlign w:val="center"/>
          </w:tcPr>
          <w:p w14:paraId="3138F0BC" w14:textId="1A876F15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Салтыкова Степанида Николаевна 66 лет  </w:t>
            </w:r>
            <w:r w:rsidR="00B319F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3701617" w14:textId="1A8B2F4D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1876 г.</w:t>
            </w:r>
            <w:r w:rsidR="00AC4F7F" w:rsidRPr="007D0792">
              <w:rPr>
                <w:rFonts w:ascii="Arial" w:hAnsi="Arial" w:cs="Arial"/>
                <w:sz w:val="16"/>
                <w:szCs w:val="16"/>
                <w:lang w:val="ru-RU"/>
              </w:rPr>
              <w:t>р., м</w:t>
            </w:r>
            <w:r w:rsidR="00903CCC" w:rsidRPr="007D0792">
              <w:rPr>
                <w:rFonts w:ascii="Arial" w:hAnsi="Arial" w:cs="Arial"/>
                <w:sz w:val="16"/>
                <w:szCs w:val="16"/>
                <w:lang w:val="ru-RU"/>
              </w:rPr>
              <w:t>.р.:</w:t>
            </w:r>
            <w:r w:rsidR="00AC4F7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Павлово-Посадский р-н, с. Рахманово</w:t>
            </w:r>
            <w:r w:rsidR="00AC4F7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AC4F7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из крестьян</w:t>
            </w:r>
            <w:r w:rsidR="00AC4F7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неграмотная</w:t>
            </w:r>
            <w:r w:rsidR="00AC4F7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моталка, артель "10 лет кооперации"</w:t>
            </w:r>
          </w:p>
          <w:p w14:paraId="2CDC116E" w14:textId="4D18C1EF" w:rsidR="00FE0786" w:rsidRPr="007D0792" w:rsidRDefault="00007FF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г. Павлово-Посад,</w:t>
            </w:r>
            <w:r w:rsidR="00EA033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Московская обл., 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ул. Б. Ж.д. проезд, д. 1</w:t>
            </w:r>
            <w:r w:rsidR="002352B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4B586E" w:rsidRPr="007D0792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="002352B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</w:t>
            </w:r>
            <w:r w:rsidR="002352B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24 июня 1942 г.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Павлопосадское р/о УНКВД МО</w:t>
            </w:r>
            <w:r w:rsidR="002352B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0124D4"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Обвин.: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A02FC" w:rsidRPr="007D0792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агитация, клевета на руководителей ВКП(б), восхваление фашистов</w:t>
            </w:r>
            <w:r w:rsidR="00FB568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BB6361"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Осужд.: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 сентября 1942 г.</w:t>
            </w:r>
            <w:r w:rsidR="00FB568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ВТ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войск НКВД Московского округа</w:t>
            </w:r>
          </w:p>
          <w:p w14:paraId="48381470" w14:textId="2AB61FB3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58-10 ч. 2</w:t>
            </w:r>
            <w:r w:rsidR="0063635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за смертью обвиняемого</w:t>
            </w:r>
            <w:r w:rsidR="002352B4" w:rsidRPr="007D0792">
              <w:rPr>
                <w:rFonts w:ascii="Arial" w:hAnsi="Arial" w:cs="Arial"/>
                <w:sz w:val="16"/>
                <w:szCs w:val="16"/>
                <w:lang w:val="ru-RU"/>
              </w:rPr>
              <w:t>. Дата смерти: 8 сентября 1942 г.  в заключении, Бутырская тюрьма</w:t>
            </w:r>
            <w:r w:rsidR="0063635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C40F53" w:rsidRPr="007D0792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7 марта 1997 г.</w:t>
            </w:r>
            <w:r w:rsidR="006F343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Прокуратура Московской обл.</w:t>
            </w:r>
            <w:r w:rsidR="006F343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ГА РФ. Д. П-10831</w:t>
            </w:r>
          </w:p>
          <w:p w14:paraId="2A74F36A" w14:textId="61EBC7AD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0005D0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4" w:tgtFrame="_blank" w:history="1">
              <w:r w:rsidR="000005D0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2D3EF4" w14:paraId="6CB1A2B6" w14:textId="77777777" w:rsidTr="00351B5C">
        <w:tc>
          <w:tcPr>
            <w:tcW w:w="11319" w:type="dxa"/>
            <w:vAlign w:val="center"/>
          </w:tcPr>
          <w:p w14:paraId="132D0933" w14:textId="58BD33BF" w:rsidR="006F50B9" w:rsidRPr="007D0792" w:rsidRDefault="006F50B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Самарина Татьяна Алексеевна </w:t>
            </w:r>
            <w:r w:rsidR="00B319F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49 лет 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D53AC15" w14:textId="63576869" w:rsidR="006F50B9" w:rsidRPr="007D0792" w:rsidRDefault="006F50B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1893 г.</w:t>
            </w:r>
            <w:r w:rsidR="00351B5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Рязанская обл., Чучковский р-н, с. Дмитриевка, русская, из крестьян, б/п, образование: низшее, тазовщица</w:t>
            </w:r>
            <w:r w:rsidR="00B319F4" w:rsidRPr="007D0792">
              <w:rPr>
                <w:rFonts w:ascii="Arial" w:hAnsi="Arial" w:cs="Arial"/>
                <w:sz w:val="16"/>
                <w:szCs w:val="16"/>
                <w:lang w:val="ru-RU"/>
              </w:rPr>
              <w:t>, бумаго-прядильная ф-ка им.Моисеенко..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Московская обл., г. Орехово-Зуево, с. Крутое, казарма 143, кв. 20.  Арестована: 19 октября 1941 г. Орехово-Зуевское р/о УНКВД МО. </w:t>
            </w:r>
            <w:r w:rsidR="000124D4"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Обвин.: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а/с агитация, недовольство советской действительностью, восхваление жизни при царе, враждебное отношение к коммунистам. Статья: 58-10 ч. 2. Дата смерти: 21 марта 1942 г. в заключении, тюремная областная больница НКВД ТАССР. Приговор: дело прекращено 6 апреля 1942 г., Реабилитирована: 5 ноября 1998 г. Архивное дело: ГА РФ. Д. П-10322</w:t>
            </w:r>
          </w:p>
          <w:p w14:paraId="6993F883" w14:textId="283818E7" w:rsidR="006F50B9" w:rsidRPr="007D0792" w:rsidRDefault="006F50B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351B5C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5" w:tgtFrame="_blank" w:history="1">
              <w:r w:rsidR="00351B5C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2D3EF4" w14:paraId="48363AFB" w14:textId="77777777" w:rsidTr="00351B5C">
        <w:tc>
          <w:tcPr>
            <w:tcW w:w="11319" w:type="dxa"/>
            <w:vAlign w:val="center"/>
          </w:tcPr>
          <w:p w14:paraId="7636AC2D" w14:textId="6D770C49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Самарченко Евдокия Александровна 49 лет </w:t>
            </w:r>
            <w:r w:rsidR="007A5090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7834B5" w14:textId="678BDF26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м.р.: Луганская обл., с. Политровка, </w:t>
            </w:r>
            <w:r w:rsidR="002148D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украинка, домохозяйка, арестована 12.1941. </w:t>
            </w:r>
            <w:r w:rsidR="000124D4"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Обвин.: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54-10 ч.2 УК УССР. Приговор: </w:t>
            </w:r>
            <w:r w:rsidR="008B6524" w:rsidRPr="007D0792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г.Луганск, 29.01.1942 — 8 лет лишения свободы, поражен. прав на 3 года, Умер _25.03.1942_ в ТАССР, на пересыльном пункте. </w:t>
            </w:r>
          </w:p>
          <w:p w14:paraId="608ACF0E" w14:textId="411BD216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2148D5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148D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" w:tgtFrame="_blank" w:history="1">
              <w:r w:rsidR="002148D5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2D3EF4" w14:paraId="107806F4" w14:textId="77777777" w:rsidTr="00351B5C">
        <w:tc>
          <w:tcPr>
            <w:tcW w:w="11319" w:type="dxa"/>
            <w:vAlign w:val="center"/>
          </w:tcPr>
          <w:p w14:paraId="6381826D" w14:textId="346E21B3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Самоделкина Евгения Владимировна 59 лет  </w:t>
            </w:r>
            <w:r w:rsidR="001D03E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A75883B" w14:textId="64683F6B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Татарстан, Чистопольский р-н, с. Кубасове; русская; </w:t>
            </w:r>
            <w:r w:rsidR="00430151" w:rsidRPr="007D0792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.. </w:t>
            </w:r>
            <w:r w:rsidR="00007FF1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Кировская обл., г. Советске.</w:t>
            </w:r>
            <w:r w:rsidR="002148D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18 февраля 1938 г.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Кировский облсуд 10 июня 1939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обвинялась по ст. 58 п. 10 УК РСФСР.</w:t>
            </w:r>
            <w:r w:rsidR="002148D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 обвиняемой. 28.02.1990 г. Верховным судом РСФСР. Реабилитирована 28 февраля 1990 г.</w:t>
            </w:r>
          </w:p>
          <w:p w14:paraId="09F82A36" w14:textId="205CEC02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Кировской обл.</w:t>
            </w:r>
            <w:r w:rsidR="002148D5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37" w:tgtFrame="_blank" w:history="1">
              <w:r w:rsidR="002148D5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2D3EF4" w14:paraId="530242EC" w14:textId="77777777" w:rsidTr="00351B5C">
        <w:tc>
          <w:tcPr>
            <w:tcW w:w="11319" w:type="dxa"/>
            <w:vAlign w:val="center"/>
          </w:tcPr>
          <w:p w14:paraId="67AF6DFE" w14:textId="000FA201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Самойлова Александра Александровна</w:t>
            </w:r>
            <w:r w:rsidR="00C3286F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C5AF4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61 год</w:t>
            </w:r>
            <w:r w:rsidR="00EC5AF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C0021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="002148D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F16AB09" w14:textId="13A74F5B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1878 г., д. Малый Кривец Сокольского р-на Вологодской обл.; </w:t>
            </w:r>
            <w:r w:rsidR="002148D5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 там же, д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омохозяйка. Арестована 6 декабря 1937 г.</w:t>
            </w:r>
            <w:r w:rsidR="002148D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ВО 8 декабря 1937 г., обв.: </w:t>
            </w:r>
            <w:r w:rsidR="001F3514" w:rsidRPr="007D0792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агитация.</w:t>
            </w:r>
            <w:r w:rsidR="002148D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10 ИТЛ, Н</w:t>
            </w:r>
            <w:r w:rsidR="002148D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овозерская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ИТК, </w:t>
            </w:r>
            <w:r w:rsidR="00315EA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умерла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27.07.39г. Реабилитирована 3 июля 1989 г. прокуратурой Вологодской обл. </w:t>
            </w:r>
          </w:p>
          <w:p w14:paraId="13AC45E6" w14:textId="1C616F4B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Вологодской обл. - подготовительные материалы</w:t>
            </w:r>
            <w:r w:rsidR="002148D5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8" w:tgtFrame="_blank" w:history="1">
              <w:r w:rsidR="002148D5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0214" w:rsidRPr="002D3EF4" w14:paraId="5EA1F968" w14:textId="77777777" w:rsidTr="00351B5C">
        <w:tc>
          <w:tcPr>
            <w:tcW w:w="11319" w:type="dxa"/>
            <w:vAlign w:val="center"/>
          </w:tcPr>
          <w:p w14:paraId="21235AF2" w14:textId="3E69ED36" w:rsidR="00C00214" w:rsidRPr="007D0792" w:rsidRDefault="00C0021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Самотня Мальвина Людвиговна</w:t>
            </w:r>
            <w:r w:rsidR="00315EA5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77 лет</w:t>
            </w:r>
            <w:r w:rsidR="00315EA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5F8B99D" w14:textId="4C568F43" w:rsidR="00C00214" w:rsidRPr="007D0792" w:rsidRDefault="00C0021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1864 г.</w:t>
            </w:r>
            <w:r w:rsidR="002148D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Барановичская обл., Несвижский р-н, Лесозавод Погорелое</w:t>
            </w:r>
            <w:r w:rsidR="002148D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белоруска</w:t>
            </w:r>
            <w:r w:rsidR="002148D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мать лесника</w:t>
            </w:r>
            <w:r w:rsidR="002148D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прож.: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БССР, Барановичская обл., Столбцовский р-н, Мотовщина</w:t>
            </w:r>
            <w:r w:rsidR="002148D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9 мая 1941 г.</w:t>
            </w:r>
            <w:r w:rsidR="002148D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2148D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Обвинение: ОСАДНИК</w:t>
            </w:r>
            <w:r w:rsidR="002148D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10 февраля 1940 г.</w:t>
            </w:r>
          </w:p>
          <w:p w14:paraId="75C2C133" w14:textId="4A459AF0" w:rsidR="00C00214" w:rsidRPr="007D0792" w:rsidRDefault="00C0021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Выселена. 24.02.40 прибыла на спецпоселение: В</w:t>
            </w:r>
            <w:r w:rsidR="00315EA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ологодская обл.,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="00315EA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ожегодский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р-н, </w:t>
            </w:r>
            <w:r w:rsidR="00315EA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пос.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З</w:t>
            </w:r>
            <w:r w:rsidR="00315EA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еленоборский.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умерла </w:t>
            </w:r>
            <w:r w:rsidR="00315EA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09.05.41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на спецпоселении, место захоронения:</w:t>
            </w:r>
            <w:r w:rsidR="00315EA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пос. Зеленоборский, Вожегодский р-н.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Архивное дело: 20-17-2619</w:t>
            </w:r>
          </w:p>
          <w:p w14:paraId="4E063166" w14:textId="6A8C6766" w:rsidR="00C00214" w:rsidRPr="007D0792" w:rsidRDefault="00C0021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База данных "Польские спецпереселенцы в Вологодской обл."</w:t>
            </w:r>
            <w:r w:rsidR="00315EA5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15EA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9" w:tgtFrame="_blank" w:history="1">
              <w:r w:rsidR="00315EA5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2D3EF4" w14:paraId="79B54A9C" w14:textId="77777777" w:rsidTr="00351B5C">
        <w:tc>
          <w:tcPr>
            <w:tcW w:w="11319" w:type="dxa"/>
            <w:vAlign w:val="center"/>
          </w:tcPr>
          <w:p w14:paraId="18CE44AF" w14:textId="770F3BD7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Самсонова Вера Николаевна </w:t>
            </w:r>
            <w:r w:rsidR="005305B0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60 лет</w:t>
            </w:r>
            <w:r w:rsidR="005305B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315EA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1D523E1" w14:textId="790163B4" w:rsidR="00FE0786" w:rsidRPr="007D0792" w:rsidRDefault="00DE7257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Родиальась</w:t>
            </w:r>
            <w:r w:rsidR="005E270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17 августа 1880 г.</w:t>
            </w:r>
            <w:r w:rsidR="005E270C" w:rsidRPr="007D0792">
              <w:rPr>
                <w:rFonts w:ascii="Arial" w:hAnsi="Arial" w:cs="Arial"/>
                <w:sz w:val="16"/>
                <w:szCs w:val="16"/>
                <w:lang w:val="ru-RU"/>
              </w:rPr>
              <w:t>, м</w:t>
            </w:r>
            <w:r w:rsidR="00903CCC" w:rsidRPr="007D0792">
              <w:rPr>
                <w:rFonts w:ascii="Arial" w:hAnsi="Arial" w:cs="Arial"/>
                <w:sz w:val="16"/>
                <w:szCs w:val="16"/>
                <w:lang w:val="ru-RU"/>
              </w:rPr>
              <w:t>.р.:</w:t>
            </w:r>
            <w:r w:rsidR="005E270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Тамбовская губ., Краеспасский у., с. Веряево</w:t>
            </w:r>
            <w:r w:rsidR="005E270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430151" w:rsidRPr="007D0792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5E270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07FF1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Касимов, Рязанская обл.</w:t>
            </w:r>
            <w:r w:rsidR="00866D7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</w:t>
            </w:r>
            <w:r w:rsidR="009B38F4" w:rsidRPr="007D0792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866D7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B38F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28 июня 1935 г 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Рязанская о., г. Касимов</w:t>
            </w:r>
            <w:r w:rsidR="00866D7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0124D4"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Обвин.: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58, п. 10 УК РСФСР</w:t>
            </w:r>
            <w:r w:rsidR="00866D7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BB6361"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Осужд.: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2 августа 1935 г.</w:t>
            </w:r>
            <w:r w:rsidR="00866D7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22FBD" w:rsidRPr="007D0792">
              <w:rPr>
                <w:rFonts w:ascii="Arial" w:hAnsi="Arial" w:cs="Arial"/>
                <w:sz w:val="16"/>
                <w:szCs w:val="16"/>
                <w:lang w:val="ru-RU"/>
              </w:rPr>
              <w:t>ОСО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 НКВД СССР</w:t>
            </w:r>
            <w:r w:rsidR="00866D7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5 лет</w:t>
            </w:r>
            <w:r w:rsidR="009B38F4" w:rsidRPr="007D0792">
              <w:rPr>
                <w:rFonts w:ascii="Arial" w:hAnsi="Arial" w:cs="Arial"/>
                <w:sz w:val="16"/>
                <w:szCs w:val="16"/>
                <w:lang w:val="ru-RU"/>
              </w:rPr>
              <w:t>. Дата смерти: 14 июня 1940 г.  Карелия, Медвежьегорсклаг, лагпункт Сосновец</w:t>
            </w:r>
            <w:r w:rsidR="00866D7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Реабилитирована 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Рязоблпрокуратурой</w:t>
            </w:r>
            <w:r w:rsidR="00866D7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B37D5F" w:rsidRPr="007D0792">
              <w:rPr>
                <w:rFonts w:ascii="Arial" w:hAnsi="Arial" w:cs="Arial"/>
                <w:sz w:val="16"/>
                <w:szCs w:val="16"/>
                <w:lang w:val="ru-RU"/>
              </w:rPr>
              <w:t>п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о Указу ПВС СССР от 16.01.89</w:t>
            </w:r>
            <w:r w:rsidR="00B37D5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Карелия, Медвежьегорсклаг, лагпункт Сосновец (1937—14.06.1940 гг.)</w:t>
            </w:r>
          </w:p>
          <w:p w14:paraId="58CE3432" w14:textId="72668E9F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Рязанской обл.; БД «Новомученики и исповедники Русской Православной Церкви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 w:rsidR="00F5218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F5218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0" w:tgtFrame="_blank" w:history="1">
              <w:r w:rsidR="00F52188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0214" w:rsidRPr="002D3EF4" w14:paraId="17EED677" w14:textId="77777777" w:rsidTr="00351B5C">
        <w:tc>
          <w:tcPr>
            <w:tcW w:w="11319" w:type="dxa"/>
            <w:vAlign w:val="center"/>
          </w:tcPr>
          <w:p w14:paraId="0091DF70" w14:textId="53AA17D0" w:rsidR="00C00214" w:rsidRPr="007D0792" w:rsidRDefault="00C0021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Самсонова Евдокия Федоровна</w:t>
            </w:r>
            <w:r w:rsidR="001E6FD4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30 лет 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2117A33" w14:textId="59FF472C" w:rsidR="00C00214" w:rsidRPr="007D0792" w:rsidRDefault="00C0021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1900 г.</w:t>
            </w:r>
            <w:r w:rsidR="00F5218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F52188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: Новосибирская обл., Барабинский р-н</w:t>
            </w:r>
            <w:r w:rsidR="00F5218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1930 г.</w:t>
            </w:r>
            <w:r w:rsidR="00F5218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Выслана в 1930 г. из с. Алексотово Здвинского р-на в Пудинский р-н. Умерла в 1945 г.</w:t>
            </w:r>
            <w:r w:rsidR="00F5218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Томская обл.</w:t>
            </w:r>
          </w:p>
          <w:p w14:paraId="13A0B93B" w14:textId="39210F47" w:rsidR="00C00214" w:rsidRPr="007D0792" w:rsidRDefault="00C0021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обл.; Книга памяти Новосибирской обл.</w:t>
            </w:r>
            <w:r w:rsidR="00F5218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1" w:tgtFrame="_blank" w:history="1">
              <w:r w:rsidR="00F52188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71BA9" w:rsidRPr="002D3EF4" w14:paraId="793ACEE4" w14:textId="77777777" w:rsidTr="00351B5C">
        <w:tc>
          <w:tcPr>
            <w:tcW w:w="11319" w:type="dxa"/>
            <w:vAlign w:val="center"/>
          </w:tcPr>
          <w:p w14:paraId="1BA8B550" w14:textId="2C15EFEB" w:rsidR="00771BA9" w:rsidRPr="007D0792" w:rsidRDefault="00771BA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Самсонова Татьяна Николаевна 43 года    </w:t>
            </w:r>
          </w:p>
          <w:p w14:paraId="5891BDFD" w14:textId="4DD76171" w:rsidR="00771BA9" w:rsidRPr="007D0792" w:rsidRDefault="00771BA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1891 г.р., прож.: Московская обл., Константиновский р-н, с. Садовниково. Дата смерти: 1934 г. Место смерти: в заключении. Осуждение: 1931 г.</w:t>
            </w:r>
          </w:p>
          <w:p w14:paraId="2F6286CE" w14:textId="28058912" w:rsidR="00771BA9" w:rsidRPr="007D0792" w:rsidRDefault="00771BA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спецпоселение. Место отбывания: Томской обл.</w:t>
            </w:r>
          </w:p>
          <w:p w14:paraId="3C754091" w14:textId="378807FE" w:rsidR="00771BA9" w:rsidRPr="007D0792" w:rsidRDefault="00771BA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42" w:tgtFrame="_blank" w:history="1">
              <w:r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03C4" w:rsidRPr="00050D91" w14:paraId="07300F00" w14:textId="77777777" w:rsidTr="00351B5C">
        <w:tc>
          <w:tcPr>
            <w:tcW w:w="11319" w:type="dxa"/>
            <w:vAlign w:val="center"/>
          </w:tcPr>
          <w:p w14:paraId="59BC1FE1" w14:textId="2A3D553F" w:rsidR="002603C4" w:rsidRPr="007D0792" w:rsidRDefault="002603C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Санникова Татьяна Михайловна 59 лет  </w:t>
            </w:r>
          </w:p>
          <w:p w14:paraId="211FF360" w14:textId="30C16B8F" w:rsidR="002603C4" w:rsidRPr="007D0792" w:rsidRDefault="002603C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1872 г.р., м.р.: Вятская губ., Вятский у. (Кировская о., Ленинский р., Дороничевский с/с), д. Лянгасы, монахиня, иконописец, арестована 1 января 1931 г.</w:t>
            </w:r>
            <w:r w:rsidRPr="007D0792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Вятка (Вятская о., Вятский р., с. Филейка?)</w:t>
            </w:r>
            <w:r w:rsidRPr="007D0792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смерти: 27 мая 1931 г.  Вятка, тюрьма. </w:t>
            </w:r>
            <w:r w:rsidR="00C40F53" w:rsidRPr="007D0792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31 марта 1989 г. Реабилитирующий орган: Прокуратура Кировской обл. Комментарий к аресту: </w:t>
            </w:r>
            <w:r w:rsidR="00F5218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Вятка, тюрьма (01.01.1931—27.05.1931 гг.)</w:t>
            </w:r>
          </w:p>
          <w:p w14:paraId="752E2AE2" w14:textId="2CD1DABB" w:rsidR="002603C4" w:rsidRPr="007D0792" w:rsidRDefault="002603C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 w:rsidR="00F5218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3" w:tgtFrame="_blank" w:history="1">
              <w:r w:rsidR="00F52188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217F4" w:rsidRPr="00050D91" w14:paraId="282A30EE" w14:textId="77777777" w:rsidTr="00351B5C">
        <w:tc>
          <w:tcPr>
            <w:tcW w:w="11319" w:type="dxa"/>
            <w:vAlign w:val="center"/>
          </w:tcPr>
          <w:p w14:paraId="7EAABA50" w14:textId="5D792002" w:rsidR="00B217F4" w:rsidRPr="007D0792" w:rsidRDefault="00B217F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Сарымсакова Рабига Мухаметзяновна</w:t>
            </w:r>
            <w:r w:rsidR="0086427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37 лет  </w:t>
            </w:r>
            <w:r w:rsidR="00A60A4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25DC27C" w14:textId="41774422" w:rsidR="00B217F4" w:rsidRPr="007D0792" w:rsidRDefault="00B217F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1906 г.р., м.р.: Казахская ССР, Акмолинская обл., г. Атбасар, татарка</w:t>
            </w:r>
            <w:r w:rsidR="0072296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библиотекарь, Центральная детская библиотека</w:t>
            </w:r>
            <w:r w:rsidR="0072296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 г. Казань</w:t>
            </w:r>
          </w:p>
          <w:p w14:paraId="292F5AC5" w14:textId="4000D5DE" w:rsidR="00B217F4" w:rsidRPr="007D0792" w:rsidRDefault="00B217F4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14.05.1938</w:t>
            </w:r>
            <w:r w:rsidR="0072296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Обвинение: ("чл. семьи изменника Родины")</w:t>
            </w:r>
            <w:r w:rsidR="0072296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О</w:t>
            </w:r>
            <w:r w:rsidR="00A60A4F" w:rsidRPr="007D0792">
              <w:rPr>
                <w:rFonts w:ascii="Arial" w:hAnsi="Arial" w:cs="Arial"/>
                <w:sz w:val="16"/>
                <w:szCs w:val="16"/>
                <w:lang w:val="ru-RU"/>
              </w:rPr>
              <w:t>СО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НКВД СССР, 10.06.1938 — 8 лет ИТЛ., Умерла _30.06.1943_ в Мордовии, в п.Явас, в Дубравлаге</w:t>
            </w:r>
            <w:r w:rsidR="0086427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A60A4F" w:rsidRPr="007D0792">
              <w:rPr>
                <w:rFonts w:ascii="Arial" w:hAnsi="Arial" w:cs="Arial"/>
                <w:sz w:val="16"/>
                <w:szCs w:val="16"/>
                <w:lang w:val="ru-RU"/>
              </w:rPr>
              <w:t>(Ее муж председатель СНК ТАССР</w:t>
            </w:r>
            <w:r w:rsidR="005235A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" w:history="1">
              <w:r w:rsidR="005235AC" w:rsidRPr="005235A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Давлетьяров_Ахметсафа_Мустафович</w:t>
              </w:r>
            </w:hyperlink>
            <w:r w:rsidR="005235A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60A4F" w:rsidRPr="007D0792">
              <w:rPr>
                <w:rFonts w:ascii="Arial" w:hAnsi="Arial" w:cs="Arial"/>
                <w:sz w:val="16"/>
                <w:szCs w:val="16"/>
                <w:lang w:val="ru-RU"/>
              </w:rPr>
              <w:t>1905 г.р., расстрелян 9 мая 1938</w:t>
            </w:r>
            <w:r w:rsidR="00A60A4F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A60A4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г.).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Реабилитация: 02.12.1955</w:t>
            </w:r>
            <w:r w:rsidR="0086427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Состав семьи: 2 сыновей</w:t>
            </w:r>
          </w:p>
          <w:p w14:paraId="26B9276C" w14:textId="3429B229" w:rsidR="00B217F4" w:rsidRPr="007D0792" w:rsidRDefault="00B217F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F5218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F5218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" w:tgtFrame="_blank" w:history="1">
              <w:r w:rsidR="00F52188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050D91" w14:paraId="249472F8" w14:textId="77777777" w:rsidTr="00351B5C">
        <w:tc>
          <w:tcPr>
            <w:tcW w:w="11319" w:type="dxa"/>
            <w:vAlign w:val="center"/>
          </w:tcPr>
          <w:p w14:paraId="3B88E60F" w14:textId="0B1F4DED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Сарычева Варвара Никитична</w:t>
            </w:r>
            <w:r w:rsidR="00D43530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47 лет</w:t>
            </w:r>
            <w:r w:rsidR="00D4353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7EA4237" w14:textId="2724EDF6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 в 1895 г., Тульская обл., с.Бестужево.; русская;</w:t>
            </w:r>
            <w:r w:rsidR="00D4353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9 октября 1941 г.</w:t>
            </w:r>
            <w:r w:rsidR="0042116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 w:rsidR="008B6524" w:rsidRPr="007D0792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9 декабря 1941 г., обв.: 58-10 ч.2..</w:t>
            </w:r>
          </w:p>
          <w:p w14:paraId="50FB1F61" w14:textId="77777777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лишения свободы. Умерла 19.6.42 в г.Казань, в ОЛП-1.</w:t>
            </w:r>
          </w:p>
          <w:p w14:paraId="4CEFBF8D" w14:textId="57D8ED43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A60A4F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6" w:tgtFrame="_blank" w:history="1">
              <w:r w:rsidR="00A60A4F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050D91" w14:paraId="0CAAA2E8" w14:textId="77777777" w:rsidTr="00351B5C">
        <w:tc>
          <w:tcPr>
            <w:tcW w:w="11319" w:type="dxa"/>
            <w:vAlign w:val="center"/>
          </w:tcPr>
          <w:p w14:paraId="6E0B5966" w14:textId="4AFD24E2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Саттарова Могиря Хафизовна</w:t>
            </w:r>
            <w:r w:rsidR="00D43530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101481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10148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29841B6" w14:textId="28A413D9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1898 г., г.Сюрдю Татарской АССР; татарка; </w:t>
            </w:r>
            <w:r w:rsidR="00007FF1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улус Миндиш Казанской обл..</w:t>
            </w:r>
            <w:r w:rsidR="0042116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10 июля 1938 г., </w:t>
            </w:r>
            <w:r w:rsidR="00F6064B" w:rsidRPr="007D0792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42116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Карлаг 20.08.1941 из Сегежлага. Умерла 20.03.1942.</w:t>
            </w:r>
          </w:p>
          <w:p w14:paraId="161DB4B8" w14:textId="72E08C9F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A60A4F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A60A4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" w:tgtFrame="_blank" w:history="1">
              <w:r w:rsidR="00A60A4F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050D91" w14:paraId="55EFD711" w14:textId="77777777" w:rsidTr="00351B5C">
        <w:tc>
          <w:tcPr>
            <w:tcW w:w="11319" w:type="dxa"/>
            <w:vAlign w:val="center"/>
          </w:tcPr>
          <w:p w14:paraId="4F85DE15" w14:textId="72C6A8E6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Саутина Дарья Лаврентьевна </w:t>
            </w:r>
            <w:r w:rsidR="00391DD0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63 года</w:t>
            </w:r>
            <w:r w:rsidR="00391DD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BC2B2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0F32FBAF" w14:textId="77777777" w:rsidR="00BC2B2C" w:rsidRPr="007D0792" w:rsidRDefault="00043B3F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17 марта 1876 г.</w:t>
            </w:r>
            <w:r w:rsidR="00903CC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м.р.: 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Вологодская о., Череповецкий р., д. Давыдово</w:t>
            </w:r>
            <w:r w:rsidR="004374C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председатель церковной двадцатки</w:t>
            </w:r>
            <w:r w:rsidR="004374CD" w:rsidRPr="007D0792">
              <w:rPr>
                <w:rFonts w:ascii="Arial" w:hAnsi="Arial" w:cs="Arial"/>
                <w:sz w:val="16"/>
                <w:szCs w:val="16"/>
                <w:lang w:val="ru-RU"/>
              </w:rPr>
              <w:t>. п</w:t>
            </w:r>
            <w:r w:rsidR="00007FF1" w:rsidRPr="007D0792">
              <w:rPr>
                <w:rFonts w:ascii="Arial" w:hAnsi="Arial" w:cs="Arial"/>
                <w:sz w:val="16"/>
                <w:szCs w:val="16"/>
                <w:lang w:val="ru-RU"/>
              </w:rPr>
              <w:t>рож.: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Вологодская о., Череповецкий р., д. Торово</w:t>
            </w:r>
            <w:r w:rsidR="004374C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</w:t>
            </w:r>
            <w:r w:rsidR="004374C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а </w:t>
            </w:r>
            <w:r w:rsidR="00C2291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10 октября 1937 г., </w:t>
            </w:r>
            <w:r w:rsidR="000124D4"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Обвин.: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"активная религиозница, являлась участником </w:t>
            </w:r>
            <w:r w:rsidR="00F365E3" w:rsidRPr="007D0792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церковно-кулацкой повстанческой группировки"</w:t>
            </w:r>
            <w:r w:rsidR="00C2291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FE0786" w:rsidRPr="007D0792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="00BB6361"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Осужд.: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10 ноября 1937 г.</w:t>
            </w:r>
            <w:r w:rsidR="00C2291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C2B2C" w:rsidRPr="007D0792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ройка при УНКВД СССР по Вологодской обл.</w:t>
            </w:r>
            <w:r w:rsidR="00C2291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58-10, 58-11 УК РСФСР</w:t>
            </w:r>
            <w:r w:rsidR="00C2291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ИТЛ</w:t>
            </w:r>
            <w:r w:rsidR="004374CD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C2291C" w:rsidRPr="007D0792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="004374CD"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25 декабря 1939 г.  Новозерский ИТК</w:t>
            </w:r>
            <w:r w:rsidR="00C2291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C40F53" w:rsidRPr="007D0792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9 августа 1966 г.</w:t>
            </w:r>
            <w:r w:rsidR="00C2291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Президиум Вологодского облсуда</w:t>
            </w:r>
          </w:p>
          <w:p w14:paraId="69D61BA7" w14:textId="3991539A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 w:rsidR="00BC2B2C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8" w:tgtFrame="_blank" w:history="1">
              <w:r w:rsidR="00BC2B2C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050D91" w14:paraId="3D6B2BDB" w14:textId="77777777" w:rsidTr="00351B5C">
        <w:tc>
          <w:tcPr>
            <w:tcW w:w="11319" w:type="dxa"/>
            <w:vAlign w:val="center"/>
          </w:tcPr>
          <w:p w14:paraId="6D1A9B9D" w14:textId="1E778E95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Сафонова Екатерина Тимофеевна </w:t>
            </w:r>
            <w:r w:rsidR="00C40B6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41 год  </w:t>
            </w:r>
          </w:p>
          <w:p w14:paraId="48A54550" w14:textId="293FE557" w:rsidR="00AF341A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1899 г.</w:t>
            </w:r>
            <w:r w:rsidR="00AF341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="00903CC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хут.Зубовка, Екатерининский р-н, Саратовская обл.</w:t>
            </w:r>
            <w:r w:rsidR="00AF341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русская</w:t>
            </w:r>
            <w:r w:rsidR="00AF341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007FF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Саратов</w:t>
            </w:r>
            <w:r w:rsidR="00AF341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</w:t>
            </w:r>
            <w:r w:rsidR="00AF341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27 декабря 1937 г.</w:t>
            </w:r>
            <w:r w:rsidR="00AF341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0124D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за АСА</w:t>
            </w:r>
            <w:r w:rsidR="00AF341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  <w:r w:rsidR="00BB636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30 декабря 1937 г.</w:t>
            </w:r>
            <w:r w:rsidR="00AF341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Осудивший орган: тройкой при УНКВД Саратовской обл.</w:t>
            </w:r>
            <w:r w:rsidR="00AF341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8 лет лишения свободы. Прибыла в Ухтижемлаг _25.05.1938_ из тюрьмы г. Саратова.</w:t>
            </w:r>
            <w:r w:rsidR="00AF341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Дата смерти: 5 мая 1940 г. в заключении</w:t>
            </w:r>
          </w:p>
          <w:p w14:paraId="78E9D3B1" w14:textId="5B885BD8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Республики Коми - т.9, ч.1</w:t>
            </w:r>
            <w:r w:rsidR="00BC2B2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49" w:tgtFrame="_blank" w:history="1">
              <w:r w:rsidR="00BC2B2C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050D91" w14:paraId="0A0AFA87" w14:textId="77777777" w:rsidTr="00351B5C">
        <w:tc>
          <w:tcPr>
            <w:tcW w:w="11319" w:type="dxa"/>
            <w:vAlign w:val="center"/>
          </w:tcPr>
          <w:p w14:paraId="2DC84A70" w14:textId="4AA2A4D6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Сафонова Татьяна Стихваньевн</w:t>
            </w:r>
            <w:r w:rsidR="004E442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430151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62 года  </w:t>
            </w:r>
          </w:p>
          <w:p w14:paraId="448E6FC4" w14:textId="06318B17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1875 г., Донская обл., станицы Нагаевская; русская; б. монахиня, </w:t>
            </w:r>
            <w:r w:rsidR="0043015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БОЗ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007FF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Уренский р-н, д. Малое Непряхино.</w:t>
            </w:r>
            <w:r w:rsidR="0043015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 22 ноября 1937 г.</w:t>
            </w:r>
            <w:r w:rsidR="0043015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Приговорена: тройка 2 декабря 1937 г., обв.: 58-10-11.</w:t>
            </w:r>
            <w:r w:rsidR="0043015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к 10 г. ИТЛ. Умерла в заключении.</w:t>
            </w:r>
          </w:p>
          <w:p w14:paraId="27628813" w14:textId="16756563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BC2B2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0" w:tgtFrame="_blank" w:history="1">
              <w:r w:rsidR="00BC2B2C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06DAF" w:rsidRPr="00050D91" w14:paraId="165DE38D" w14:textId="77777777" w:rsidTr="00351B5C">
        <w:tc>
          <w:tcPr>
            <w:tcW w:w="11319" w:type="dxa"/>
            <w:vAlign w:val="center"/>
          </w:tcPr>
          <w:p w14:paraId="47CF85A6" w14:textId="5E33D7F9" w:rsidR="00A06DAF" w:rsidRPr="00A06DAF" w:rsidRDefault="00A06DAF" w:rsidP="00A06D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06DAF">
              <w:rPr>
                <w:rFonts w:ascii="Arial" w:hAnsi="Arial" w:cs="Arial"/>
                <w:b/>
                <w:sz w:val="16"/>
                <w:szCs w:val="16"/>
                <w:lang w:val="ru-RU"/>
              </w:rPr>
              <w:t>Сафронова Анастасия Григорьевна</w:t>
            </w:r>
            <w:r w:rsidR="001D175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61 год  </w:t>
            </w:r>
          </w:p>
          <w:p w14:paraId="2EADAA09" w14:textId="5A93BE0C" w:rsidR="00A06DAF" w:rsidRPr="00A06DAF" w:rsidRDefault="00A06DAF" w:rsidP="00A06D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A06DAF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1872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A06DAF">
              <w:rPr>
                <w:rFonts w:ascii="Arial" w:hAnsi="Arial" w:cs="Arial"/>
                <w:bCs/>
                <w:sz w:val="16"/>
                <w:szCs w:val="16"/>
                <w:lang w:val="ru-RU"/>
              </w:rPr>
              <w:t>Читинская обл.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A06DAF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A06DAF">
              <w:rPr>
                <w:rFonts w:ascii="Arial" w:hAnsi="Arial" w:cs="Arial"/>
                <w:bCs/>
                <w:sz w:val="16"/>
                <w:szCs w:val="16"/>
                <w:lang w:val="ru-RU"/>
              </w:rPr>
              <w:t>: Читинская обл., Быркинский р-н, с. Дурой</w:t>
            </w:r>
            <w:r w:rsidR="001D175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A06DAF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1933 г.</w:t>
            </w:r>
            <w:r w:rsidR="001D175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A06DAF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Соврудник</w:t>
            </w:r>
          </w:p>
          <w:p w14:paraId="3ED44363" w14:textId="43E75092" w:rsidR="00A06DAF" w:rsidRPr="00A06DAF" w:rsidRDefault="00A06DAF" w:rsidP="00A06D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A06DAF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25 декабря 1930 г.</w:t>
            </w:r>
            <w:r w:rsidR="001D175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A06DAF">
              <w:rPr>
                <w:rFonts w:ascii="Arial" w:hAnsi="Arial" w:cs="Arial"/>
                <w:bCs/>
                <w:sz w:val="16"/>
                <w:szCs w:val="16"/>
                <w:lang w:val="ru-RU"/>
              </w:rPr>
              <w:t>Тройка ПП ОГПУ по Восточно-Сибирскому краю</w:t>
            </w:r>
            <w:r w:rsidR="001D175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A06DAF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высылка на спецпоселение</w:t>
            </w:r>
            <w:r w:rsidR="001D175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A06DAF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Красноярский край</w:t>
            </w:r>
            <w:r w:rsidR="001D175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A06DAF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26 ноября 1997 г.</w:t>
            </w:r>
          </w:p>
          <w:p w14:paraId="2CC4D64C" w14:textId="1D88ED0C" w:rsidR="00A06DAF" w:rsidRPr="007D0792" w:rsidRDefault="00A06DAF" w:rsidP="00A06D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06DAF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Источники данных: УВД Читинской обл.; База данных Красноярска; </w:t>
            </w:r>
            <w:hyperlink r:id="rId51" w:tgtFrame="_blank" w:history="1">
              <w:r w:rsidRPr="00A06DA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F2057" w:rsidRPr="00050D91" w14:paraId="2AF09B5C" w14:textId="77777777" w:rsidTr="00351B5C">
        <w:tc>
          <w:tcPr>
            <w:tcW w:w="11319" w:type="dxa"/>
            <w:vAlign w:val="center"/>
          </w:tcPr>
          <w:p w14:paraId="67A91906" w14:textId="77777777" w:rsidR="006F2057" w:rsidRPr="007D0792" w:rsidRDefault="006F2057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Сафронова Антонина Ануфриевна нет даты смерти  </w:t>
            </w:r>
          </w:p>
          <w:p w14:paraId="5D31E9FF" w14:textId="77777777" w:rsidR="006F2057" w:rsidRPr="007D0792" w:rsidRDefault="006F2057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1921 г.р., м.р.: Орловская обл., д. Ститково. Место смерти: Обский ИТЛ. Место захоронения: Коми АССР, Интинский р-н, пос. Абезь</w:t>
            </w:r>
          </w:p>
          <w:p w14:paraId="5EEACE47" w14:textId="77777777" w:rsidR="006F2057" w:rsidRPr="007D0792" w:rsidRDefault="006F2057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013D624C" w14:textId="571EFD05" w:rsidR="006F2057" w:rsidRPr="007D0792" w:rsidRDefault="006F2057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52" w:tgtFrame="_blank" w:history="1">
              <w:r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050D91" w14:paraId="20A6DD23" w14:textId="77777777" w:rsidTr="00351B5C">
        <w:tc>
          <w:tcPr>
            <w:tcW w:w="11319" w:type="dxa"/>
            <w:vAlign w:val="center"/>
          </w:tcPr>
          <w:p w14:paraId="6239B44E" w14:textId="4A86AF3D" w:rsidR="001D6A20" w:rsidRPr="007D0792" w:rsidRDefault="001D6A2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Сафронова Евдокия Григорьевна</w:t>
            </w:r>
            <w:r w:rsidR="00E3200A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="00597217" w:rsidRPr="007D0792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60 лет</w:t>
            </w:r>
            <w:r w:rsidR="00597217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 </w:t>
            </w:r>
          </w:p>
          <w:p w14:paraId="5AC6F511" w14:textId="7F66D8C0" w:rsidR="00E3200A" w:rsidRPr="007D0792" w:rsidRDefault="001D6A2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1878 г., Московская обл., Звенигородский уезд, с. Лучинское, староста церкви, </w:t>
            </w:r>
            <w:r w:rsidR="00007FF1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Прож.: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Московская обл., Раменский р-н, с. Быково, церковная сторожка, арестована: 3 ноября 1937 г., </w:t>
            </w:r>
            <w:r w:rsidR="000124D4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Обвин.: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"член церковной к-р группы церковников села Быково". </w:t>
            </w:r>
            <w:r w:rsidR="00BB6361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Осужд.: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15 ноября 1937 г.</w:t>
            </w:r>
            <w:r w:rsidR="00044F6D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тройка при УНКВД СССР по Московской обл.</w:t>
            </w:r>
            <w:r w:rsidR="00044F6D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Приговор: 8 лет ИТЛ</w:t>
            </w:r>
            <w:r w:rsidR="00E3200A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. Была этапирована </w:t>
            </w:r>
            <w:r w:rsidR="00597217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в </w:t>
            </w:r>
            <w:r w:rsidR="00E3200A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Тайшетлагерь</w:t>
            </w:r>
            <w:r w:rsidR="00E3200A"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="00E3200A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Иркутской области. Скончалась</w:t>
            </w:r>
            <w:r w:rsidR="00E3200A"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="00E3200A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25 августа</w:t>
            </w:r>
            <w:r w:rsidR="00E3200A"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="00E3200A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1938</w:t>
            </w:r>
            <w:r w:rsidR="00E3200A"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="00E3200A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года в</w:t>
            </w:r>
            <w:r w:rsidR="00E3200A"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="00E3200A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Тайшетлагере</w:t>
            </w:r>
            <w:r w:rsidR="00E3200A"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="00E3200A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и была погребена в безвестной общей могиле; 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Архивное дело: дело 20591</w:t>
            </w:r>
          </w:p>
          <w:p w14:paraId="2FBDD526" w14:textId="5090233E" w:rsidR="001D6A20" w:rsidRPr="007D0792" w:rsidRDefault="001D6A2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Источники данных: Книга памяти Московской обл.; БД «Новомученики и исповедники Русской Православной Церкви XX века»</w:t>
            </w:r>
            <w:r w:rsidR="00BC2B2C" w:rsidRPr="007D0792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;</w:t>
            </w:r>
            <w:r w:rsidR="00BC2B2C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hyperlink r:id="rId53" w:tgtFrame="_blank" w:history="1">
              <w:r w:rsidR="00BC2B2C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F4595" w:rsidRPr="00050D91" w14:paraId="026E90B3" w14:textId="77777777" w:rsidTr="00351B5C">
        <w:tc>
          <w:tcPr>
            <w:tcW w:w="11319" w:type="dxa"/>
            <w:vAlign w:val="center"/>
          </w:tcPr>
          <w:p w14:paraId="37A75DB7" w14:textId="27A21BA0" w:rsidR="003F4595" w:rsidRPr="003F4595" w:rsidRDefault="003F4595" w:rsidP="003F45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F4595">
              <w:rPr>
                <w:rFonts w:ascii="Arial" w:hAnsi="Arial" w:cs="Arial"/>
                <w:b/>
                <w:sz w:val="16"/>
                <w:szCs w:val="16"/>
                <w:lang w:val="ru-RU"/>
              </w:rPr>
              <w:t>Сафронова Пелагея Алексеевна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55 лет  </w:t>
            </w:r>
            <w:r w:rsidRPr="003F45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0AD730E" w14:textId="7E7BD865" w:rsidR="003F4595" w:rsidRPr="003F4595" w:rsidRDefault="003F4595" w:rsidP="003F45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F4595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1877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3F459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3F4595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Омская обл.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3F4595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1932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3F4595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3F4595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 июня 1933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3F4595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()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3F459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3F4595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451CF1A1" w14:textId="5B6FFAC6" w:rsidR="003F4595" w:rsidRPr="007D0792" w:rsidRDefault="003F4595" w:rsidP="003F45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F45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54" w:tgtFrame="_blank" w:history="1">
              <w:r w:rsidRPr="003F4595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F4595" w:rsidRPr="00050D91" w14:paraId="41E035E7" w14:textId="77777777" w:rsidTr="00351B5C">
        <w:tc>
          <w:tcPr>
            <w:tcW w:w="11319" w:type="dxa"/>
            <w:vAlign w:val="center"/>
          </w:tcPr>
          <w:p w14:paraId="54860FA4" w14:textId="05F152CA" w:rsidR="003F4595" w:rsidRPr="003F4595" w:rsidRDefault="003F4595" w:rsidP="003F45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F4595">
              <w:rPr>
                <w:rFonts w:ascii="Arial" w:hAnsi="Arial" w:cs="Arial"/>
                <w:b/>
                <w:sz w:val="16"/>
                <w:szCs w:val="16"/>
                <w:lang w:val="ru-RU"/>
              </w:rPr>
              <w:t>Сафронова Феоктиста Михайловна</w:t>
            </w:r>
            <w:r w:rsidR="00F8345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72 года  </w:t>
            </w:r>
            <w:r w:rsidRPr="003F45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F7B702A" w14:textId="039203E6" w:rsidR="003F4595" w:rsidRPr="003F4595" w:rsidRDefault="003F4595" w:rsidP="003F45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F4595">
              <w:rPr>
                <w:rFonts w:ascii="Arial" w:hAnsi="Arial" w:cs="Arial"/>
                <w:bCs/>
                <w:sz w:val="16"/>
                <w:szCs w:val="16"/>
                <w:lang w:val="ru-RU"/>
              </w:rPr>
              <w:t>1861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3F459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3F4595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Новосибирская обл.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3F4595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1933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3F4595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3F4595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3F4595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3F459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3F4595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</w:t>
            </w:r>
            <w:r w:rsidRPr="003F4595">
              <w:rPr>
                <w:rFonts w:ascii="Arial" w:hAnsi="Arial" w:cs="Arial"/>
                <w:b/>
                <w:sz w:val="16"/>
                <w:szCs w:val="16"/>
                <w:lang w:val="ru-RU"/>
              </w:rPr>
              <w:t>.</w:t>
            </w:r>
          </w:p>
          <w:p w14:paraId="1C85537A" w14:textId="5B6895F5" w:rsidR="003F4595" w:rsidRPr="007D0792" w:rsidRDefault="003F4595" w:rsidP="003F45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F45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55" w:tgtFrame="_blank" w:history="1">
              <w:r w:rsidRPr="003F4595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050D91" w14:paraId="74E3BF05" w14:textId="77777777" w:rsidTr="00351B5C">
        <w:tc>
          <w:tcPr>
            <w:tcW w:w="11319" w:type="dxa"/>
            <w:vAlign w:val="center"/>
          </w:tcPr>
          <w:p w14:paraId="3C7E4262" w14:textId="241B87CC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Сафронова Юлия Николаевна</w:t>
            </w:r>
            <w:r w:rsidR="00C40B6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7A6C2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56 лет  </w:t>
            </w:r>
            <w:r w:rsidR="001D03E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2C58C0E" w14:textId="114CF011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г. Тбилиси; русская; Фельшер медпункта. </w:t>
            </w:r>
            <w:r w:rsidR="00007FF1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с. Кизиха Рубцовского р-на..Арестована 6 декабря 1943 г.</w:t>
            </w:r>
            <w:r w:rsidR="006F205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Рубцовским РО НКГБ 10 января 1944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по ст. 58-10 ч.2 УК..</w:t>
            </w:r>
            <w:r w:rsidR="006F205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за смертью обвиняемой. Реабилитирована 31 августа 1995 г. прокуратурой Алтайского края</w:t>
            </w:r>
          </w:p>
          <w:p w14:paraId="7F9AE8D9" w14:textId="583704CB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6F2057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56" w:tgtFrame="_blank" w:history="1">
              <w:r w:rsidR="006F2057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050D91" w14:paraId="726B2FC5" w14:textId="77777777" w:rsidTr="004E4422">
        <w:trPr>
          <w:trHeight w:val="32"/>
        </w:trPr>
        <w:tc>
          <w:tcPr>
            <w:tcW w:w="11319" w:type="dxa"/>
            <w:vAlign w:val="center"/>
          </w:tcPr>
          <w:p w14:paraId="6457D476" w14:textId="6C7CDD3F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Сахарова Екатерина Федотьевна</w:t>
            </w:r>
            <w:r w:rsidR="007A6C2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62 года</w:t>
            </w:r>
            <w:r w:rsidR="007A6C2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3F2634FE" w14:textId="59A858D0" w:rsidR="00D30F1B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1880 г.</w:t>
            </w:r>
            <w:r w:rsidR="00B9590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="00903CC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Серпухов</w:t>
            </w:r>
            <w:r w:rsidR="00B9590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Московская обл., </w:t>
            </w:r>
            <w:r w:rsidR="00897EC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прож.: там же казарма № 2, Занарской фабрики комн. 57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русская</w:t>
            </w:r>
            <w:r w:rsidR="00B9590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из крестьян</w:t>
            </w:r>
            <w:r w:rsidR="00B9590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о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низшее</w:t>
            </w:r>
            <w:r w:rsidR="00B9590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пенсионерка</w:t>
            </w:r>
            <w:r w:rsidR="00897EC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4B586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б/п</w:t>
            </w:r>
            <w:r w:rsidR="0027340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</w:t>
            </w:r>
            <w:r w:rsidR="0027340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27340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20 ноября 1941 г.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Серпуховское р/о УНКВД МО</w:t>
            </w:r>
            <w:r w:rsidR="0027340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0124D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9A02F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а/с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агитация</w:t>
            </w:r>
            <w:r w:rsidR="00D30F1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BB636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26 ноября 1941 г.</w:t>
            </w:r>
            <w:r w:rsidR="00BB636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FB56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ВТ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Серпухов</w:t>
            </w:r>
            <w:r w:rsidR="0027340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58-10 ч. 2</w:t>
            </w:r>
            <w:r w:rsidR="006217E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5 лет ИТЛ, приговор отменен</w:t>
            </w:r>
            <w:r w:rsidR="006217E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4C10EC" w:rsidRPr="007D0792">
              <w:rPr>
                <w:rFonts w:ascii="Arial" w:hAnsi="Arial" w:cs="Arial"/>
                <w:bCs/>
                <w:sz w:val="16"/>
                <w:szCs w:val="16"/>
                <w:shd w:val="clear" w:color="auto" w:fill="FFFFFF"/>
                <w:lang w:val="ru-RU"/>
              </w:rPr>
              <w:t>13 сентября 1943</w:t>
            </w:r>
            <w:r w:rsidR="004C10EC" w:rsidRPr="007D0792"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 </w:t>
            </w:r>
            <w:r w:rsidR="004C10EC" w:rsidRPr="007D0792">
              <w:rPr>
                <w:rFonts w:ascii="Arial" w:hAnsi="Arial" w:cs="Arial"/>
                <w:bCs/>
                <w:sz w:val="16"/>
                <w:szCs w:val="16"/>
                <w:shd w:val="clear" w:color="auto" w:fill="FFFFFF"/>
                <w:lang w:val="ru-RU"/>
              </w:rPr>
              <w:t>г.</w:t>
            </w:r>
            <w:r w:rsidR="004C10E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27340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Дата смерти: </w:t>
            </w:r>
            <w:r w:rsidR="004C10E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 февраля 1942 г</w:t>
            </w:r>
            <w:r w:rsidR="00D30F1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C40F5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24 марта 1997 г.</w:t>
            </w:r>
            <w:r w:rsidR="00D30F1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Прокуратура Московской обл.</w:t>
            </w:r>
            <w:r w:rsidR="00D30F1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ГА РФ. Д. П-11460</w:t>
            </w:r>
          </w:p>
          <w:p w14:paraId="76AD538D" w14:textId="4946C6FE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6F205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6F205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57" w:tgtFrame="_blank" w:history="1">
              <w:r w:rsidR="006F2057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050D91" w14:paraId="0B551D21" w14:textId="77777777" w:rsidTr="00351B5C">
        <w:tc>
          <w:tcPr>
            <w:tcW w:w="11319" w:type="dxa"/>
            <w:vAlign w:val="center"/>
          </w:tcPr>
          <w:p w14:paraId="52638D3E" w14:textId="4906D9A2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Свечина Елизавета Евгеньевна</w:t>
            </w:r>
            <w:r w:rsidR="00430151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56 лет  </w:t>
            </w:r>
          </w:p>
          <w:p w14:paraId="69891541" w14:textId="164A69C9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1885 г., Ленинградская обл., г. Кронштадт; русская; образование среднее; б/п; Медсестра. </w:t>
            </w:r>
            <w:r w:rsidR="00007FF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Новгородская обл., Старорусский р-н, г. Старая Русса.</w:t>
            </w:r>
            <w:r w:rsidR="0043015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 29 июня 1941 г.</w:t>
            </w:r>
            <w:r w:rsidR="0043015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Умерла в ходе следствия 27.12.1941 года</w:t>
            </w:r>
          </w:p>
          <w:p w14:paraId="4B0148DD" w14:textId="41037256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6F205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8" w:tgtFrame="_blank" w:history="1">
              <w:r w:rsidR="006F2057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050D91" w14:paraId="669F2531" w14:textId="77777777" w:rsidTr="00351B5C">
        <w:tc>
          <w:tcPr>
            <w:tcW w:w="11319" w:type="dxa"/>
            <w:vAlign w:val="center"/>
          </w:tcPr>
          <w:p w14:paraId="5B4B4278" w14:textId="0ACDC465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Свите Стефанида Корниловна</w:t>
            </w:r>
            <w:r w:rsidR="00430151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41 год  </w:t>
            </w:r>
            <w:r w:rsidR="00A14A6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B9EC211" w14:textId="54456725" w:rsidR="00FE0786" w:rsidRPr="007D0792" w:rsidRDefault="00FE0786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1897 г., г.Гомел</w:t>
            </w:r>
            <w:r w:rsidR="0008402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ь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; белоруска;</w:t>
            </w:r>
            <w:r w:rsidR="0043015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A432F5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из крестьян, образование среднее.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Приговорена: ОСО при НКВД СССР 19 июня</w:t>
            </w:r>
            <w:r w:rsidR="008E639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3F24C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разделяла </w:t>
            </w:r>
            <w:r w:rsidR="00897EC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к/р</w:t>
            </w:r>
            <w:r w:rsidR="003F24C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взгляды мужа, в порядке приказа 00486</w:t>
            </w:r>
            <w:r w:rsidR="008E639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к 8 годам ИТЛ. Прибыла в Акмолинское ЛО 10.08.1938 из Бутырской тюрьмы г.Москвы. В АЛЖИРе находилась до 14.08.1938. Умерла 14.08.1938.</w:t>
            </w:r>
            <w:r w:rsidR="00A306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Дата реабилитации:</w:t>
            </w:r>
            <w:r w:rsidR="00A30612" w:rsidRPr="007D079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A306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2 февраля 1957</w:t>
            </w:r>
            <w:r w:rsidR="00A30612" w:rsidRPr="007D079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A306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="008A621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A306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Военная коллегия Верховного суда</w:t>
            </w:r>
            <w:r w:rsidR="008A621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A30612" w:rsidRPr="007D0792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="00A30612" w:rsidRPr="007D079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A306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ГА РФ. Д. П-31949</w:t>
            </w:r>
            <w:r w:rsidR="00A14A6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2D3AD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(ее муж </w:t>
            </w:r>
            <w:hyperlink r:id="rId59" w:history="1">
              <w:r w:rsidR="002D1CB1" w:rsidRPr="002D1CB1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Свите_Фридрих_Яковлевич</w:t>
              </w:r>
            </w:hyperlink>
            <w:r w:rsidR="002D1CB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1894 г.р., </w:t>
            </w:r>
            <w:r w:rsidR="00DE0DE3" w:rsidRPr="007D0792">
              <w:rPr>
                <w:rFonts w:ascii="Arial" w:hAnsi="Arial" w:cs="Arial"/>
                <w:sz w:val="16"/>
                <w:szCs w:val="16"/>
                <w:lang w:val="ru-RU"/>
              </w:rPr>
              <w:t>расстрелян 27 апреля 1938</w:t>
            </w:r>
            <w:r w:rsidR="00DE0DE3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DE0DE3" w:rsidRPr="007D0792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0487BE60" w14:textId="3BD13F08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6F205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0" w:tgtFrame="_blank" w:history="1">
              <w:r w:rsidR="006F2057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050D91" w14:paraId="037B29F8" w14:textId="77777777" w:rsidTr="00351B5C">
        <w:tc>
          <w:tcPr>
            <w:tcW w:w="11319" w:type="dxa"/>
            <w:vAlign w:val="center"/>
          </w:tcPr>
          <w:p w14:paraId="0262AB1C" w14:textId="3C0663C6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Северина Варвара Сергеевна</w:t>
            </w:r>
            <w:r w:rsidR="00430151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66 лет  </w:t>
            </w:r>
          </w:p>
          <w:p w14:paraId="393C9B95" w14:textId="72272EB2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1872 г.</w:t>
            </w:r>
            <w:r w:rsidR="00084023" w:rsidRPr="007D0792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08402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м.р.: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д. Черноручье Ушачского р-на БССР; </w:t>
            </w:r>
            <w:r w:rsidR="00897E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белорус</w:t>
            </w:r>
            <w:r w:rsidR="001D31F2" w:rsidRPr="007D0792">
              <w:rPr>
                <w:rFonts w:ascii="Arial" w:hAnsi="Arial" w:cs="Arial"/>
                <w:sz w:val="16"/>
                <w:szCs w:val="16"/>
                <w:lang w:val="ru-RU"/>
              </w:rPr>
              <w:t>ка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; образование н/начальное; колхозница</w:t>
            </w:r>
            <w:r w:rsidR="00897E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19 сентября 1937 г.</w:t>
            </w:r>
            <w:r w:rsidR="00897E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"тройка" 20 октября 1937 г., обв.: 70, 72 УК БССР - а/с агитация.</w:t>
            </w:r>
            <w:r w:rsidR="00897E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10 лет ИТЛ, конфискация имущества, умерла 30.05.1938, в ИТЛ Реабилитирована 2 марта 1963 г. Витебский облсуд </w:t>
            </w:r>
          </w:p>
          <w:p w14:paraId="65297BB1" w14:textId="6D435EEC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Источник: Белорусский "Мемориал"</w:t>
            </w:r>
            <w:r w:rsidR="00897E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61" w:tgtFrame="_blank" w:history="1">
              <w:r w:rsidR="00897ECF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39E0" w:rsidRPr="00050D91" w14:paraId="4D40690C" w14:textId="77777777" w:rsidTr="00351B5C">
        <w:tc>
          <w:tcPr>
            <w:tcW w:w="11319" w:type="dxa"/>
            <w:vAlign w:val="center"/>
          </w:tcPr>
          <w:p w14:paraId="1B484660" w14:textId="00BE18D9" w:rsidR="00D839E0" w:rsidRPr="007D0792" w:rsidRDefault="00D839E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Сегал Лая </w:t>
            </w:r>
            <w:r w:rsidR="00055F2D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(Лея)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Зельмановна</w:t>
            </w:r>
            <w:r w:rsidR="00055F2D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(Зелемоновна) 64 года</w:t>
            </w:r>
            <w:r w:rsidR="00055F2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968370" w14:textId="12CC9FB1" w:rsidR="00D839E0" w:rsidRPr="007D0792" w:rsidRDefault="00D839E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1877 г.</w:t>
            </w:r>
            <w:r w:rsidR="00055F2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Варшавское в-во, Пултуск</w:t>
            </w:r>
            <w:r w:rsidR="00055F2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еврейка</w:t>
            </w:r>
            <w:r w:rsidR="00055F2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055F2D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: БССР, </w:t>
            </w:r>
            <w:r w:rsidR="00055F2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Белосток</w:t>
            </w:r>
            <w:r w:rsidR="00055F2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3 мая 1941 г.</w:t>
            </w:r>
            <w:r w:rsidR="00055F2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055F2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Обвинение: БЕЖЕНЕЦ</w:t>
            </w:r>
            <w:r w:rsidR="00055F2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29 июня 1940 г.</w:t>
            </w:r>
            <w:r w:rsidR="00055F2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Выселена. 10.07.40 прибыла на спецпоселение: В</w:t>
            </w:r>
            <w:r w:rsidR="00055F2D" w:rsidRPr="007D0792">
              <w:rPr>
                <w:rFonts w:ascii="Arial" w:hAnsi="Arial" w:cs="Arial"/>
                <w:sz w:val="16"/>
                <w:szCs w:val="16"/>
                <w:lang w:val="ru-RU"/>
              </w:rPr>
              <w:t>ологодская обл.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 А</w:t>
            </w:r>
            <w:r w:rsidR="00055F2D" w:rsidRPr="007D0792">
              <w:rPr>
                <w:rFonts w:ascii="Arial" w:hAnsi="Arial" w:cs="Arial"/>
                <w:sz w:val="16"/>
                <w:szCs w:val="16"/>
                <w:lang w:val="ru-RU"/>
              </w:rPr>
              <w:t>ндомский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r w:rsidR="00055F2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пос.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Я</w:t>
            </w:r>
            <w:r w:rsidR="00055F2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легский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31.03.41 переведена: Х</w:t>
            </w:r>
            <w:r w:rsidR="00055F2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аровский спецдом инвалидов Харовский р-н, Вологодская обл.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03.05.41 умерла на спецпоселении, место захоронения:С</w:t>
            </w:r>
            <w:r w:rsidR="00055F2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емигиридский с/с, Харовский р-н.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Архивное дело: 20-17-2643</w:t>
            </w:r>
          </w:p>
          <w:p w14:paraId="3DA0649B" w14:textId="45098EFA" w:rsidR="00D839E0" w:rsidRPr="007D0792" w:rsidRDefault="00D839E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База данных "Польские спецпереселенцы в Вологодской обл."</w:t>
            </w:r>
            <w:r w:rsidR="00055F2D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2" w:tgtFrame="_blank" w:history="1">
              <w:r w:rsidR="00055F2D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6222C" w:rsidRPr="00050D91" w14:paraId="3739FFD5" w14:textId="77777777" w:rsidTr="00351B5C">
        <w:tc>
          <w:tcPr>
            <w:tcW w:w="11319" w:type="dxa"/>
            <w:vAlign w:val="center"/>
          </w:tcPr>
          <w:p w14:paraId="1A446C41" w14:textId="75282021" w:rsidR="0066222C" w:rsidRPr="0066222C" w:rsidRDefault="0066222C" w:rsidP="006622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6222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Сегедин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r w:rsidRPr="0066222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Полгар) Елизавета Арнольдовн</w:t>
            </w:r>
            <w:r w:rsidR="00E73EC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 42 года  </w:t>
            </w:r>
            <w:r w:rsidR="0092729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8BFC575" w14:textId="3B5A0813" w:rsidR="0066222C" w:rsidRPr="0066222C" w:rsidRDefault="0066222C" w:rsidP="006622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6222C">
              <w:rPr>
                <w:rFonts w:ascii="Arial" w:hAnsi="Arial" w:cs="Arial"/>
                <w:sz w:val="16"/>
                <w:szCs w:val="16"/>
                <w:lang w:val="ru-RU"/>
              </w:rPr>
              <w:t>1901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66222C">
              <w:rPr>
                <w:rFonts w:ascii="Arial" w:hAnsi="Arial" w:cs="Arial"/>
                <w:sz w:val="16"/>
                <w:szCs w:val="16"/>
                <w:lang w:val="ru-RU"/>
              </w:rPr>
              <w:t>Австро-Венгрия, г. Сегед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66222C">
              <w:rPr>
                <w:rFonts w:ascii="Arial" w:hAnsi="Arial" w:cs="Arial"/>
                <w:sz w:val="16"/>
                <w:szCs w:val="16"/>
                <w:lang w:val="ru-RU"/>
              </w:rPr>
              <w:t>венгерка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66222C">
              <w:rPr>
                <w:rFonts w:ascii="Arial" w:hAnsi="Arial" w:cs="Arial"/>
                <w:sz w:val="16"/>
                <w:szCs w:val="16"/>
                <w:lang w:val="ru-RU"/>
              </w:rPr>
              <w:t>из служащих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66222C">
              <w:rPr>
                <w:rFonts w:ascii="Arial" w:hAnsi="Arial" w:cs="Arial"/>
                <w:sz w:val="16"/>
                <w:szCs w:val="16"/>
                <w:lang w:val="ru-RU"/>
              </w:rPr>
              <w:t>Образование: высшее: научный сотрудник, Н</w:t>
            </w:r>
            <w:r w:rsidR="00E73EC6">
              <w:rPr>
                <w:rFonts w:ascii="Arial" w:hAnsi="Arial" w:cs="Arial"/>
                <w:sz w:val="16"/>
                <w:szCs w:val="16"/>
                <w:lang w:val="ru-RU"/>
              </w:rPr>
              <w:t>ИИ</w:t>
            </w:r>
            <w:r w:rsidRPr="0066222C">
              <w:rPr>
                <w:rFonts w:ascii="Arial" w:hAnsi="Arial" w:cs="Arial"/>
                <w:sz w:val="16"/>
                <w:szCs w:val="16"/>
                <w:lang w:val="ru-RU"/>
              </w:rPr>
              <w:t xml:space="preserve"> физиологии Академии наук СССР</w:t>
            </w:r>
            <w:r w:rsidR="00E73EC6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</w:p>
          <w:p w14:paraId="2E3661D2" w14:textId="54950E93" w:rsidR="0066222C" w:rsidRPr="0066222C" w:rsidRDefault="00E73EC6" w:rsidP="006622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6222C">
              <w:rPr>
                <w:rFonts w:ascii="Arial" w:hAnsi="Arial" w:cs="Arial"/>
                <w:sz w:val="16"/>
                <w:szCs w:val="16"/>
                <w:lang w:val="ru-RU"/>
              </w:rPr>
              <w:t>П</w:t>
            </w:r>
            <w:r w:rsidR="0066222C" w:rsidRPr="0066222C">
              <w:rPr>
                <w:rFonts w:ascii="Arial" w:hAnsi="Arial" w:cs="Arial"/>
                <w:sz w:val="16"/>
                <w:szCs w:val="16"/>
                <w:lang w:val="ru-RU"/>
              </w:rPr>
              <w:t>рож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66222C" w:rsidRPr="0066222C">
              <w:rPr>
                <w:rFonts w:ascii="Arial" w:hAnsi="Arial" w:cs="Arial"/>
                <w:sz w:val="16"/>
                <w:szCs w:val="16"/>
                <w:lang w:val="ru-RU"/>
              </w:rPr>
              <w:t>: г. Москва, Кооперативная ул., д. 4, корп. 8, кв. 17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 член КП</w:t>
            </w:r>
            <w:r w:rsidR="0066222C" w:rsidRPr="0066222C">
              <w:rPr>
                <w:rFonts w:ascii="Arial" w:hAnsi="Arial" w:cs="Arial"/>
                <w:sz w:val="16"/>
                <w:szCs w:val="16"/>
                <w:lang w:val="ru-RU"/>
              </w:rPr>
              <w:t xml:space="preserve"> Чехословакии с 1925 по 1930, ВКП(б) с 1930 по 1938, исключена за потерю политический бдительности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66222C" w:rsidRPr="0066222C">
              <w:rPr>
                <w:rFonts w:ascii="Arial" w:hAnsi="Arial" w:cs="Arial"/>
                <w:sz w:val="16"/>
                <w:szCs w:val="16"/>
                <w:lang w:val="ru-RU"/>
              </w:rPr>
              <w:t>Дата смерти: 1943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6222C" w:rsidRPr="0066222C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 А</w:t>
            </w:r>
            <w:r w:rsidR="0066222C" w:rsidRPr="0066222C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66222C" w:rsidRPr="0066222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6222C">
              <w:rPr>
                <w:rFonts w:ascii="Arial" w:hAnsi="Arial" w:cs="Arial"/>
                <w:sz w:val="16"/>
                <w:szCs w:val="16"/>
                <w:lang w:val="ru-RU"/>
              </w:rPr>
              <w:t>25 августа 1940 г.</w:t>
            </w:r>
            <w:r w:rsidR="0066222C" w:rsidRPr="0066222C">
              <w:rPr>
                <w:rFonts w:ascii="Arial" w:hAnsi="Arial" w:cs="Arial"/>
                <w:sz w:val="16"/>
                <w:szCs w:val="16"/>
                <w:lang w:val="ru-RU"/>
              </w:rPr>
              <w:t>3 спецотдел УНКВД МО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66222C" w:rsidRPr="0066222C">
              <w:rPr>
                <w:rFonts w:ascii="Arial" w:hAnsi="Arial" w:cs="Arial"/>
                <w:sz w:val="16"/>
                <w:szCs w:val="16"/>
                <w:lang w:val="ru-RU"/>
              </w:rPr>
              <w:t>Обвинение: 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/с</w:t>
            </w:r>
            <w:r w:rsidR="0066222C" w:rsidRPr="0066222C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66222C" w:rsidRPr="0066222C">
              <w:rPr>
                <w:rFonts w:ascii="Arial" w:hAnsi="Arial" w:cs="Arial"/>
                <w:sz w:val="16"/>
                <w:szCs w:val="16"/>
                <w:lang w:val="ru-RU"/>
              </w:rPr>
              <w:t>Осуждение: 30 декабря 1940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6222C" w:rsidRPr="0066222C">
              <w:rPr>
                <w:rFonts w:ascii="Arial" w:hAnsi="Arial" w:cs="Arial"/>
                <w:sz w:val="16"/>
                <w:szCs w:val="16"/>
                <w:lang w:val="ru-RU"/>
              </w:rPr>
              <w:t>Особое совещание при НКВД СССР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66222C" w:rsidRPr="00E73EC6">
              <w:rPr>
                <w:rFonts w:ascii="Arial" w:hAnsi="Arial" w:cs="Arial"/>
                <w:sz w:val="16"/>
                <w:szCs w:val="16"/>
                <w:lang w:val="ru-RU"/>
              </w:rPr>
              <w:t>Статья: 58-10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66222C" w:rsidRPr="00E73EC6">
              <w:rPr>
                <w:rFonts w:ascii="Arial" w:hAnsi="Arial" w:cs="Arial"/>
                <w:sz w:val="16"/>
                <w:szCs w:val="16"/>
                <w:lang w:val="ru-RU"/>
              </w:rPr>
              <w:t>Приговор: 8 лет ИТЛ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66222C" w:rsidRPr="00E73EC6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Новосибирская обл., ст. Яя Томской ж.д.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</w:t>
            </w:r>
            <w:hyperlink r:id="rId63" w:history="1">
              <w:r w:rsidRPr="00E73EC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Сегедин_Евгений_Максимович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1900 г.р.. осужден </w:t>
            </w:r>
            <w:r w:rsidRPr="00E73EC6">
              <w:rPr>
                <w:rFonts w:ascii="Arial" w:hAnsi="Arial" w:cs="Arial"/>
                <w:sz w:val="16"/>
                <w:szCs w:val="16"/>
                <w:lang w:val="ru-RU"/>
              </w:rPr>
              <w:t>27 марта 1938</w:t>
            </w:r>
            <w:r w:rsidRPr="00E73EC6">
              <w:rPr>
                <w:rFonts w:ascii="Arial" w:hAnsi="Arial" w:cs="Arial"/>
                <w:sz w:val="16"/>
                <w:szCs w:val="16"/>
              </w:rPr>
              <w:t> </w:t>
            </w:r>
            <w:r w:rsidRPr="00E73EC6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на 5 лет ИТЛ; ее брат </w:t>
            </w:r>
            <w:hyperlink r:id="rId64" w:history="1">
              <w:r w:rsidRPr="00E73EC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Полгар_Антон_Арнольдович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1905 г.р., осужден </w:t>
            </w:r>
            <w:r w:rsidRPr="00E73EC6">
              <w:rPr>
                <w:rFonts w:ascii="Arial" w:hAnsi="Arial" w:cs="Arial"/>
                <w:sz w:val="16"/>
                <w:szCs w:val="16"/>
                <w:lang w:val="ru-RU"/>
              </w:rPr>
              <w:t>8 июня 1938</w:t>
            </w:r>
            <w:r w:rsidRPr="00E73EC6">
              <w:rPr>
                <w:rFonts w:ascii="Arial" w:hAnsi="Arial" w:cs="Arial"/>
                <w:sz w:val="16"/>
                <w:szCs w:val="16"/>
              </w:rPr>
              <w:t> </w:t>
            </w:r>
            <w:r w:rsidRPr="00E73EC6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на 10 лет ИТЛ; </w:t>
            </w:r>
            <w:r w:rsidR="0092729A">
              <w:rPr>
                <w:rFonts w:ascii="Arial" w:hAnsi="Arial" w:cs="Arial"/>
                <w:sz w:val="16"/>
                <w:szCs w:val="16"/>
                <w:lang w:val="ru-RU"/>
              </w:rPr>
              <w:t xml:space="preserve">ее брат </w:t>
            </w:r>
            <w:hyperlink r:id="rId65" w:history="1">
              <w:r w:rsidR="0092729A" w:rsidRPr="0092729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Полгар_Евгений_Арнольдович</w:t>
              </w:r>
            </w:hyperlink>
            <w:r w:rsidR="0092729A">
              <w:rPr>
                <w:rFonts w:ascii="Arial" w:hAnsi="Arial" w:cs="Arial"/>
                <w:sz w:val="16"/>
                <w:szCs w:val="16"/>
                <w:lang w:val="ru-RU"/>
              </w:rPr>
              <w:t xml:space="preserve"> 1897 г.р., арестован в 1938г)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66222C" w:rsidRPr="00E73EC6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22 июля 1957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6222C" w:rsidRPr="00E73EC6">
              <w:rPr>
                <w:rFonts w:ascii="Arial" w:hAnsi="Arial" w:cs="Arial"/>
                <w:sz w:val="16"/>
                <w:szCs w:val="16"/>
                <w:lang w:val="ru-RU"/>
              </w:rPr>
              <w:t>Мос</w:t>
            </w:r>
            <w:r w:rsidRPr="00E73EC6">
              <w:rPr>
                <w:rFonts w:ascii="Arial" w:hAnsi="Arial" w:cs="Arial"/>
                <w:sz w:val="16"/>
                <w:szCs w:val="16"/>
                <w:lang w:val="ru-RU"/>
              </w:rPr>
              <w:t>гор</w:t>
            </w:r>
            <w:r w:rsidR="0066222C" w:rsidRPr="00E73EC6">
              <w:rPr>
                <w:rFonts w:ascii="Arial" w:hAnsi="Arial" w:cs="Arial"/>
                <w:sz w:val="16"/>
                <w:szCs w:val="16"/>
                <w:lang w:val="ru-RU"/>
              </w:rPr>
              <w:t>суд</w:t>
            </w:r>
            <w:r w:rsidRPr="00E73EC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66222C" w:rsidRPr="00E73EC6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ГА РФ. Д. П-40281</w:t>
            </w:r>
          </w:p>
          <w:p w14:paraId="567A91D8" w14:textId="00A7D3AD" w:rsidR="0066222C" w:rsidRPr="0066222C" w:rsidRDefault="0066222C" w:rsidP="006622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6222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66" w:tgtFrame="_blank" w:history="1">
              <w:r w:rsidRPr="0066222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050D91" w14:paraId="16505531" w14:textId="77777777" w:rsidTr="00351B5C">
        <w:tc>
          <w:tcPr>
            <w:tcW w:w="11319" w:type="dxa"/>
            <w:vAlign w:val="center"/>
          </w:tcPr>
          <w:p w14:paraId="2705BB74" w14:textId="26D7E9A1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Сегина Софья Пантелеймоновна 42 года  </w:t>
            </w:r>
            <w:r w:rsidR="00B319F4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1F51900" w14:textId="3541790E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Костромская обл., г. Галич, украинка, прож.: г. Харьков, арестована 26.09.1941. </w:t>
            </w:r>
            <w:r w:rsidR="000124D4"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Обвин.: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54-10 ч.2 УК УССР. Приговор: Умерла 27.11.41 в г.Чистополь, в тюрьме № 4, во время следствия.</w:t>
            </w:r>
          </w:p>
          <w:p w14:paraId="52CCCFE5" w14:textId="394814EC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08402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67" w:tgtFrame="_blank" w:history="1">
              <w:r w:rsidR="00084023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3454" w:rsidRPr="00050D91" w14:paraId="70A389DF" w14:textId="77777777" w:rsidTr="00351B5C">
        <w:tc>
          <w:tcPr>
            <w:tcW w:w="11319" w:type="dxa"/>
            <w:vAlign w:val="center"/>
          </w:tcPr>
          <w:p w14:paraId="678F9E3C" w14:textId="4A4A63A9" w:rsidR="008649E6" w:rsidRPr="007D0792" w:rsidRDefault="008649E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Секель Белла Иосифовна</w:t>
            </w:r>
            <w:r w:rsidR="0080529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415CAB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50 лет  </w:t>
            </w:r>
          </w:p>
          <w:p w14:paraId="775E6FF8" w14:textId="3BC1DD81" w:rsidR="008649E6" w:rsidRPr="007D0792" w:rsidRDefault="001B32C0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="008649E6" w:rsidRPr="007D0792">
              <w:rPr>
                <w:rFonts w:ascii="Arial" w:hAnsi="Arial" w:cs="Arial"/>
                <w:sz w:val="16"/>
                <w:szCs w:val="16"/>
                <w:lang w:val="ru-RU"/>
              </w:rPr>
              <w:t>: 17 июля 1889 г.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м.р.: </w:t>
            </w:r>
            <w:r w:rsidR="008649E6" w:rsidRPr="007D0792">
              <w:rPr>
                <w:rFonts w:ascii="Arial" w:hAnsi="Arial" w:cs="Arial"/>
                <w:sz w:val="16"/>
                <w:szCs w:val="16"/>
                <w:lang w:val="ru-RU"/>
              </w:rPr>
              <w:t>г. Будапешт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8649E6" w:rsidRPr="007D0792">
              <w:rPr>
                <w:rFonts w:ascii="Arial" w:hAnsi="Arial" w:cs="Arial"/>
                <w:sz w:val="16"/>
                <w:szCs w:val="16"/>
                <w:lang w:val="ru-RU"/>
              </w:rPr>
              <w:t>венг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ерка</w:t>
            </w:r>
            <w:r w:rsidR="002E51D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8649E6" w:rsidRPr="007D0792">
              <w:rPr>
                <w:rFonts w:ascii="Arial" w:hAnsi="Arial" w:cs="Arial"/>
                <w:sz w:val="16"/>
                <w:szCs w:val="16"/>
                <w:lang w:val="ru-RU"/>
              </w:rPr>
              <w:t>из служащих</w:t>
            </w:r>
            <w:r w:rsidR="002E51D1" w:rsidRPr="007D0792">
              <w:rPr>
                <w:rFonts w:ascii="Arial" w:hAnsi="Arial" w:cs="Arial"/>
                <w:sz w:val="16"/>
                <w:szCs w:val="16"/>
                <w:lang w:val="ru-RU"/>
              </w:rPr>
              <w:t>. о</w:t>
            </w:r>
            <w:r w:rsidR="008649E6" w:rsidRPr="007D0792">
              <w:rPr>
                <w:rFonts w:ascii="Arial" w:hAnsi="Arial" w:cs="Arial"/>
                <w:sz w:val="16"/>
                <w:szCs w:val="16"/>
                <w:lang w:val="ru-RU"/>
              </w:rPr>
              <w:t>бразование: высшее</w:t>
            </w:r>
            <w:r w:rsidR="002E51D1" w:rsidRPr="007D0792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08402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бухгалтер</w:t>
            </w:r>
            <w:r w:rsidR="002E51D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649E6" w:rsidRPr="007D0792">
              <w:rPr>
                <w:rFonts w:ascii="Arial" w:hAnsi="Arial" w:cs="Arial"/>
                <w:sz w:val="16"/>
                <w:szCs w:val="16"/>
                <w:lang w:val="ru-RU"/>
              </w:rPr>
              <w:t>Ростокинский трест столовых</w:t>
            </w:r>
            <w:r w:rsidR="002E51D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8649E6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2E51D1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649E6" w:rsidRPr="007D0792">
              <w:rPr>
                <w:rFonts w:ascii="Arial" w:hAnsi="Arial" w:cs="Arial"/>
                <w:sz w:val="16"/>
                <w:szCs w:val="16"/>
                <w:lang w:val="ru-RU"/>
              </w:rPr>
              <w:t>: г. Москва, ул. Самотечная, д. 9, кв. 30</w:t>
            </w:r>
            <w:r w:rsidR="002E51D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б/п. </w:t>
            </w:r>
            <w:r w:rsidR="008649E6"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10 января 1939 г.</w:t>
            </w:r>
            <w:r w:rsidR="002E51D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649E6" w:rsidRPr="007D0792">
              <w:rPr>
                <w:rFonts w:ascii="Arial" w:hAnsi="Arial" w:cs="Arial"/>
                <w:sz w:val="16"/>
                <w:szCs w:val="16"/>
                <w:lang w:val="ru-RU"/>
              </w:rPr>
              <w:t>в заключении, Севвостлаг</w:t>
            </w:r>
            <w:r w:rsidR="000F3D00" w:rsidRPr="007D0792">
              <w:rPr>
                <w:rFonts w:ascii="Arial" w:hAnsi="Arial" w:cs="Arial"/>
                <w:sz w:val="16"/>
                <w:szCs w:val="16"/>
                <w:lang w:val="ru-RU"/>
              </w:rPr>
              <w:t>. А</w:t>
            </w:r>
            <w:r w:rsidR="008649E6" w:rsidRPr="007D0792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="000F3D00" w:rsidRPr="007D0792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8649E6" w:rsidRPr="007D0792">
              <w:rPr>
                <w:rFonts w:ascii="Arial" w:hAnsi="Arial" w:cs="Arial"/>
                <w:sz w:val="16"/>
                <w:szCs w:val="16"/>
                <w:lang w:val="ru-RU"/>
              </w:rPr>
              <w:t>: 3 отд. УГБ УНКВД МО</w:t>
            </w:r>
            <w:r w:rsidR="000F3D0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8649E6"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ареста: 27 февраля 1938 г.</w:t>
            </w:r>
            <w:r w:rsidR="000F3D0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8649E6"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Обвинение: член а</w:t>
            </w:r>
            <w:r w:rsidR="00084023" w:rsidRPr="007D0792">
              <w:rPr>
                <w:rFonts w:ascii="Arial" w:hAnsi="Arial" w:cs="Arial"/>
                <w:sz w:val="16"/>
                <w:szCs w:val="16"/>
                <w:lang w:val="ru-RU"/>
              </w:rPr>
              <w:t>/с</w:t>
            </w:r>
            <w:r w:rsidR="008649E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троцкистской террористической орг</w:t>
            </w:r>
            <w:r w:rsidR="00084023" w:rsidRPr="007D0792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="008649E6" w:rsidRPr="007D0792">
              <w:rPr>
                <w:rFonts w:ascii="Arial" w:hAnsi="Arial" w:cs="Arial"/>
                <w:sz w:val="16"/>
                <w:szCs w:val="16"/>
                <w:lang w:val="ru-RU"/>
              </w:rPr>
              <w:t>ции венгров под руководством Бела Куна, шпионаж</w:t>
            </w:r>
            <w:r w:rsidR="000F3D0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8649E6"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10 июня 1938 г.</w:t>
            </w:r>
            <w:r w:rsidR="000F3D0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649E6" w:rsidRPr="007D0792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="00084023" w:rsidRPr="007D0792">
              <w:rPr>
                <w:rFonts w:ascii="Arial" w:hAnsi="Arial" w:cs="Arial"/>
                <w:sz w:val="16"/>
                <w:szCs w:val="16"/>
                <w:lang w:val="ru-RU"/>
              </w:rPr>
              <w:t>СО</w:t>
            </w:r>
            <w:r w:rsidR="008649E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 НКВД СССР (по факту - Комиссия НКВД и прокурора СССР)</w:t>
            </w:r>
            <w:r w:rsidR="000F3D0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8649E6"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ИТЛ</w:t>
            </w:r>
            <w:r w:rsidR="0080529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8649E6"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Севвостлаг</w:t>
            </w:r>
            <w:r w:rsidR="0080529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8649E6"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7 февраля 1957 г.</w:t>
            </w:r>
            <w:r w:rsidR="0080529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649E6" w:rsidRPr="007D0792">
              <w:rPr>
                <w:rFonts w:ascii="Arial" w:hAnsi="Arial" w:cs="Arial"/>
                <w:sz w:val="16"/>
                <w:szCs w:val="16"/>
                <w:lang w:val="ru-RU"/>
              </w:rPr>
              <w:t>Военный трибунал МВО</w:t>
            </w:r>
            <w:r w:rsidR="0080529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8649E6" w:rsidRPr="007D0792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ГА РФ. Д. П-29920</w:t>
            </w:r>
          </w:p>
          <w:p w14:paraId="1F49E359" w14:textId="5BF075B3" w:rsidR="00343454" w:rsidRPr="007D0792" w:rsidRDefault="008649E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084023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8" w:tgtFrame="_blank" w:history="1">
              <w:r w:rsidR="00084023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7D0792" w14:paraId="77977D2C" w14:textId="77777777" w:rsidTr="00351B5C">
        <w:tc>
          <w:tcPr>
            <w:tcW w:w="11319" w:type="dxa"/>
            <w:vAlign w:val="center"/>
          </w:tcPr>
          <w:p w14:paraId="6550D39A" w14:textId="5C2E6F21" w:rsidR="00430151" w:rsidRPr="007D0792" w:rsidRDefault="00430151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Селедкина Серафима Петровна 72 года  </w:t>
            </w:r>
          </w:p>
          <w:p w14:paraId="68D2AA83" w14:textId="44539D81" w:rsidR="00430151" w:rsidRPr="007D0792" w:rsidRDefault="00430151" w:rsidP="007D0792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1866 г., с. Шатки; русская; б. монахиня, БОЗ, находится на иждивении сестры. </w:t>
            </w:r>
            <w:r w:rsidR="00007FF1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Арзамас.</w:t>
            </w:r>
            <w:r w:rsidR="0008402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17 октября 1937 г.</w:t>
            </w:r>
            <w:r w:rsidR="0018272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58-10.</w:t>
            </w:r>
            <w:r w:rsidR="0018272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к 10 г. ИТЛ. Умерла в больнице ОМЗ 05.07.38 г.</w:t>
            </w:r>
          </w:p>
          <w:p w14:paraId="62B5E823" w14:textId="28168D28" w:rsidR="00430151" w:rsidRPr="007D0792" w:rsidRDefault="00430151" w:rsidP="007D0792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084023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  <w:hyperlink r:id="rId69" w:tgtFrame="_blank" w:history="1">
              <w:r w:rsidR="00084023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050D91" w14:paraId="59B9CFFE" w14:textId="77777777" w:rsidTr="00351B5C">
        <w:tc>
          <w:tcPr>
            <w:tcW w:w="11319" w:type="dxa"/>
            <w:vAlign w:val="center"/>
          </w:tcPr>
          <w:p w14:paraId="22E0F9D7" w14:textId="080CFDE3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Селезнева Мария Ивановна </w:t>
            </w:r>
            <w:r w:rsidR="00182720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50 лет  </w:t>
            </w:r>
          </w:p>
          <w:p w14:paraId="1C38BE7C" w14:textId="12DA5CB5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1879 г.</w:t>
            </w:r>
            <w:r w:rsidR="0096673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Одесса</w:t>
            </w:r>
            <w:r w:rsidR="0096673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кустарь</w:t>
            </w:r>
            <w:r w:rsidR="0096673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</w:t>
            </w:r>
            <w:r w:rsidR="00966732" w:rsidRPr="007D0792">
              <w:rPr>
                <w:rFonts w:ascii="Arial" w:hAnsi="Arial" w:cs="Arial"/>
                <w:sz w:val="16"/>
                <w:szCs w:val="16"/>
                <w:lang w:val="ru-RU"/>
              </w:rPr>
              <w:t>а 26 ноября 1929 г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: Брянским окротделом ОГПУ Западной обл.</w:t>
            </w:r>
            <w:r w:rsidR="0096673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124D4"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Обвин.: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по ст.58 п.10</w:t>
            </w:r>
          </w:p>
          <w:p w14:paraId="68C78D09" w14:textId="03FCC594" w:rsidR="00FE0786" w:rsidRPr="007D0792" w:rsidRDefault="00BB636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Осужд.: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9 декабря 1929 г.</w:t>
            </w:r>
            <w:r w:rsidR="0096673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за смертью обвиняемой</w:t>
            </w:r>
            <w:r w:rsidR="0096673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C40F53" w:rsidRPr="007D0792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21 марта 1997 г.</w:t>
            </w:r>
          </w:p>
          <w:p w14:paraId="4A7A87D5" w14:textId="0B94AB41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Подготовительные материалы к Книге памяти Брянской обл.</w:t>
            </w:r>
            <w:r w:rsidR="002C344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0" w:tgtFrame="_blank" w:history="1">
              <w:r w:rsidR="002C3444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050D91" w14:paraId="72EB4E4F" w14:textId="77777777" w:rsidTr="00351B5C">
        <w:tc>
          <w:tcPr>
            <w:tcW w:w="11319" w:type="dxa"/>
            <w:vAlign w:val="center"/>
          </w:tcPr>
          <w:p w14:paraId="486D2667" w14:textId="0D40B05A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Селеткова Наталья Леонтьевна 7</w:t>
            </w:r>
            <w:r w:rsidR="00FA4EC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9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</w:t>
            </w:r>
            <w:r w:rsidR="00DE7EC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515DC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692D7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E67232C" w14:textId="65B3C826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1863 г., Омская обл., Нижнеомский р-н, д. Усть-Горы; </w:t>
            </w:r>
            <w:r w:rsidR="002B354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русская; неграмотная; Член колхоза "Пятилетка".</w:t>
            </w:r>
            <w:r w:rsidR="002B354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19 марта 1942 г.</w:t>
            </w:r>
            <w:r w:rsidR="00FD7BE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УНКВД по Омской обл. 8 октября 1942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по ст. 58-1 "в" УК РСФСР.</w:t>
            </w:r>
            <w:r w:rsidR="002B354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дело прекращено в связи со смертью обвиняемой. Реабилитирована 7 февраля 2001 г. Прокуратурой Омской обл. </w:t>
            </w:r>
          </w:p>
          <w:p w14:paraId="75BD1C15" w14:textId="6FA6C375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Омской обл.</w:t>
            </w:r>
            <w:r w:rsidR="002C3444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1" w:tgtFrame="_blank" w:history="1">
              <w:r w:rsidR="002C3444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7D0792" w14:paraId="44C5A628" w14:textId="77777777" w:rsidTr="00351B5C">
        <w:tc>
          <w:tcPr>
            <w:tcW w:w="11319" w:type="dxa"/>
            <w:vAlign w:val="center"/>
          </w:tcPr>
          <w:p w14:paraId="48281021" w14:textId="2D9DBCF3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Селисская Елизавета Сергеевна</w:t>
            </w:r>
            <w:r w:rsidR="00FA4EC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DF621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DF621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43DB023" w14:textId="2214C960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 в 1899 г., д.Загорье Тверской губ.; русская;</w:t>
            </w:r>
            <w:r w:rsidR="002C344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4 июня 1938 г., </w:t>
            </w:r>
            <w:r w:rsidR="00F6064B" w:rsidRPr="007D0792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2C344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8 годам ИТЛ. Прибыла в Акмолинское ЛО 09.08.1938 из Бутырской тюрьмы г.Москвы. В АЛЖИРе находилась до 25.02.1943. </w:t>
            </w:r>
            <w:r w:rsidRPr="007D0792">
              <w:rPr>
                <w:rFonts w:ascii="Arial" w:hAnsi="Arial" w:cs="Arial"/>
                <w:sz w:val="16"/>
                <w:szCs w:val="16"/>
              </w:rPr>
              <w:t>Умерла 25.02.1943.</w:t>
            </w:r>
          </w:p>
          <w:p w14:paraId="7D9B2ACB" w14:textId="12F3C330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2C3444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2" w:tgtFrame="_blank" w:history="1">
              <w:r w:rsidR="002C3444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050D91" w14:paraId="43A95164" w14:textId="77777777" w:rsidTr="00351B5C">
        <w:tc>
          <w:tcPr>
            <w:tcW w:w="11319" w:type="dxa"/>
            <w:vAlign w:val="center"/>
          </w:tcPr>
          <w:p w14:paraId="6D842279" w14:textId="17669404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Семенова Анастасия Филипповна</w:t>
            </w:r>
            <w:r w:rsidR="00DF621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29 лет</w:t>
            </w:r>
            <w:r w:rsidR="00DF621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87E4E4C" w14:textId="5B173C1C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1914 г., Псковская губ.; русская; заключенная Унжлага, до ареста - уборщица. </w:t>
            </w:r>
            <w:r w:rsidR="00007FF1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Эстонская ССР, г. Раквер.</w:t>
            </w:r>
            <w:r w:rsidR="002C344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3 мая 1941 г.</w:t>
            </w:r>
          </w:p>
          <w:p w14:paraId="1BE8FB64" w14:textId="38DD7788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, обв.: 58-10 ч.2.</w:t>
            </w:r>
            <w:r w:rsidR="002C344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1 г. 8 мес. Умерла в Унжлаге 18.01.43 г.</w:t>
            </w:r>
          </w:p>
          <w:p w14:paraId="5400F44F" w14:textId="53440838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2C3444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3" w:tgtFrame="_blank" w:history="1">
              <w:r w:rsidR="002C3444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7D0792" w14:paraId="7A3996B0" w14:textId="77777777" w:rsidTr="00351B5C">
        <w:tc>
          <w:tcPr>
            <w:tcW w:w="11319" w:type="dxa"/>
            <w:vAlign w:val="center"/>
          </w:tcPr>
          <w:p w14:paraId="51A4493C" w14:textId="554919D8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Семенова Лидия Андреевна</w:t>
            </w:r>
            <w:r w:rsidR="00890EE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57 лет</w:t>
            </w:r>
            <w:r w:rsidR="00890EE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69A6FD2" w14:textId="7E55B77A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1886 г., г.Саратов; немка; </w:t>
            </w:r>
            <w:r w:rsidR="00007FF1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Франция. Приговорена: ОСО при НКВД СССР 13 октября 1938 г., </w:t>
            </w:r>
            <w:r w:rsidR="00F6064B" w:rsidRPr="007D0792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DC089C8" w14:textId="77777777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8 годам ИТЛ. Прибыла в Карлаг 20.08.1941 из Сегежлага. </w:t>
            </w:r>
            <w:r w:rsidRPr="007D0792">
              <w:rPr>
                <w:rFonts w:ascii="Arial" w:hAnsi="Arial" w:cs="Arial"/>
                <w:sz w:val="16"/>
                <w:szCs w:val="16"/>
              </w:rPr>
              <w:t>Умерла 19.08.1943.</w:t>
            </w:r>
          </w:p>
          <w:p w14:paraId="2E7283DE" w14:textId="3B6E341B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</w:rPr>
              <w:t>Источник: Книга памяти "Узницы АЛЖИРа"</w:t>
            </w:r>
            <w:r w:rsidR="002C3444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C344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4" w:tgtFrame="_blank" w:history="1">
              <w:r w:rsidR="002C3444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050D91" w14:paraId="27AFB110" w14:textId="77777777" w:rsidTr="00351B5C">
        <w:tc>
          <w:tcPr>
            <w:tcW w:w="11319" w:type="dxa"/>
            <w:vAlign w:val="center"/>
          </w:tcPr>
          <w:p w14:paraId="0E56E33D" w14:textId="7C6A3AC6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Семенова Мария Ивановна 31 год  </w:t>
            </w:r>
            <w:r w:rsidR="007F713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525AB75" w14:textId="095D1851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14.04.1907, д. Новая Оживка Кривозерского с/с Оштинского р-на Вологодской обл.; колхозница, колхоз "Путь октября". </w:t>
            </w:r>
            <w:r w:rsidR="00007FF1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д. Новая Оживка Кривозерского с/с Оштинского р-на Вологодской обл..</w:t>
            </w:r>
            <w:r w:rsidR="002C344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10 декабря 1937 г. Оштинским РО УНКВД ВО</w:t>
            </w:r>
            <w:r w:rsidR="007F713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 w:rsidR="002C3444" w:rsidRPr="007D0792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 w:rsidR="007F7132" w:rsidRPr="007D0792">
              <w:rPr>
                <w:rFonts w:ascii="Arial" w:hAnsi="Arial" w:cs="Arial"/>
                <w:sz w:val="16"/>
                <w:szCs w:val="16"/>
                <w:lang w:val="ru-RU"/>
              </w:rPr>
              <w:t>п</w:t>
            </w:r>
            <w:r w:rsidR="002C3444" w:rsidRPr="007D0792">
              <w:rPr>
                <w:rFonts w:ascii="Arial" w:hAnsi="Arial" w:cs="Arial"/>
                <w:sz w:val="16"/>
                <w:szCs w:val="16"/>
                <w:lang w:val="ru-RU"/>
              </w:rPr>
              <w:t>ецколле</w:t>
            </w:r>
            <w:r w:rsidR="007F7132" w:rsidRPr="007D0792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 w:rsidR="002C3444" w:rsidRPr="007D0792">
              <w:rPr>
                <w:rFonts w:ascii="Arial" w:hAnsi="Arial" w:cs="Arial"/>
                <w:sz w:val="16"/>
                <w:szCs w:val="16"/>
                <w:lang w:val="ru-RU"/>
              </w:rPr>
              <w:t>ией</w:t>
            </w:r>
            <w:r w:rsidR="007F713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="007F713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ологодского облсуда.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с.О</w:t>
            </w:r>
            <w:r w:rsidR="007F713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шта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3 июля 1938 г., обв.: 58-10 ч.1 УК РСФСР.</w:t>
            </w:r>
            <w:r w:rsidR="007F713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5 </w:t>
            </w:r>
            <w:r w:rsidR="007F7132" w:rsidRPr="007D0792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ИТЛ, </w:t>
            </w:r>
            <w:r w:rsidR="007F713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умерла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18.08.1938 </w:t>
            </w:r>
            <w:r w:rsidR="007F713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больнице тюрьмы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№1. Реабилитирована 10 июня 1992 г. прокуратурой Вологодской обл. </w:t>
            </w:r>
          </w:p>
          <w:p w14:paraId="512F8936" w14:textId="323DCC6F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Вологодской обл. - подготовительные материалы</w:t>
            </w:r>
            <w:r w:rsidR="007F713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5" w:tgtFrame="_blank" w:history="1">
              <w:r w:rsidR="007F7132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050D91" w14:paraId="2FBF9D8B" w14:textId="77777777" w:rsidTr="00351B5C">
        <w:tc>
          <w:tcPr>
            <w:tcW w:w="11319" w:type="dxa"/>
            <w:vAlign w:val="center"/>
          </w:tcPr>
          <w:p w14:paraId="1A28817D" w14:textId="6BA5BE1F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Семёнова Ирина Андреевна</w:t>
            </w:r>
            <w:r w:rsidR="007F713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017770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01777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0C8FA10" w14:textId="2D788945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(Бухтоярова) Родилась в 1901 г., Омская губ., Калачинский уезд; русская; неграмотная; сортировщица отделения "Союзшерсть".. </w:t>
            </w:r>
            <w:r w:rsidR="00007FF1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Омская обл., Калачинский р-н, с. Калачинское.</w:t>
            </w:r>
            <w:r w:rsidR="007F5CD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23 августа 1937 г.</w:t>
            </w:r>
            <w:r w:rsidR="007F5CD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по Омской обл. 4 сентября 1937 г., обв.: за </w:t>
            </w:r>
            <w:r w:rsidR="00761DBE" w:rsidRPr="007D0792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 без ссылки на закон.</w:t>
            </w:r>
            <w:r w:rsidR="007F5CD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8 лет ИТЛ, направлена в Томасинлаг. Умерла 13.07.1940 г. в Томасинлаге. Реабилитирована 21 апреля 1989 г. Прокуратурой Омской обл. на основании Указа ПВС СССР.</w:t>
            </w:r>
          </w:p>
          <w:p w14:paraId="392DDE8D" w14:textId="082AED61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Омской обл.</w:t>
            </w:r>
            <w:r w:rsidR="007F713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6" w:tgtFrame="_blank" w:history="1">
              <w:r w:rsidR="007F7132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7086" w:rsidRPr="00050D91" w14:paraId="25DABE3F" w14:textId="77777777" w:rsidTr="00351B5C">
        <w:tc>
          <w:tcPr>
            <w:tcW w:w="11319" w:type="dxa"/>
            <w:vAlign w:val="center"/>
          </w:tcPr>
          <w:p w14:paraId="159C9C78" w14:textId="63F0555F" w:rsidR="007A7086" w:rsidRPr="007D0792" w:rsidRDefault="007A70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Сененко Ольга Федоровна</w:t>
            </w:r>
            <w:r w:rsidR="009D1A30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AB470F9" w14:textId="69474B3C" w:rsidR="007A7086" w:rsidRPr="007D0792" w:rsidRDefault="007A70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1892 г.</w:t>
            </w:r>
            <w:r w:rsidR="009D1A3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Черкесск (Черкассы)</w:t>
            </w:r>
            <w:r w:rsidR="009D1A3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9D1A3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575EDC78" w14:textId="77777777" w:rsidR="007A7086" w:rsidRPr="007D0792" w:rsidRDefault="007A70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1B18EA21" w14:textId="4E5634F7" w:rsidR="007A7086" w:rsidRPr="007D0792" w:rsidRDefault="007A70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9D1A30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D1A3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7" w:tgtFrame="_blank" w:history="1">
              <w:r w:rsidR="009D1A30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050D91" w14:paraId="20A8A171" w14:textId="77777777" w:rsidTr="00351B5C">
        <w:tc>
          <w:tcPr>
            <w:tcW w:w="11319" w:type="dxa"/>
            <w:vAlign w:val="center"/>
          </w:tcPr>
          <w:p w14:paraId="650BA606" w14:textId="05BA26EB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Сенчук Варвара Станиславовна</w:t>
            </w:r>
            <w:r w:rsidR="00017770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53 года</w:t>
            </w:r>
            <w:r w:rsidR="0001777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AED2DCB" w14:textId="5EAC4291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1889 г., Туле; портниха..Арестована 18 февраля 1942 г.</w:t>
            </w:r>
            <w:r w:rsidR="0001777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УНКВД Тульской обл. 20 февраля 1942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по ст. 58, п. 10 УК РСФСР..</w:t>
            </w:r>
            <w:r w:rsidR="0001777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в тульской тюрьме 18.05.1942г., в связи с чем дело прекращено. Реабилитирована в марте 1999 г.</w:t>
            </w:r>
          </w:p>
          <w:p w14:paraId="480270A7" w14:textId="07B6FE06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Тульской обл.</w:t>
            </w:r>
            <w:r w:rsidR="009D1A30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8" w:tgtFrame="_blank" w:history="1">
              <w:r w:rsidR="009D1A30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050D91" w14:paraId="0DC25693" w14:textId="77777777" w:rsidTr="00351B5C">
        <w:tc>
          <w:tcPr>
            <w:tcW w:w="11319" w:type="dxa"/>
            <w:vAlign w:val="center"/>
          </w:tcPr>
          <w:p w14:paraId="3FA09375" w14:textId="2B9FC901" w:rsidR="003D60F1" w:rsidRPr="007D0792" w:rsidRDefault="003D60F1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Сенькевич Ефросинья Евдокимовна 68 лет    </w:t>
            </w:r>
          </w:p>
          <w:p w14:paraId="0E45C347" w14:textId="79CE3A0D" w:rsidR="003D60F1" w:rsidRPr="007D0792" w:rsidRDefault="003D60F1" w:rsidP="007D0792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1879 г., д. Старина Шуменского уезда Минской губернии; белоруска; неграмотная; Домохозяйка. </w:t>
            </w:r>
            <w:r w:rsidR="00DF61EE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Могилевская обл., Быхов. Арестована 3 сентября 1937 г. Приговорена: "тройка" 31 октября 1937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72 - </w:t>
            </w:r>
            <w:r w:rsidR="009A02FC" w:rsidRPr="007D0792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агитация.</w:t>
            </w:r>
            <w:r w:rsidR="009D1A3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ИТЛ, умерла 05.02.1947 Реабилитирована 17 ноября 1989 г. Прокуратурой Могилевской обл.</w:t>
            </w:r>
          </w:p>
          <w:p w14:paraId="65732794" w14:textId="0286F13D" w:rsidR="00FF491C" w:rsidRPr="007D0792" w:rsidRDefault="003D60F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</w:t>
            </w:r>
            <w:r w:rsidR="009D1A30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9" w:tgtFrame="_blank" w:history="1">
              <w:r w:rsidR="009D1A30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C45A74" w14:paraId="1A48C900" w14:textId="77777777" w:rsidTr="00351B5C">
        <w:tc>
          <w:tcPr>
            <w:tcW w:w="11319" w:type="dxa"/>
            <w:vAlign w:val="center"/>
          </w:tcPr>
          <w:p w14:paraId="00463FAD" w14:textId="654E10CB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Сенявина Александра Васильевна</w:t>
            </w:r>
            <w:r w:rsidR="00E46BF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="002D5943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52 года </w:t>
            </w:r>
            <w:r w:rsidR="009D1A30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</w:t>
            </w:r>
          </w:p>
          <w:p w14:paraId="295F4D35" w14:textId="673B5C94" w:rsidR="00911219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1883 г.</w:t>
            </w:r>
            <w:r w:rsidR="00682A0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="0079412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м.р: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Москва</w:t>
            </w:r>
            <w:r w:rsidR="0079412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79412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из купцов</w:t>
            </w:r>
            <w:r w:rsidR="0079412B" w:rsidRPr="007D0792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бразование: среднее</w:t>
            </w:r>
            <w:r w:rsidR="0079412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79412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007FF1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Москва, ул. М. Бронная, д. 46, кв. 1</w:t>
            </w:r>
            <w:r w:rsidR="0079412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2A2E55" w:rsidRPr="007D0792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="005235AC">
              <w:rPr>
                <w:rFonts w:ascii="Arial" w:hAnsi="Arial" w:cs="Arial"/>
                <w:sz w:val="16"/>
                <w:szCs w:val="16"/>
                <w:lang w:val="ru-RU"/>
              </w:rPr>
              <w:t>. 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рест</w:t>
            </w:r>
            <w:r w:rsidR="0079412B" w:rsidRPr="007D0792">
              <w:rPr>
                <w:rFonts w:ascii="Arial" w:hAnsi="Arial" w:cs="Arial"/>
                <w:sz w:val="16"/>
                <w:szCs w:val="16"/>
                <w:lang w:val="ru-RU"/>
              </w:rPr>
              <w:t>ован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а: февраль 1935 г.</w:t>
            </w:r>
            <w:r w:rsidR="0079412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124D4"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Обвин.: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принимала участие в выпуске сборников к</w:t>
            </w:r>
            <w:r w:rsidR="00911219" w:rsidRPr="007D0792"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содержания журнала "Банка-Богач"</w:t>
            </w:r>
            <w:r w:rsidR="0091121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58-11</w:t>
            </w:r>
            <w:r w:rsidR="0079412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16A1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дело прекращено за смертью обвиняемого. </w:t>
            </w:r>
            <w:r w:rsidR="0079412B"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24 апреля 1935 г.</w:t>
            </w:r>
            <w:r w:rsidR="00216A1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9412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в заключении</w:t>
            </w:r>
            <w:r w:rsidR="00216A1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D27BAC" w:rsidRPr="007D0792">
              <w:rPr>
                <w:rFonts w:ascii="Arial" w:hAnsi="Arial" w:cs="Arial"/>
                <w:sz w:val="16"/>
                <w:szCs w:val="16"/>
                <w:lang w:val="ru-RU"/>
              </w:rPr>
              <w:t>д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ата прекращения дела: 8 мая 1935 г.</w:t>
            </w:r>
            <w:r w:rsidR="00D27BA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63B0F" w:rsidRPr="007D0792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="00911219" w:rsidRPr="007D0792">
              <w:rPr>
                <w:rFonts w:ascii="Arial" w:hAnsi="Arial" w:cs="Arial"/>
                <w:sz w:val="16"/>
                <w:szCs w:val="16"/>
                <w:lang w:val="ru-RU"/>
              </w:rPr>
              <w:t>27 июня 1935</w:t>
            </w:r>
            <w:r w:rsidR="00911219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911219" w:rsidRPr="007D0792">
              <w:rPr>
                <w:rFonts w:ascii="Arial" w:hAnsi="Arial" w:cs="Arial"/>
                <w:sz w:val="16"/>
                <w:szCs w:val="16"/>
                <w:lang w:val="ru-RU"/>
              </w:rPr>
              <w:t>г. осуждены: е</w:t>
            </w:r>
            <w:r w:rsidR="00063B0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е муж </w:t>
            </w:r>
            <w:hyperlink r:id="rId80" w:history="1">
              <w:r w:rsidR="005235AC" w:rsidRPr="005235A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Сенявин_Юрий_Алексеевич</w:t>
              </w:r>
            </w:hyperlink>
            <w:r w:rsidR="005235A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63B0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г.р., </w:t>
            </w:r>
            <w:r w:rsidR="00911219" w:rsidRPr="007D0792">
              <w:rPr>
                <w:rFonts w:ascii="Arial" w:hAnsi="Arial" w:cs="Arial"/>
                <w:sz w:val="16"/>
                <w:szCs w:val="16"/>
                <w:lang w:val="ru-RU"/>
              </w:rPr>
              <w:t>на 10 лет ИТЛ, ее сыновья близнецы</w:t>
            </w:r>
            <w:r w:rsidR="005235A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1" w:history="1">
              <w:r w:rsidR="005235AC" w:rsidRPr="005235A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Сенявин_Алексей_Юрьевич</w:t>
              </w:r>
            </w:hyperlink>
            <w:r w:rsidR="005235A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11219" w:rsidRPr="007D0792">
              <w:rPr>
                <w:rFonts w:ascii="Arial" w:hAnsi="Arial" w:cs="Arial"/>
                <w:sz w:val="16"/>
                <w:szCs w:val="16"/>
                <w:lang w:val="ru-RU"/>
              </w:rPr>
              <w:t>1912 г.р., и</w:t>
            </w:r>
            <w:r w:rsidR="00AB169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2" w:history="1">
              <w:r w:rsidR="00AB1697" w:rsidRPr="00AB169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Сенявин_Александр_Юрьевич</w:t>
              </w:r>
            </w:hyperlink>
            <w:r w:rsidR="0091121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1912 г.р., на 3 года ИТЛ) Архивное дело: ГА РФ. Д. П-16915.</w:t>
            </w:r>
          </w:p>
          <w:p w14:paraId="0B6E1C85" w14:textId="5094405F" w:rsidR="00FE0786" w:rsidRPr="007D0792" w:rsidRDefault="00FE0786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9D1A30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9D1A30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83" w:tgtFrame="_blank" w:history="1">
              <w:r w:rsidR="009D1A30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7D0792" w14:paraId="5F3E06AF" w14:textId="77777777" w:rsidTr="00351B5C">
        <w:tc>
          <w:tcPr>
            <w:tcW w:w="11319" w:type="dxa"/>
            <w:vAlign w:val="center"/>
          </w:tcPr>
          <w:p w14:paraId="7553BEB1" w14:textId="12F41E1A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Серакова Вера Федоровна</w:t>
            </w:r>
            <w:r w:rsidR="00464847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30 лет  </w:t>
            </w:r>
            <w:r w:rsidR="00F5080B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</w:p>
          <w:p w14:paraId="28C78743" w14:textId="0A17DF18" w:rsidR="00FE0786" w:rsidRPr="007D0792" w:rsidRDefault="00FE0786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1916 г., Китай, г. Харбина; русская; портниха, перед арестом - </w:t>
            </w:r>
            <w:r w:rsidR="009D1A30" w:rsidRPr="007D0792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007FF1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Дзержинск.</w:t>
            </w:r>
            <w:r w:rsidR="0046484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4 июля 1938 г.</w:t>
            </w:r>
            <w:r w:rsidR="0046484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3 ноября 1938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58-6.</w:t>
            </w:r>
            <w:r w:rsidR="0046484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к 6 г. ИТЛ. Умерла в Вятлаге до 13.05.46 г</w:t>
            </w:r>
            <w:r w:rsidR="00F5080B" w:rsidRPr="007D0792">
              <w:rPr>
                <w:rFonts w:ascii="Arial" w:hAnsi="Arial" w:cs="Arial"/>
                <w:sz w:val="16"/>
                <w:szCs w:val="16"/>
                <w:lang w:val="ru-RU"/>
              </w:rPr>
              <w:t>. (Предположительно ее муж</w:t>
            </w:r>
            <w:r w:rsidR="0074467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4" w:history="1">
              <w:r w:rsidR="0074467B" w:rsidRPr="0074467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Сераков_Владимир_Александрович</w:t>
              </w:r>
            </w:hyperlink>
            <w:r w:rsidR="00F5080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1911 г.р., расстрелян 8 января 1938</w:t>
            </w:r>
            <w:r w:rsidR="00F5080B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F5080B" w:rsidRPr="007D0792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099CCBAB" w14:textId="501FE97D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lastRenderedPageBreak/>
              <w:t>Источник: Книга памяти Нижегородской обл.</w:t>
            </w:r>
            <w:r w:rsidR="009D1A30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hyperlink r:id="rId85" w:tgtFrame="_blank" w:history="1">
              <w:r w:rsidR="009D1A30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63839" w:rsidRPr="00C45A74" w14:paraId="79C5053E" w14:textId="77777777" w:rsidTr="00351B5C">
        <w:tc>
          <w:tcPr>
            <w:tcW w:w="11319" w:type="dxa"/>
            <w:vAlign w:val="center"/>
          </w:tcPr>
          <w:p w14:paraId="458A3EB3" w14:textId="1BB095CB" w:rsidR="00D63839" w:rsidRPr="007D0792" w:rsidRDefault="00D6383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lastRenderedPageBreak/>
              <w:t>Серасцова Ольга Николаевна</w:t>
            </w:r>
            <w:r w:rsidR="00F5080B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</w:t>
            </w:r>
          </w:p>
          <w:p w14:paraId="5FCE5411" w14:textId="54306D5F" w:rsidR="00D63839" w:rsidRPr="007D0792" w:rsidRDefault="00D6383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1904 г.</w:t>
            </w:r>
            <w:r w:rsidR="00F5080B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Харьковская обл.</w:t>
            </w:r>
            <w:r w:rsidR="00F5080B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Место смерти: Обский ИТЛ</w:t>
            </w:r>
            <w:r w:rsidR="00F5080B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097BEC32" w14:textId="77777777" w:rsidR="00D63839" w:rsidRPr="007D0792" w:rsidRDefault="00D6383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Место отбывания: Обский ИТЛ</w:t>
            </w:r>
          </w:p>
          <w:p w14:paraId="00DEADFA" w14:textId="726F250C" w:rsidR="00D63839" w:rsidRPr="007D0792" w:rsidRDefault="00D6383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F5080B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6" w:tgtFrame="_blank" w:history="1">
              <w:r w:rsidR="00F5080B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C056C" w:rsidRPr="00C45A74" w14:paraId="3FE0E4D4" w14:textId="77777777" w:rsidTr="00351B5C">
        <w:tc>
          <w:tcPr>
            <w:tcW w:w="11319" w:type="dxa"/>
            <w:vAlign w:val="center"/>
          </w:tcPr>
          <w:p w14:paraId="3430C57D" w14:textId="0FB3B357" w:rsidR="006C056C" w:rsidRPr="007D0792" w:rsidRDefault="006C056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Сергеева Анна </w:t>
            </w:r>
            <w:r w:rsidR="00F5080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(Ангелина)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Семеновна</w:t>
            </w:r>
            <w:r w:rsidR="003C77B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70 лет  </w:t>
            </w:r>
          </w:p>
          <w:p w14:paraId="32156681" w14:textId="6725D1E5" w:rsidR="006C056C" w:rsidRPr="007D0792" w:rsidRDefault="00F5080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="006C056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22 августа 1867 г.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м.р.: </w:t>
            </w:r>
            <w:r w:rsidR="006C056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Санкт-Петербург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6C056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схиигумения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6C056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18 февраля 1927 г.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6C056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Ленинград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6C056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ареста: 1927 г.</w:t>
            </w:r>
          </w:p>
          <w:p w14:paraId="7A0A3E33" w14:textId="77777777" w:rsidR="006C056C" w:rsidRPr="007D0792" w:rsidRDefault="006C056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Комментарий к аресту: В 1927г. находилась под следствием</w:t>
            </w:r>
          </w:p>
          <w:p w14:paraId="5B82B183" w14:textId="3471670E" w:rsidR="006C056C" w:rsidRPr="007D0792" w:rsidRDefault="006C056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«Новомученики и исповедники Русской Православной Церкви XX века»</w:t>
            </w:r>
            <w:r w:rsidR="00F5080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7" w:tgtFrame="_blank" w:history="1">
              <w:r w:rsidR="00F5080B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C45A74" w14:paraId="353748F0" w14:textId="77777777" w:rsidTr="00351B5C">
        <w:tc>
          <w:tcPr>
            <w:tcW w:w="11319" w:type="dxa"/>
            <w:vAlign w:val="center"/>
          </w:tcPr>
          <w:p w14:paraId="69933DD1" w14:textId="22DE256F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Сергеева Анфия Сергеевна</w:t>
            </w:r>
            <w:r w:rsidR="00365B9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71 год  </w:t>
            </w:r>
            <w:r w:rsidR="00B319F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50B75763" w14:textId="175B0FA2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1868 г.</w:t>
            </w:r>
            <w:r w:rsidR="003C77B2" w:rsidRPr="007D0792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3C77B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Атнинский р-н, д.Старое Мазиково; русская; </w:t>
            </w:r>
            <w:r w:rsidR="00007FF1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д.Новое Мазиково..Арестована 11 июля 1938 г.</w:t>
            </w:r>
            <w:r w:rsidR="003C77B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 ч.2, 58-11. ("участница секты "ИПХ", антиколхозные провокационные измышления").</w:t>
            </w:r>
            <w:r w:rsidR="003C77B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13.8.39 в тюремной больнице. Реабилитирована 6 марта 2002 г.</w:t>
            </w:r>
          </w:p>
          <w:p w14:paraId="24A0505A" w14:textId="2BEEEE7B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3C77B2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8" w:tgtFrame="_blank" w:history="1">
              <w:r w:rsidR="003C77B2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C45A74" w14:paraId="6AB16997" w14:textId="77777777" w:rsidTr="00351B5C">
        <w:tc>
          <w:tcPr>
            <w:tcW w:w="11319" w:type="dxa"/>
            <w:vAlign w:val="center"/>
          </w:tcPr>
          <w:p w14:paraId="0B98D0A2" w14:textId="604DE514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Сергеева Ксения Карповна </w:t>
            </w:r>
            <w:r w:rsidR="003943B5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48 лет  </w:t>
            </w:r>
            <w:r w:rsidR="003C77B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6CD909E" w14:textId="3F2C0581" w:rsidR="00707984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1890 г.</w:t>
            </w:r>
            <w:r w:rsidR="00BE3A3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Енисейская губ., Минусинский уезд, с. Шалаболино</w:t>
            </w:r>
            <w:r w:rsidR="00BE3A3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русская</w:t>
            </w:r>
            <w:r w:rsidR="00BE3A3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о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начальное</w:t>
            </w:r>
            <w:r w:rsidR="00BE3A3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БОЗ</w:t>
            </w:r>
            <w:r w:rsidR="00BE3A3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007FF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Томская обл., Колпашево</w:t>
            </w:r>
            <w:r w:rsidR="00BE3A3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б/п</w:t>
            </w:r>
            <w:r w:rsidR="00BE3A3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естована</w:t>
            </w:r>
            <w:r w:rsidR="00BE3A3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10 февраля 1938 г.</w:t>
            </w:r>
            <w:r w:rsidR="00BE3A3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0124D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к-р шп-див. повстанч. </w:t>
            </w:r>
            <w:r w:rsidR="00BE3A3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рганизация</w:t>
            </w:r>
            <w:r w:rsidR="00BE3A3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Высшая мера наказания</w:t>
            </w:r>
            <w:r w:rsidR="00BE3A3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Дата смерти: 20 мая 1938 г. в заключении</w:t>
            </w:r>
            <w:r w:rsidR="0070798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C40F5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7 февраля 1958 г.</w:t>
            </w:r>
            <w:r w:rsidR="0070798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Примечание: / Умерла до приведения приговора-ВМН</w:t>
            </w:r>
          </w:p>
          <w:p w14:paraId="62F4F6EA" w14:textId="2D1ACDEB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Томской обл.; БД Красноярского общества "Мемориал"</w:t>
            </w:r>
            <w:r w:rsidR="003C77B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9" w:tgtFrame="_blank" w:history="1">
              <w:r w:rsidR="003C77B2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C45A74" w14:paraId="4BBEF750" w14:textId="77777777" w:rsidTr="00351B5C">
        <w:tc>
          <w:tcPr>
            <w:tcW w:w="11319" w:type="dxa"/>
            <w:vAlign w:val="center"/>
          </w:tcPr>
          <w:p w14:paraId="040A5EC5" w14:textId="70715CBE" w:rsidR="007A1C84" w:rsidRPr="007D0792" w:rsidRDefault="007A1C84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Сердюкова Наталия Ивановна</w:t>
            </w:r>
            <w:r w:rsidR="003943B5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37 лет  </w:t>
            </w:r>
            <w:r w:rsidR="008820A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CE26D22" w14:textId="6BCD2940" w:rsidR="007A1C84" w:rsidRPr="007D0792" w:rsidRDefault="007A1C84" w:rsidP="007D0792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1906 г., с.Новоселовка Курской обл.; русская;</w:t>
            </w:r>
            <w:r w:rsidR="001663B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31 мая 1938 г., </w:t>
            </w:r>
            <w:r w:rsidR="00F6064B" w:rsidRPr="007D0792">
              <w:rPr>
                <w:rFonts w:ascii="Arial" w:hAnsi="Arial" w:cs="Arial"/>
                <w:sz w:val="16"/>
                <w:szCs w:val="16"/>
                <w:lang w:val="ru-RU"/>
              </w:rPr>
              <w:t>обв.:</w:t>
            </w:r>
            <w:r w:rsidR="00F6064B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F6064B" w:rsidRPr="007D0792">
              <w:rPr>
                <w:rFonts w:ascii="Arial" w:hAnsi="Arial" w:cs="Arial"/>
                <w:sz w:val="16"/>
                <w:szCs w:val="16"/>
                <w:lang w:val="ru-RU"/>
              </w:rPr>
              <w:t>ЧСИР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1663B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Акмолинское ЛО 31.05.1938 из тюрьмы г.Челябинска. В АЛЖИРе находилась до 25.06.1939. Умерла в Джезказгане 10.09.1943.</w:t>
            </w:r>
          </w:p>
          <w:p w14:paraId="1110C76A" w14:textId="7430571F" w:rsidR="00E21E81" w:rsidRPr="007D0792" w:rsidRDefault="007A1C84" w:rsidP="007D0792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1663B7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90" w:tgtFrame="_blank" w:history="1">
              <w:r w:rsidR="001663B7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C45A74" w14:paraId="3F8FBB1C" w14:textId="77777777" w:rsidTr="00351B5C">
        <w:tc>
          <w:tcPr>
            <w:tcW w:w="11319" w:type="dxa"/>
            <w:vAlign w:val="center"/>
          </w:tcPr>
          <w:p w14:paraId="332CA5FD" w14:textId="52503098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Серова Валентина Михайловна</w:t>
            </w:r>
            <w:r w:rsidR="003943B5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0125C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44 года  </w:t>
            </w:r>
            <w:r w:rsidR="009D052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181C7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2E8B679" w14:textId="5D85E44B" w:rsidR="00FE0786" w:rsidRPr="007D0792" w:rsidRDefault="00FE0786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Амурская обл., г. Благовещенск; русская; </w:t>
            </w:r>
            <w:r w:rsidR="00A068CE" w:rsidRPr="007D0792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007FF1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р-н п., затона Шиморское, Выксунский р-н.</w:t>
            </w:r>
            <w:r w:rsidR="009D052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17 октября 1937 г.</w:t>
            </w:r>
            <w:r w:rsidR="003943B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14 октября 1938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58-6.</w:t>
            </w:r>
            <w:r w:rsidR="004627F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к 10 г. ИТЛ. Умерла в заключении 07.05.42 г.</w:t>
            </w:r>
            <w:r w:rsidR="009D052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</w:t>
            </w:r>
            <w:r w:rsidR="002676C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1" w:history="1">
              <w:r w:rsidR="002676CE" w:rsidRPr="002676C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Серов_Матвей_Сергеевич</w:t>
              </w:r>
            </w:hyperlink>
            <w:r w:rsidR="002676C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D052D" w:rsidRPr="007D0792">
              <w:rPr>
                <w:rFonts w:ascii="Arial" w:hAnsi="Arial" w:cs="Arial"/>
                <w:sz w:val="16"/>
                <w:szCs w:val="16"/>
                <w:lang w:val="ru-RU"/>
              </w:rPr>
              <w:t>1891 г.р., расстрелян 10 ноября 1937</w:t>
            </w:r>
            <w:r w:rsidR="009D052D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9D052D" w:rsidRPr="007D0792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181C78" w:rsidRPr="007D0792">
              <w:rPr>
                <w:rFonts w:ascii="Arial" w:hAnsi="Arial" w:cs="Arial"/>
                <w:sz w:val="16"/>
                <w:szCs w:val="16"/>
                <w:lang w:val="ru-RU"/>
              </w:rPr>
              <w:t>, ее сын</w:t>
            </w:r>
            <w:r w:rsidR="002676C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2" w:history="1">
              <w:r w:rsidR="002676CE" w:rsidRPr="002676C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Серов_Георгий_Матвеевич</w:t>
              </w:r>
            </w:hyperlink>
            <w:r w:rsidR="002676C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81C7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1916 </w:t>
            </w:r>
            <w:r w:rsidR="002676CE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 w:rsidR="00181C78" w:rsidRPr="007D0792">
              <w:rPr>
                <w:rFonts w:ascii="Arial" w:hAnsi="Arial" w:cs="Arial"/>
                <w:sz w:val="16"/>
                <w:szCs w:val="16"/>
                <w:lang w:val="ru-RU"/>
              </w:rPr>
              <w:t>.р., расстрелян 26 февраля 1938</w:t>
            </w:r>
            <w:r w:rsidR="00181C78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181C78" w:rsidRPr="007D0792">
              <w:rPr>
                <w:rFonts w:ascii="Arial" w:hAnsi="Arial" w:cs="Arial"/>
                <w:sz w:val="16"/>
                <w:szCs w:val="16"/>
                <w:lang w:val="ru-RU"/>
              </w:rPr>
              <w:t>г. ; ее сын</w:t>
            </w:r>
            <w:r w:rsidR="002676C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3" w:history="1">
              <w:r w:rsidR="002676CE" w:rsidRPr="002676C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Серов_Владимир_Матвеевич</w:t>
              </w:r>
            </w:hyperlink>
            <w:r w:rsidR="002676C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81C78" w:rsidRPr="007D0792">
              <w:rPr>
                <w:rFonts w:ascii="Arial" w:hAnsi="Arial" w:cs="Arial"/>
                <w:sz w:val="16"/>
                <w:szCs w:val="16"/>
                <w:lang w:val="ru-RU"/>
              </w:rPr>
              <w:t>1919 г.р., расстрелян 29 декабря 1937</w:t>
            </w:r>
            <w:r w:rsidR="00181C78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181C78" w:rsidRPr="007D0792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44AD1873" w14:textId="28493B42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9D052D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4" w:tgtFrame="_blank" w:history="1">
              <w:r w:rsidR="009D052D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C45A74" w14:paraId="77A2481F" w14:textId="77777777" w:rsidTr="00351B5C">
        <w:tc>
          <w:tcPr>
            <w:tcW w:w="11319" w:type="dxa"/>
            <w:vAlign w:val="center"/>
          </w:tcPr>
          <w:p w14:paraId="017C78F0" w14:textId="7BF3BC49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Серова Лидия Ивановна </w:t>
            </w:r>
            <w:r w:rsidR="000125C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46 лет  </w:t>
            </w:r>
          </w:p>
          <w:p w14:paraId="252FC94A" w14:textId="12AC6F76" w:rsidR="002D276E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1883 г.</w:t>
            </w:r>
            <w:r w:rsidR="004D5F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Тверская губ.</w:t>
            </w:r>
            <w:r w:rsidR="004D5F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послушница</w:t>
            </w:r>
            <w:r w:rsidR="004D5F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п</w:t>
            </w:r>
            <w:r w:rsidR="00007FF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Архангельск</w:t>
            </w:r>
            <w:r w:rsidR="004D5F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ареста: 20 октября 1928 г.</w:t>
            </w:r>
            <w:r w:rsidR="004D5F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0124D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"а/с агитация, участница к/р группировки церковников"</w:t>
            </w:r>
            <w:r w:rsidR="004D5F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Дата смерти: 15 марта 1929 г.</w:t>
            </w:r>
            <w:r w:rsidR="00997C3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997C36" w:rsidRPr="007D0792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</w:t>
            </w:r>
            <w:r w:rsidR="00997C36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997C36" w:rsidRPr="007D079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997C3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До приговора не дожила — умерла в больнице</w:t>
            </w:r>
          </w:p>
          <w:p w14:paraId="3A29FB81" w14:textId="6E1A0021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7D0792">
              <w:rPr>
                <w:rFonts w:ascii="Arial" w:hAnsi="Arial" w:cs="Arial"/>
                <w:b/>
                <w:sz w:val="16"/>
                <w:szCs w:val="16"/>
              </w:rPr>
              <w:t>XX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века»</w:t>
            </w:r>
            <w:r w:rsidR="009D052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5" w:tgtFrame="_blank" w:history="1">
              <w:r w:rsidR="009D052D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769E8" w:rsidRPr="00C45A74" w14:paraId="39629367" w14:textId="77777777" w:rsidTr="00351B5C">
        <w:tc>
          <w:tcPr>
            <w:tcW w:w="11319" w:type="dxa"/>
            <w:vAlign w:val="center"/>
          </w:tcPr>
          <w:p w14:paraId="219E3699" w14:textId="6D8E23A2" w:rsidR="008769E8" w:rsidRPr="008769E8" w:rsidRDefault="008769E8" w:rsidP="008769E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8769E8">
              <w:rPr>
                <w:rFonts w:ascii="Arial" w:hAnsi="Arial" w:cs="Arial"/>
                <w:b/>
                <w:sz w:val="16"/>
                <w:szCs w:val="16"/>
                <w:lang w:val="ru-RU"/>
              </w:rPr>
              <w:t>Сидорчук Катерина Григорьевна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20 лет  </w:t>
            </w:r>
            <w:r w:rsidRPr="008769E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E31AA03" w14:textId="5A0C69FF" w:rsidR="008769E8" w:rsidRPr="008769E8" w:rsidRDefault="008769E8" w:rsidP="008769E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8769E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1914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 </w:t>
            </w:r>
            <w:r w:rsidRPr="008769E8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украин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ка, </w:t>
            </w:r>
            <w:r w:rsidRPr="008769E8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депортированный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8769E8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</w:t>
            </w:r>
            <w:r w:rsidRPr="008769E8">
              <w:rPr>
                <w:rFonts w:ascii="Arial" w:hAnsi="Arial" w:cs="Arial"/>
                <w:bCs/>
                <w:sz w:val="16"/>
                <w:szCs w:val="16"/>
                <w:lang w:val="ru-RU"/>
              </w:rPr>
              <w:t>Хмельницкая обл., Славутский р-н, село Хоровец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8769E8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1934 г. в ссылке.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8769E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Саломатка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8769E8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1930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8769E8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Депортация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8769E8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Комментарий к аресту: Осенью 30г депортирована с родителями.</w:t>
            </w:r>
          </w:p>
          <w:p w14:paraId="130EC9DB" w14:textId="4C98322D" w:rsidR="008769E8" w:rsidRPr="007D0792" w:rsidRDefault="008769E8" w:rsidP="008769E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8769E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База данных Красноярска; </w:t>
            </w:r>
            <w:hyperlink r:id="rId96" w:tgtFrame="_blank" w:history="1">
              <w:r w:rsidRPr="008769E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50F53" w:rsidRPr="007D0792" w14:paraId="6A1BE6FB" w14:textId="77777777" w:rsidTr="00351B5C">
        <w:tc>
          <w:tcPr>
            <w:tcW w:w="11319" w:type="dxa"/>
            <w:vAlign w:val="center"/>
          </w:tcPr>
          <w:p w14:paraId="01F8048B" w14:textId="4F3571DA" w:rsidR="00207E09" w:rsidRPr="007D0792" w:rsidRDefault="00050F5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</w:t>
            </w:r>
            <w:r w:rsidR="0027086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идяк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</w:t>
            </w:r>
            <w:r w:rsidR="0027086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офия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Ф</w:t>
            </w:r>
            <w:r w:rsidR="0027086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ран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цевна</w:t>
            </w:r>
            <w:r w:rsidR="009D052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34 года  </w:t>
            </w:r>
          </w:p>
          <w:p w14:paraId="46FA0F6B" w14:textId="5F200FB4" w:rsidR="00050F53" w:rsidRPr="007D0792" w:rsidRDefault="0027086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(</w:t>
            </w:r>
            <w:r w:rsidR="009D052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укр.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Сидяк Софія Францівна) </w:t>
            </w:r>
            <w:r w:rsidR="00050F5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1911 г.р., г. Ровно, прож. г. Ильинцы, украинка, </w:t>
            </w:r>
            <w:r w:rsidR="009D052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из рабочих</w:t>
            </w:r>
            <w:r w:rsidR="00050F5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образование</w:t>
            </w:r>
            <w:r w:rsidR="009D052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</w:t>
            </w:r>
            <w:r w:rsidR="00050F5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нсредн</w:t>
            </w:r>
            <w:r w:rsidR="009D052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ее</w:t>
            </w:r>
            <w:r w:rsidR="00050F5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​​</w:t>
            </w:r>
            <w:r w:rsidR="009D052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БОЗ, замужем. </w:t>
            </w:r>
            <w:r w:rsidR="00050F5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3 детей. Арест. 07.12.1944 г. </w:t>
            </w:r>
            <w:r w:rsidR="009D052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Статья: 54-1 УК УССР; Приговор: умерла в ходе следствия; </w:t>
            </w:r>
            <w:r w:rsidR="00050F5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Реабил. 14.10.1991 г.</w:t>
            </w:r>
            <w:r w:rsidR="009D052D" w:rsidRPr="007D0792">
              <w:rPr>
                <w:rFonts w:ascii="Arial" w:hAnsi="Arial" w:cs="Arial"/>
                <w:bCs/>
                <w:sz w:val="16"/>
                <w:szCs w:val="16"/>
              </w:rPr>
              <w:t xml:space="preserve"> [№: 571]</w:t>
            </w:r>
          </w:p>
          <w:p w14:paraId="20EE1EAF" w14:textId="3DD6C1F8" w:rsidR="00050F53" w:rsidRPr="007D0792" w:rsidRDefault="00050F5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Реабилитированные историей: Винницкая обл. Том 4; </w:t>
            </w:r>
            <w:hyperlink r:id="rId97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  <w:tr w:rsidR="0023256F" w:rsidRPr="00C45A74" w14:paraId="0C4BB768" w14:textId="77777777" w:rsidTr="00351B5C">
        <w:tc>
          <w:tcPr>
            <w:tcW w:w="11319" w:type="dxa"/>
            <w:vAlign w:val="center"/>
          </w:tcPr>
          <w:p w14:paraId="53624B9C" w14:textId="2EAD8E9F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Сизова</w:t>
            </w:r>
            <w:r w:rsidR="005E5CD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8210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(Фролова)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Татьяна Ивановна </w:t>
            </w:r>
            <w:r w:rsidR="00576EC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42 года  </w:t>
            </w:r>
          </w:p>
          <w:p w14:paraId="332EBA91" w14:textId="2D85B572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1896 г.</w:t>
            </w:r>
            <w:r w:rsidR="00E8210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Нижний Новгород</w:t>
            </w:r>
            <w:r w:rsidR="00AE1C9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русская</w:t>
            </w:r>
            <w:r w:rsidR="00AE1C9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из семьи купца 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I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гильдии</w:t>
            </w:r>
            <w:r w:rsidR="00AE1C9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мещане</w:t>
            </w:r>
            <w:r w:rsidR="00AE1C9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о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высшее</w:t>
            </w:r>
            <w:r w:rsidR="00AE1C9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машинистка ОКСа бумкомбината</w:t>
            </w:r>
            <w:r w:rsidR="00AE1C9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007FF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Правдинска (на момент ареста)</w:t>
            </w:r>
            <w:r w:rsidR="00AE1C9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2A2E55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б/п</w:t>
            </w:r>
            <w:r w:rsidR="00AE1C9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</w:t>
            </w:r>
            <w:r w:rsidR="00AE1C9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1937 г.</w:t>
            </w:r>
            <w:r w:rsidR="00AE1C9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0124D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а/с деят.</w:t>
            </w:r>
            <w:r w:rsidR="00AE1C9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Осудивший орган: тройка НКВД</w:t>
            </w:r>
            <w:r w:rsidR="00AE1C9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10 лет ИТЛ</w:t>
            </w:r>
            <w:r w:rsidR="00AE1C9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Дата смерти: 10 октября 1938 г.  ИТЛ,  Место захоронения: неизвестно. </w:t>
            </w:r>
            <w:r w:rsidR="00C40F5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26 августа 1939 г.</w:t>
            </w:r>
            <w:r w:rsidR="00AE1C9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1117</w:t>
            </w:r>
          </w:p>
          <w:p w14:paraId="22B81D60" w14:textId="0B0D65D6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Нижегородской обл.</w:t>
            </w:r>
            <w:r w:rsidR="00181C7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8" w:tgtFrame="_blank" w:history="1">
              <w:r w:rsidR="00181C78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C45A74" w14:paraId="235595F3" w14:textId="77777777" w:rsidTr="00351B5C">
        <w:tc>
          <w:tcPr>
            <w:tcW w:w="11319" w:type="dxa"/>
            <w:vAlign w:val="center"/>
          </w:tcPr>
          <w:p w14:paraId="4FC7C7DA" w14:textId="507B9CDA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Силинская </w:t>
            </w:r>
            <w:r w:rsidR="00761DBE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(Попова)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Анна Ивановна</w:t>
            </w:r>
            <w:r w:rsidR="0017559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60 лет  </w:t>
            </w:r>
          </w:p>
          <w:p w14:paraId="321F3753" w14:textId="68454EB5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1880 г.</w:t>
            </w:r>
            <w:r w:rsidR="00761DBE" w:rsidRPr="007D0792">
              <w:rPr>
                <w:rFonts w:ascii="Arial" w:hAnsi="Arial" w:cs="Arial"/>
                <w:sz w:val="16"/>
                <w:szCs w:val="16"/>
                <w:lang w:val="ru-RU"/>
              </w:rPr>
              <w:t>р., м</w:t>
            </w:r>
            <w:r w:rsidR="00903CCC" w:rsidRPr="007D0792">
              <w:rPr>
                <w:rFonts w:ascii="Arial" w:hAnsi="Arial" w:cs="Arial"/>
                <w:sz w:val="16"/>
                <w:szCs w:val="16"/>
                <w:lang w:val="ru-RU"/>
              </w:rPr>
              <w:t>.р.:</w:t>
            </w:r>
            <w:r w:rsidR="00761DB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с. Могойтуй Акшинского уезда Забайкальской обл.</w:t>
            </w:r>
            <w:r w:rsidR="00761DBE" w:rsidRPr="007D0792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181C7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там же,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761DBE" w:rsidRPr="007D0792">
              <w:rPr>
                <w:rFonts w:ascii="Arial" w:hAnsi="Arial" w:cs="Arial"/>
                <w:sz w:val="16"/>
                <w:szCs w:val="16"/>
                <w:lang w:val="ru-RU"/>
              </w:rPr>
              <w:t>, д</w:t>
            </w:r>
            <w:r w:rsidR="004B586E" w:rsidRPr="007D0792">
              <w:rPr>
                <w:rFonts w:ascii="Arial" w:hAnsi="Arial" w:cs="Arial"/>
                <w:sz w:val="16"/>
                <w:szCs w:val="16"/>
                <w:lang w:val="ru-RU"/>
              </w:rPr>
              <w:t>омохозяйка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181C7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61DBE" w:rsidRPr="007D0792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рестована</w:t>
            </w:r>
            <w:r w:rsidR="00761DB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29 августа 1938 г.</w:t>
            </w:r>
            <w:r w:rsidR="00761DB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B6361"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Осужд.: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17 ноября 1940 г.</w:t>
            </w:r>
            <w:r w:rsidR="00761DB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по ст. 58-10 УК РСФСР</w:t>
            </w:r>
            <w:r w:rsidR="00761DB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смертью.</w:t>
            </w:r>
            <w:r w:rsidR="00761DB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Дата смерти: 17 ноября 1940 г.  в заключении. </w:t>
            </w:r>
            <w:r w:rsidR="00C40F53" w:rsidRPr="007D0792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25 июня 2002 г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.</w:t>
            </w:r>
          </w:p>
          <w:p w14:paraId="729A44FD" w14:textId="6D8CF6F9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Восточного Забайкалья</w:t>
            </w:r>
            <w:r w:rsidR="00181C7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9" w:tgtFrame="_blank" w:history="1">
              <w:r w:rsidR="00181C78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D579F" w:rsidRPr="00C45A74" w14:paraId="332978A3" w14:textId="77777777" w:rsidTr="00351B5C">
        <w:tc>
          <w:tcPr>
            <w:tcW w:w="11319" w:type="dxa"/>
            <w:vAlign w:val="center"/>
          </w:tcPr>
          <w:p w14:paraId="2CB173DB" w14:textId="604D8594" w:rsidR="009D579F" w:rsidRPr="007D0792" w:rsidRDefault="009D579F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Симанкина Марта Самойловна </w:t>
            </w:r>
            <w:r w:rsidR="009C037E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73 года</w:t>
            </w:r>
            <w:r w:rsidR="009C037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</w:t>
            </w:r>
            <w:r w:rsidR="00C9014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1AA7E023" w14:textId="4DAC7901" w:rsidR="009D579F" w:rsidRPr="007D0792" w:rsidRDefault="009D579F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1869 г.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="00DB361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Двинск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немка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из рабочих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о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среднее, женская гимназия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домохозяйка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г. Москва, Б. Афанасьевский пер., д. 30, кв. 7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б/п;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1942 г.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рестован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Киевское р/о УНКВД г. Москвы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24 декабря 1941 г.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Обвинение: </w:t>
            </w:r>
            <w:r w:rsidR="000D58A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а/с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агитация, угроза расправой коммунистам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17 февраля 1942 г.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Военный трибунал г. Москвы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58-10 ч.2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10 лет ИТЛ с поражением в правах на 5 лет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3 февраля 1958 г.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Московский городской суд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ГА РФ. Д. П-30335</w:t>
            </w:r>
          </w:p>
          <w:p w14:paraId="1F7DAB83" w14:textId="7A9139D1" w:rsidR="009D579F" w:rsidRPr="007D0792" w:rsidRDefault="009D579F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</w:t>
            </w:r>
            <w:hyperlink r:id="rId100" w:tgtFrame="_blank" w:history="1">
              <w:r w:rsidR="004F160E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C45A74" w14:paraId="19AEBE0F" w14:textId="77777777" w:rsidTr="00351B5C">
        <w:tc>
          <w:tcPr>
            <w:tcW w:w="11319" w:type="dxa"/>
            <w:vAlign w:val="center"/>
          </w:tcPr>
          <w:p w14:paraId="25663E75" w14:textId="268CC724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Симанова Клавдия Ивановна</w:t>
            </w:r>
            <w:r w:rsidR="0017559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37 лет  </w:t>
            </w:r>
            <w:r w:rsidR="004F160E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2A14FC8F" w14:textId="0E99601B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1906 г.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м.р.: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 Молотов; Уборщица. </w:t>
            </w:r>
            <w:r w:rsidR="00007FF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Плесецкого р-на.</w:t>
            </w:r>
            <w:r w:rsidR="0017559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Приговорена: О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СО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НКВД СССР 16 июня 1943 г., обв.: по ст. 58-1-в УК РСФСР.</w:t>
            </w:r>
            <w:r w:rsidR="0017559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к ссылке в Коми АССР на 5 лет. 28.06.43 умерла в больнице завода № 1 Плесецкого района. Реабилитирована 6 мая 1989 г.</w:t>
            </w:r>
          </w:p>
          <w:p w14:paraId="0229D3CB" w14:textId="3DF48635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Поморский мемориал: Книга памяти Архангельской обл.</w:t>
            </w:r>
            <w:r w:rsidR="004F160E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01" w:tgtFrame="_blank" w:history="1">
              <w:r w:rsidR="004F160E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C45A74" w14:paraId="7B7C3C2A" w14:textId="77777777" w:rsidTr="00351B5C">
        <w:tc>
          <w:tcPr>
            <w:tcW w:w="11319" w:type="dxa"/>
            <w:vAlign w:val="center"/>
          </w:tcPr>
          <w:p w14:paraId="24BA5D3E" w14:textId="514E9994" w:rsidR="000F13B2" w:rsidRPr="007D0792" w:rsidRDefault="000F13B2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Симо Клавдия Адамовна 49 лет  </w:t>
            </w:r>
            <w:r w:rsidR="00473F7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4FC0ED9A" w14:textId="6FC0D93A" w:rsidR="00473F77" w:rsidRPr="007D0792" w:rsidRDefault="000F13B2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Родиалсь: 1 марта 1889 г., м.р.: 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Тарту, эстонка, псаломщица,учительница и воспитательница Епархиального училища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Прож.: Ленинградская обл. </w:t>
            </w:r>
            <w:r w:rsidR="00473F7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</w:t>
            </w:r>
            <w:r w:rsidR="00473F7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16 марта 1931 г.</w:t>
            </w:r>
            <w:r w:rsidR="004F160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 сентябре 1931г. ходатайство о "заключении СИМО в концлагерь на 5 лет" Арестована 3 сентября 1938 года </w:t>
            </w:r>
            <w:r w:rsidR="00E22FB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ОСО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при НКВД СССР статья ст.58–6 УК РСФСР. Приговор: 8 лет лишения свободы, умерла в заключении (Ее брат</w:t>
            </w:r>
            <w:r w:rsidR="00473F7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863E6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священник</w:t>
            </w:r>
            <w:r w:rsidR="0003278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02" w:history="1">
              <w:r w:rsidR="00032785" w:rsidRPr="00032785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Симо_Николай_Адамович</w:t>
              </w:r>
            </w:hyperlink>
            <w:r w:rsidR="00863E6C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863E6C" w:rsidRPr="007D0792">
              <w:rPr>
                <w:rFonts w:ascii="Arial" w:hAnsi="Arial" w:cs="Arial"/>
                <w:sz w:val="16"/>
                <w:szCs w:val="16"/>
                <w:lang w:val="ru-RU"/>
              </w:rPr>
              <w:t>1875 г.р.</w:t>
            </w:r>
            <w:r w:rsidR="00473F7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782AF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 </w:t>
            </w:r>
            <w:r w:rsidR="00782AF1" w:rsidRPr="00782AF1">
              <w:rPr>
                <w:rFonts w:ascii="Arial" w:hAnsi="Arial" w:cs="Arial"/>
                <w:sz w:val="16"/>
                <w:szCs w:val="16"/>
                <w:lang w:val="ru-RU"/>
              </w:rPr>
              <w:t>18 апреля 1931</w:t>
            </w:r>
            <w:r w:rsidR="00782AF1" w:rsidRPr="00782AF1">
              <w:rPr>
                <w:rFonts w:ascii="Arial" w:hAnsi="Arial" w:cs="Arial"/>
                <w:sz w:val="16"/>
                <w:szCs w:val="16"/>
              </w:rPr>
              <w:t> </w:t>
            </w:r>
            <w:r w:rsidR="00782AF1" w:rsidRPr="00782AF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782AF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473F77" w:rsidRPr="007D0792">
              <w:rPr>
                <w:rFonts w:ascii="Arial" w:hAnsi="Arial" w:cs="Arial"/>
                <w:sz w:val="16"/>
                <w:szCs w:val="16"/>
                <w:lang w:val="ru-RU"/>
              </w:rPr>
              <w:t>ее брат, дьякон</w:t>
            </w:r>
            <w:r w:rsidR="004D465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3" w:history="1">
              <w:r w:rsidR="004D465C" w:rsidRPr="004D465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Симо_Петр_Адамович</w:t>
              </w:r>
            </w:hyperlink>
            <w:r w:rsidR="00473F7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1883 г.р., расстрелян 20 декабря 1937</w:t>
            </w:r>
            <w:r w:rsidR="00473F77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473F77" w:rsidRPr="007D0792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1D059D9C" w14:textId="7D2F2C40" w:rsidR="00066ED1" w:rsidRPr="007D0792" w:rsidRDefault="000F13B2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Бессмертный барак</w:t>
            </w:r>
            <w:r w:rsidR="00473F7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04" w:history="1">
              <w:r w:rsidR="00473F77" w:rsidRPr="007D0792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C45A74" w14:paraId="5476F1B0" w14:textId="77777777" w:rsidTr="00351B5C">
        <w:tc>
          <w:tcPr>
            <w:tcW w:w="11319" w:type="dxa"/>
            <w:vAlign w:val="center"/>
          </w:tcPr>
          <w:p w14:paraId="681D16EF" w14:textId="5C9A73F7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Синева Федосья Сергеевна</w:t>
            </w:r>
            <w:r w:rsidR="0070086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814F2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52 года  </w:t>
            </w:r>
          </w:p>
          <w:p w14:paraId="5FDF0C73" w14:textId="2CA9BF0B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1885 г.</w:t>
            </w:r>
            <w:r w:rsidR="00473F7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Горьковская обл., Кулебакский р-н, с. Гремячево; русская; Домохозяйка. </w:t>
            </w:r>
            <w:r w:rsidR="00007FF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Ардатовский р-н, пос. Мухтолово.</w:t>
            </w:r>
            <w:r w:rsidR="005658D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 18 мая 1937 г.</w:t>
            </w:r>
            <w:r w:rsidR="005658D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Приговорена: тройка 27 августа 1937 г., обв.: КРД.</w:t>
            </w:r>
            <w:r w:rsidR="005658D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к 5 г. ИТЛ. Умерла в Кулойлаге 12.11.37 г.</w:t>
            </w:r>
          </w:p>
          <w:p w14:paraId="0AED80E8" w14:textId="67A5BC44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473F7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05" w:history="1">
              <w:r w:rsidR="00473F77" w:rsidRPr="007D0792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C45A74" w14:paraId="72F80DAD" w14:textId="77777777" w:rsidTr="00351B5C">
        <w:tc>
          <w:tcPr>
            <w:tcW w:w="11319" w:type="dxa"/>
            <w:vAlign w:val="center"/>
          </w:tcPr>
          <w:p w14:paraId="7222C99F" w14:textId="47FFC6BB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Синельникова Акулина Тимофеевна</w:t>
            </w:r>
            <w:r w:rsidR="00814F2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6218D5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28 лет  </w:t>
            </w:r>
            <w:r w:rsidR="00B518C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FD041F7" w14:textId="46F63950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1915 г., Воронежская обл., Никитовский р-н, с.Лазарево.; заключенная, ИТК-5..</w:t>
            </w:r>
            <w:r w:rsidR="00814F2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Приговорена: , обв.: 58-10 ч.2, 58-14..</w:t>
            </w:r>
          </w:p>
          <w:p w14:paraId="637F7D31" w14:textId="77777777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Умерла 30.3.43 на острове Свияжск, в ИТК-5, во время следствия .</w:t>
            </w:r>
          </w:p>
          <w:p w14:paraId="2CF2A030" w14:textId="7B3F8835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473F7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06" w:history="1">
              <w:r w:rsidR="00473F77" w:rsidRPr="007D0792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642FA" w:rsidRPr="00C45A74" w14:paraId="322DB4DD" w14:textId="77777777" w:rsidTr="00351B5C">
        <w:tc>
          <w:tcPr>
            <w:tcW w:w="11319" w:type="dxa"/>
            <w:vAlign w:val="center"/>
          </w:tcPr>
          <w:p w14:paraId="3289E06B" w14:textId="505DF3A7" w:rsidR="00FD6863" w:rsidRPr="007D0792" w:rsidRDefault="003642F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Сиппель Эмма (Элла) Георгиевна 20 лет     </w:t>
            </w:r>
          </w:p>
          <w:p w14:paraId="5629796B" w14:textId="247D4439" w:rsidR="00FD6863" w:rsidRPr="007D0792" w:rsidRDefault="003642F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1923 г.р., м.р.: Крымская АССР, Симферопольский р-н, немка. Прож</w:t>
            </w:r>
            <w:r w:rsidR="00FD686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Акмолинская обл., Зерендинский р-н, с. Доросовка [Дороговка]. Место отбывания: Усольлаг, Селянка. Примечание: Прибыла 03.02.1943 г. Дата смерти: 24 апреля 1943 г. Место смерти: Усольлаг, Селянка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1CB5FF9" w14:textId="6E733E49" w:rsidR="003642FA" w:rsidRPr="007D0792" w:rsidRDefault="003642F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107" w:history="1">
              <w:r w:rsidR="00FD6863" w:rsidRPr="007D0792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C45A74" w14:paraId="4BA93DE5" w14:textId="77777777" w:rsidTr="00351B5C">
        <w:tc>
          <w:tcPr>
            <w:tcW w:w="11319" w:type="dxa"/>
            <w:vAlign w:val="center"/>
          </w:tcPr>
          <w:p w14:paraId="3131A78D" w14:textId="313D3F1F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Ситникова Матрена Федоровна</w:t>
            </w:r>
            <w:r w:rsidR="006218D5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40 лет  </w:t>
            </w:r>
          </w:p>
          <w:p w14:paraId="5F9DABC3" w14:textId="48CE6994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1900 г., Липецкий р-н, с. Кузьмин. Отвержки; единоличница. </w:t>
            </w:r>
            <w:r w:rsidR="00007FF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Липецкий р-н, с. Кузьмин. Отвержки.</w:t>
            </w:r>
            <w:r w:rsidR="0054385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Арестована 27 апреля 1940 г., Приговорена: , обв.: ст.58-10-2, 58-11.Дата смерти: 29 июня 1940 г., в заключении </w:t>
            </w:r>
          </w:p>
          <w:p w14:paraId="3ED34FCD" w14:textId="34637F93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Липецкой обл.</w:t>
            </w:r>
            <w:r w:rsidR="00FD6863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08" w:history="1">
              <w:r w:rsidR="00FD6863" w:rsidRPr="007D0792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C45A74" w14:paraId="41357DC4" w14:textId="77777777" w:rsidTr="00351B5C">
        <w:tc>
          <w:tcPr>
            <w:tcW w:w="11319" w:type="dxa"/>
            <w:vAlign w:val="center"/>
          </w:tcPr>
          <w:p w14:paraId="36B84C8A" w14:textId="3A77C861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Ситникова </w:t>
            </w:r>
            <w:r w:rsidR="00FD6863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Мэри (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Мери</w:t>
            </w:r>
            <w:r w:rsidR="00FD6863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)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Карловна</w:t>
            </w:r>
            <w:r w:rsidR="006218D5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BC7523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48 лет  </w:t>
            </w:r>
          </w:p>
          <w:p w14:paraId="4235CB7B" w14:textId="48318930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1895 г.</w:t>
            </w:r>
            <w:r w:rsidR="00FD686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г.Верро Лифляндской губ.; немка;</w:t>
            </w:r>
            <w:r w:rsidR="006218D5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Приговорена: ОСО при НКВД СССР 19 мая 1938 г., </w:t>
            </w:r>
            <w:r w:rsidR="00F6064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обв.: ЧСИР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="00FD686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к 8 годам ИТЛ. Прибыла в Акмолинское ЛО 08.08.1938 из Бутырской тюрьмы г.Москвы. В АЛЖИРе находилась до 16.09.1942</w:t>
            </w:r>
            <w:r w:rsidR="00FD686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1.09.1942 г. была осуждена вторично Судебной Коллегией по уголовным делам Акмолинского облсуда по ст. 58-10 ч. 2 УК РСФСР сроком на 10 лет лишения свободы.. Умерла в Карлаге 7.06.1943.</w:t>
            </w:r>
          </w:p>
          <w:p w14:paraId="24CC0055" w14:textId="0CA04B4E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FD6863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09" w:history="1">
              <w:r w:rsidR="00FD6863" w:rsidRPr="007D0792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C45A74" w14:paraId="3789EDD5" w14:textId="77777777" w:rsidTr="00351B5C">
        <w:tc>
          <w:tcPr>
            <w:tcW w:w="11319" w:type="dxa"/>
            <w:vAlign w:val="center"/>
          </w:tcPr>
          <w:p w14:paraId="3C26AD95" w14:textId="442A8DCB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Ситникова-Гаусман Вера Максимовна</w:t>
            </w:r>
            <w:r w:rsidR="00BC7523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44 года  </w:t>
            </w:r>
            <w:r w:rsidR="004B7AE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9449113" w14:textId="03E54C23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1897 г.</w:t>
            </w:r>
            <w:r w:rsidR="00B64009" w:rsidRPr="007D0792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="00D04B5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., </w:t>
            </w:r>
            <w:r w:rsidR="00B64009" w:rsidRPr="007D0792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="00903CC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.р.: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Москва</w:t>
            </w:r>
            <w:r w:rsidR="00D04B5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D04B5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из рабочих</w:t>
            </w:r>
            <w:r w:rsidR="00D04B56" w:rsidRPr="007D0792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бразование: среднее, 9 классов школы</w:t>
            </w:r>
            <w:r w:rsidR="00D04B5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430151" w:rsidRPr="007D0792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="002105B2" w:rsidRPr="007D0792">
              <w:rPr>
                <w:rFonts w:ascii="Arial" w:hAnsi="Arial" w:cs="Arial"/>
                <w:sz w:val="16"/>
                <w:szCs w:val="16"/>
                <w:lang w:val="ru-RU"/>
              </w:rPr>
              <w:t>, п</w:t>
            </w:r>
            <w:r w:rsidR="00007FF1" w:rsidRPr="007D0792">
              <w:rPr>
                <w:rFonts w:ascii="Arial" w:hAnsi="Arial" w:cs="Arial"/>
                <w:sz w:val="16"/>
                <w:szCs w:val="16"/>
                <w:lang w:val="ru-RU"/>
              </w:rPr>
              <w:t>рож.: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Москва, ул. Малая Грузинская, д. 27, кв. 6</w:t>
            </w:r>
            <w:r w:rsidR="002105B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4B586E" w:rsidRPr="007D0792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</w:p>
          <w:p w14:paraId="12375072" w14:textId="7675A429" w:rsidR="00FE0786" w:rsidRPr="007D0792" w:rsidRDefault="00FD686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: УНКГБ МО</w:t>
            </w:r>
            <w:r w:rsidR="002105B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26 июня 1941 г.</w:t>
            </w:r>
            <w:r w:rsidR="002105B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124D4"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Обвин.: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A02FC" w:rsidRPr="007D0792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</w:t>
            </w:r>
            <w:r w:rsidR="009A02F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58-10 ч. 2</w:t>
            </w:r>
            <w:r w:rsidR="009A02F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за смертью обвиняемого</w:t>
            </w:r>
            <w:r w:rsidR="002105B2" w:rsidRPr="007D0792">
              <w:rPr>
                <w:rFonts w:ascii="Arial" w:hAnsi="Arial" w:cs="Arial"/>
                <w:sz w:val="16"/>
                <w:szCs w:val="16"/>
                <w:lang w:val="ru-RU"/>
              </w:rPr>
              <w:t>. Дата смерти: 2 октября 1941 г.  в заключении, Омская тюрьма №1</w:t>
            </w:r>
            <w:r w:rsidR="009A02F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прекращения дела: 8 октября 1941 г.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40F53" w:rsidRPr="007D0792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30 октября 1990 г.</w:t>
            </w:r>
            <w:r w:rsidR="009A02F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Прокуратура г. Москвы</w:t>
            </w:r>
            <w:r w:rsidR="009A02F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FE0786" w:rsidRPr="007D0792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ГА РФ Д. П-11070</w:t>
            </w:r>
          </w:p>
          <w:p w14:paraId="6F15EF4A" w14:textId="58BCB708" w:rsidR="00FE0786" w:rsidRPr="007D0792" w:rsidRDefault="00FE078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FD6863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10" w:history="1">
              <w:r w:rsidR="00FD6863" w:rsidRPr="007D0792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256F" w:rsidRPr="00C45A74" w14:paraId="611D248D" w14:textId="77777777" w:rsidTr="00351B5C">
        <w:tc>
          <w:tcPr>
            <w:tcW w:w="11319" w:type="dxa"/>
            <w:vAlign w:val="center"/>
          </w:tcPr>
          <w:p w14:paraId="123DA87C" w14:textId="15AB5FA2" w:rsidR="00734A6F" w:rsidRPr="007D0792" w:rsidRDefault="00734A6F" w:rsidP="007D0792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Скворцова Анна Павловна</w:t>
            </w:r>
            <w:r w:rsidR="00BC7523" w:rsidRPr="007D079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</w:t>
            </w:r>
            <w:r w:rsidR="00D02A10" w:rsidRPr="007D079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49 лет  </w:t>
            </w:r>
          </w:p>
          <w:p w14:paraId="3CB47D54" w14:textId="10C0E961" w:rsidR="00734A6F" w:rsidRPr="007D0792" w:rsidRDefault="00734A6F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м.р.: Ленинградская обл., г. Детское село, русская. </w:t>
            </w:r>
            <w:r w:rsidR="000124D4"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Обвин.: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как ЧСИР. Приговор: ОСО при НКВД СССР, 09.04.1938 — к 8 годам ИТЛ. Прибыла в Акмолинское ЛО _27.07.1938_ из тюрьмы г.Уфы. В АЛЖИРе находилась до _03.06.1940._, Умерла _03.06.1940._</w:t>
            </w:r>
          </w:p>
          <w:p w14:paraId="4175D946" w14:textId="75DF0655" w:rsidR="00FE0786" w:rsidRPr="007D0792" w:rsidRDefault="00734A6F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FD686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11" w:history="1">
              <w:r w:rsidR="00FD6863" w:rsidRPr="007D0792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C45A74" w14:paraId="35C636E0" w14:textId="77777777" w:rsidTr="00351B5C">
        <w:tc>
          <w:tcPr>
            <w:tcW w:w="11319" w:type="dxa"/>
            <w:vAlign w:val="center"/>
          </w:tcPr>
          <w:p w14:paraId="5B9673A6" w14:textId="0A663BD9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Скобол Надежда Федоровна</w:t>
            </w:r>
            <w:r w:rsidR="00FD6863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42E4829" w14:textId="42E393BB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1916 г.</w:t>
            </w:r>
            <w:r w:rsidR="00FD686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Винницкая обл.</w:t>
            </w:r>
            <w:r w:rsidR="00FD686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Обский ИТЛ</w:t>
            </w:r>
            <w:r w:rsidR="00FD686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7E9312B9" w14:textId="7777777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64BCB059" w14:textId="79F57D0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FD6863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12" w:history="1">
              <w:r w:rsidR="00FD6863" w:rsidRPr="007D0792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C45A74" w14:paraId="037E6CDA" w14:textId="77777777" w:rsidTr="00351B5C">
        <w:tc>
          <w:tcPr>
            <w:tcW w:w="11319" w:type="dxa"/>
            <w:vAlign w:val="center"/>
          </w:tcPr>
          <w:p w14:paraId="71CA3819" w14:textId="7BE6E066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Скороходова Мария Ивановна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56 лет  </w:t>
            </w:r>
          </w:p>
          <w:p w14:paraId="75D71123" w14:textId="7777777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1885 г.р, м.р.: Московская обл., г. Ногинск, русская, из крестьян, образование: низшее, домохозяйка, Прож.: г. Москва, 8-я Сокольническая ул., д. 18, кв. 11, б/п, арестована 8 ноября 1941 г., УНКВД МО. Обв.: а/с агитация, враждебные высказывания в адрес коммунистов, ожидание прихода Гитлера. Ст.: 58-10 ч. 2. Приговор: дело прекращено 18 июля 1942 г.,  за смертью обвиняемого.умерла 11 мая 1942 г. Место смерти: в заключении, Казанская психиатрическая тюремная больница ТУ НКВД СССР. Дата реабилитации: 1 марта 2001 г. Прокуратура г. Москвы. Архивное дело: ГА РФ. Д. П-10419; Дело МВД № 17850</w:t>
            </w:r>
          </w:p>
          <w:p w14:paraId="167AE3B6" w14:textId="2D072885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113" w:history="1">
              <w:r w:rsidR="00CD14F4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7D0792" w14:paraId="52241B13" w14:textId="77777777" w:rsidTr="00351B5C">
        <w:tc>
          <w:tcPr>
            <w:tcW w:w="11319" w:type="dxa"/>
            <w:vAlign w:val="center"/>
          </w:tcPr>
          <w:p w14:paraId="3610120F" w14:textId="6A577186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Скотникова Нина Ивановна 48 лет  </w:t>
            </w:r>
          </w:p>
          <w:p w14:paraId="1E5E8F07" w14:textId="54512AC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1890 г., г.Грязовец Вологодской губ.; русская; Приговорена: ОСО при НКВД СССР 16 июля 1938 г., обв.: ЧСИР.</w:t>
            </w:r>
            <w:r w:rsidR="00CD14F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Приговор: к 8 годам ИТЛ. Прибыла в Акмолинское ЛО 16.07.1938 г. (так в документе) из тюрьмы г.Вологды. В АЛЖИРе находилась до 29.08.1938. 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Умерла 29.08.1938.</w:t>
            </w:r>
          </w:p>
          <w:p w14:paraId="2CA1B186" w14:textId="6401EFCC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CD14F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14" w:history="1">
              <w:r w:rsidR="00CD14F4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C45A74" w14:paraId="5BBEA518" w14:textId="77777777" w:rsidTr="00351B5C">
        <w:tc>
          <w:tcPr>
            <w:tcW w:w="11319" w:type="dxa"/>
            <w:vAlign w:val="center"/>
          </w:tcPr>
          <w:p w14:paraId="4E2F86FC" w14:textId="190A6EB6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Скрипелова Ксения Ивановна 52 года  </w:t>
            </w:r>
          </w:p>
          <w:p w14:paraId="75EDA566" w14:textId="0E768D9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1890 г., с.Микулино Горьковской обл.; русская; Приговорена: ОСО при НКВД СССР 10 декабря 1937 г., обв.: ЧСИР.</w:t>
            </w:r>
          </w:p>
          <w:p w14:paraId="38EF2281" w14:textId="7777777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к 5 годам ИТЛ. Прибыла в Акмолинское ЛО 24.02.1938 из Иркутска. Умерла в Карлаге 15.10.1942.</w:t>
            </w:r>
          </w:p>
          <w:p w14:paraId="490B90CB" w14:textId="23311A8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CD14F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15" w:history="1">
              <w:r w:rsidR="00CD14F4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C45A74" w14:paraId="1EE9ED8B" w14:textId="77777777" w:rsidTr="00351B5C">
        <w:tc>
          <w:tcPr>
            <w:tcW w:w="11319" w:type="dxa"/>
            <w:vAlign w:val="center"/>
          </w:tcPr>
          <w:p w14:paraId="3BD07265" w14:textId="207EFC4E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Скрыжишевская Мария Степановна 61 год  </w:t>
            </w:r>
          </w:p>
          <w:p w14:paraId="46C15D04" w14:textId="0587AA7B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1877 г., Томская губ.; русская; Домохозяйка.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Барнаул..Арестована 11 октября 1937 г. Приговорена: УНКВД по АК 28 сентября 1938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 УК. Приговор: дело прекращено за смертью обвиняемой (умерла 9.07.1938.). Дело прекращено прокуратурой АК 19.06.1959 </w:t>
            </w:r>
          </w:p>
          <w:p w14:paraId="031A3182" w14:textId="15F75F2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CD14F4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16" w:history="1">
              <w:r w:rsidR="00CD14F4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C45A74" w14:paraId="709BA53F" w14:textId="77777777" w:rsidTr="00351B5C">
        <w:tc>
          <w:tcPr>
            <w:tcW w:w="11319" w:type="dxa"/>
            <w:vAlign w:val="center"/>
          </w:tcPr>
          <w:p w14:paraId="35BEBD2C" w14:textId="42A1FB9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Скрябина Варвара Васильевна 30 лет     </w:t>
            </w:r>
          </w:p>
          <w:p w14:paraId="538819B5" w14:textId="77777777" w:rsidR="00CD14F4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1908 г.</w:t>
            </w:r>
            <w:r w:rsidR="00CD14F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Западная обл., Краснинский р-н, дер. Кильчихи,</w:t>
            </w:r>
            <w:r w:rsidR="00CD14F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русск</w:t>
            </w:r>
            <w:r w:rsidR="00CD14F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ая, ч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ернорабочая</w:t>
            </w:r>
            <w:r w:rsidR="00CD14F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CD14F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Карельская АССР,</w:t>
            </w:r>
            <w:r w:rsidR="00CD14F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Петрозаводск</w:t>
            </w:r>
            <w:r w:rsidR="00CD14F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б/п</w:t>
            </w:r>
            <w:r w:rsidR="00CD14F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рестована</w:t>
            </w:r>
            <w:r w:rsidR="00CD14F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45D16C10" w14:textId="511B38AD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9 августа 1937 г.</w:t>
            </w:r>
            <w:r w:rsidR="00CD14F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11 сентября 1937 г.</w:t>
            </w:r>
            <w:r w:rsidR="00CD14F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695B7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Т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ройка при НКВД КАССР</w:t>
            </w:r>
            <w:r w:rsidR="00CD14F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в рамках приказа 00447</w:t>
            </w:r>
            <w:r w:rsidR="00EC4855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5 лет, умер</w:t>
            </w:r>
            <w:r w:rsidR="00695B7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ла: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17.10.38</w:t>
            </w:r>
          </w:p>
          <w:p w14:paraId="3777238D" w14:textId="555E2385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Республики Карелия</w:t>
            </w:r>
            <w:r w:rsidR="00CD14F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17" w:history="1">
              <w:r w:rsidR="00CD14F4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C45A74" w14:paraId="0BD23459" w14:textId="77777777" w:rsidTr="00351B5C">
        <w:tc>
          <w:tcPr>
            <w:tcW w:w="11319" w:type="dxa"/>
            <w:vAlign w:val="center"/>
          </w:tcPr>
          <w:p w14:paraId="0F4AB283" w14:textId="5B3D1BEE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Скулина Екатерина Ефимовна 49 лет  </w:t>
            </w:r>
          </w:p>
          <w:p w14:paraId="3FAEFADF" w14:textId="4A68C405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1889 г., Казанская губ.; русская; Акушерка.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с. Поспелиха Поспелихинского р-на.. Арестована 21 апреля 1938 г.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Поспелихинским РО НКВД 20 ноября 1938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по ст. 58-6, 11 УК. Приговор: дело прекращено за смертью обвиняемой. умерла 15.09.1938 в тюрьме г. Барнаула. Реабилитирована 22 сентября 2000 г. прокуратурой Алтайского края</w:t>
            </w:r>
          </w:p>
          <w:p w14:paraId="36DB0817" w14:textId="7510EC4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695B71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18" w:history="1">
              <w:r w:rsidR="00695B71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18C9" w:rsidRPr="00C45A74" w14:paraId="6A79C26A" w14:textId="77777777" w:rsidTr="00351B5C">
        <w:tc>
          <w:tcPr>
            <w:tcW w:w="11319" w:type="dxa"/>
            <w:vAlign w:val="center"/>
          </w:tcPr>
          <w:p w14:paraId="5C243C57" w14:textId="0919B0D9" w:rsidR="00B518C9" w:rsidRPr="007D0792" w:rsidRDefault="00B518C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Скупейко Евдокия Яковлевна</w:t>
            </w:r>
            <w:r w:rsidR="00695B71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смерти</w:t>
            </w:r>
          </w:p>
          <w:p w14:paraId="5A84F3CE" w14:textId="2E08AF7B" w:rsidR="00B518C9" w:rsidRPr="007D0792" w:rsidRDefault="00B518C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 г.</w:t>
            </w:r>
            <w:r w:rsidR="00695B7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Волынская обл.</w:t>
            </w:r>
            <w:r w:rsidR="00695B7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Обский ИТЛ</w:t>
            </w:r>
            <w:r w:rsidR="00695B7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398A037F" w14:textId="77777777" w:rsidR="00B518C9" w:rsidRPr="007D0792" w:rsidRDefault="00B518C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6D016B2E" w14:textId="4DC99182" w:rsidR="00B518C9" w:rsidRPr="007D0792" w:rsidRDefault="00B518C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695B71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695B7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19" w:history="1">
              <w:r w:rsidR="00695B71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C45A74" w14:paraId="3A47F25E" w14:textId="77777777" w:rsidTr="00351B5C">
        <w:tc>
          <w:tcPr>
            <w:tcW w:w="11319" w:type="dxa"/>
            <w:vAlign w:val="center"/>
          </w:tcPr>
          <w:p w14:paraId="3AC3036C" w14:textId="52655805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Слащева Татьяна Ивановна 55 лет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149D6146" w14:textId="2060779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Родилась: 20 января 1883 г.</w:t>
            </w:r>
            <w:r w:rsidR="00695B7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м.р.: 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хангельская губ., д. Тойнокурское</w:t>
            </w:r>
            <w:r w:rsidR="00695B7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монахиня</w:t>
            </w:r>
            <w:r w:rsidR="00695B7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695B7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Архангельская о., Холмогорский р.</w:t>
            </w:r>
            <w:r w:rsidR="00695B7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23 ноября 1938 г.</w:t>
            </w:r>
            <w:r w:rsidR="00695B7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Архангельская о., Архбумлаг</w:t>
            </w:r>
            <w:r w:rsidR="00695B7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ареста: 12 марта 1938 г.</w:t>
            </w:r>
            <w:r w:rsidR="00695B7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"к/р агитация, в ее доме совершались тайные богослужения"</w:t>
            </w:r>
            <w:r w:rsidR="00695B7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16 августа 1938 г.</w:t>
            </w:r>
            <w:r w:rsidR="00695B7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Осудивший орган: Архангельский облсуд</w:t>
            </w:r>
            <w:r w:rsidR="00695B7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7 лет лишения свободы с поражением в правах на 3 года</w:t>
            </w:r>
            <w:r w:rsidR="00695B7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Комментарий к аресту: Архангельская о., Архбумлаг (1938—23.11.1938 гг.)</w:t>
            </w:r>
          </w:p>
          <w:p w14:paraId="6581A947" w14:textId="2515DAA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Источники данных: БД «Новомученики и исповедники Русской Православной Церкви XX века»</w:t>
            </w:r>
            <w:r w:rsidR="009D62B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</w:t>
            </w:r>
            <w:hyperlink r:id="rId120" w:history="1">
              <w:r w:rsidR="009D62B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C45A74" w14:paraId="09E64171" w14:textId="77777777" w:rsidTr="00351B5C">
        <w:tc>
          <w:tcPr>
            <w:tcW w:w="11319" w:type="dxa"/>
            <w:vAlign w:val="center"/>
          </w:tcPr>
          <w:p w14:paraId="1A2EF394" w14:textId="6A80756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Сливкина Мария Павловна 36 лет  </w:t>
            </w:r>
          </w:p>
          <w:p w14:paraId="3672B842" w14:textId="62302D9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1904 г., н.п.Новый Петергоф Ленинградской обл.; русская; Приговорена: ОСО при НКВД СССР 19 июня 1938 г.,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обв.: ЧСИР.</w:t>
            </w:r>
            <w:r w:rsidR="009D62B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к 8 годам ИТЛ. Прибыла в Акмолинское ЛО 20.08.1938 из тюрьмы г.Ленинграда. В АЛЖИРе находилась до 25.06.1939. Умерла в Карлаге 9.04.1940.</w:t>
            </w:r>
          </w:p>
          <w:p w14:paraId="6A13851B" w14:textId="7A28592A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9D62B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21" w:history="1">
              <w:r w:rsidR="009D62B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2BE1064F" w14:textId="77777777" w:rsidTr="00351B5C">
        <w:tc>
          <w:tcPr>
            <w:tcW w:w="11319" w:type="dxa"/>
            <w:vAlign w:val="center"/>
          </w:tcPr>
          <w:p w14:paraId="5776D78B" w14:textId="66E4B7DA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Слодовски Маргарита Август 27 лет      </w:t>
            </w:r>
          </w:p>
          <w:p w14:paraId="62D5BBCB" w14:textId="7777777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1918 г.р., м.р.: Германия, Данциг-Западная Пруссия, округ Штум (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Stuhm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) район, деревня Гроссваплиц (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Grosswaplitz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), немка. Гражданство: Германия из рабочих. Приговор: мобилизация в трудармию. Место отбывания: Тагиллаг, прибыл: 20.07.1945, Лагерь № 153. Выбыл (дата,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причина): умерла 30 июля 1945 г. </w:t>
            </w:r>
          </w:p>
          <w:p w14:paraId="18F937DE" w14:textId="3757DC36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Книга памяти советских немцев - узников Тагиллага; </w:t>
            </w:r>
            <w:hyperlink r:id="rId122" w:history="1">
              <w:r w:rsidR="009D62B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179F54B3" w14:textId="77777777" w:rsidTr="00351B5C">
        <w:tc>
          <w:tcPr>
            <w:tcW w:w="11319" w:type="dxa"/>
            <w:vAlign w:val="center"/>
          </w:tcPr>
          <w:p w14:paraId="61693D5A" w14:textId="2F8E897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Слюсаренко Мария Александровна 39 лет  </w:t>
            </w:r>
          </w:p>
          <w:p w14:paraId="101D1A0B" w14:textId="7575B80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1902 г., г.Ленинград; русская; Приговорена: ОСО при НКВД СССР 16 марта 1938 г.,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обв.: ЧСИР.</w:t>
            </w:r>
          </w:p>
          <w:p w14:paraId="477CDB5B" w14:textId="7777777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к 8 годам ИТЛ. Прибыла в Акмолинское ЛО 14.06.1938 из тюрьмы г.Киева. Умерла в Карлаге 3.01.1941.</w:t>
            </w:r>
          </w:p>
          <w:p w14:paraId="1BF81737" w14:textId="274607ED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9D62B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23" w:history="1">
              <w:r w:rsidR="009D62B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1B3A2D72" w14:textId="77777777" w:rsidTr="00351B5C">
        <w:tc>
          <w:tcPr>
            <w:tcW w:w="11319" w:type="dxa"/>
            <w:vAlign w:val="center"/>
          </w:tcPr>
          <w:p w14:paraId="568127F3" w14:textId="204EFFEA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 Василиса Арсентьевна 63 года  </w:t>
            </w:r>
            <w:r w:rsidR="00A95D65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E909F2E" w14:textId="092C9B2A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1880 г.</w:t>
            </w:r>
            <w:r w:rsidR="009D62B9" w:rsidRPr="007D0792">
              <w:rPr>
                <w:rFonts w:ascii="Arial" w:hAnsi="Arial" w:cs="Arial"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.р.: д. Селы Чухломского района. Прож.: д. Княжево Судайского р</w:t>
            </w:r>
            <w:r w:rsidR="009D62B9" w:rsidRPr="007D0792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на Ярославской обл.</w:t>
            </w:r>
            <w:r w:rsidR="009D62B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рестована. Дата ареста: 10 сентября 1942 г. Осужд.: 2 марта 1943 г. Статья: А/с агитация. Ст. 58-10 ч. 2.</w:t>
            </w:r>
            <w:r w:rsidR="009D62B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 подследственной. Реабилитирована: 20 июля 1992 г.</w:t>
            </w:r>
          </w:p>
          <w:p w14:paraId="3D37A823" w14:textId="18D073C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Костромской обл.</w:t>
            </w:r>
            <w:r w:rsidR="009D62B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24" w:history="1">
              <w:r w:rsidR="009D62B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55DBB6CA" w14:textId="77777777" w:rsidTr="00351B5C">
        <w:tc>
          <w:tcPr>
            <w:tcW w:w="11319" w:type="dxa"/>
            <w:vAlign w:val="center"/>
          </w:tcPr>
          <w:p w14:paraId="51F50367" w14:textId="11BC8336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 Ида Михайловна 50 лет     </w:t>
            </w:r>
          </w:p>
          <w:p w14:paraId="768FCC9F" w14:textId="753930C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1893 г.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г.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Витебск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полька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о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начальное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эвакогоспиталь № 3615, санитарка кухни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прож.: г.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Томск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б/п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5 января 1943 г.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рестована: 13 февраля 1942 г.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а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/с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агитация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58, п. 02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умер 05.01.43</w:t>
            </w:r>
          </w:p>
          <w:p w14:paraId="05A9E627" w14:textId="7777777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апрель 1992 г.</w:t>
            </w:r>
          </w:p>
          <w:p w14:paraId="25C01B15" w14:textId="7F4DA84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Томской обл.</w:t>
            </w:r>
            <w:r w:rsidR="00851A8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25" w:history="1">
              <w:r w:rsidR="00851A8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1E791C8A" w14:textId="77777777" w:rsidTr="00351B5C">
        <w:tc>
          <w:tcPr>
            <w:tcW w:w="11319" w:type="dxa"/>
            <w:vAlign w:val="center"/>
          </w:tcPr>
          <w:p w14:paraId="2B66AB01" w14:textId="5458AF8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 Марфа Михайловна </w:t>
            </w:r>
            <w:r w:rsidR="003D050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58 лет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54771013" w14:textId="2E166D19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1893 г.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м.р.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Марий Эл, Новоторъяльский р-н, дер. Вятчино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русская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БОЗ.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Обский ИТЛ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рестована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30 июня 1951 г.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30 июня 1951 г.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10 лет заключения</w:t>
            </w:r>
          </w:p>
          <w:p w14:paraId="7CBDF551" w14:textId="11BBB6AA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Республики Марий Эл; Краеведческий музей г. Инта</w:t>
            </w:r>
            <w:r w:rsidR="003D050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26" w:history="1">
              <w:r w:rsidR="003D050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5AB2B818" w14:textId="77777777" w:rsidTr="00351B5C">
        <w:tc>
          <w:tcPr>
            <w:tcW w:w="11319" w:type="dxa"/>
            <w:vAlign w:val="center"/>
          </w:tcPr>
          <w:p w14:paraId="21EE2304" w14:textId="65314E8D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Смольская Моника Карловна 40 лет  </w:t>
            </w:r>
            <w:r w:rsidR="00937653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7C2178F" w14:textId="50799F85" w:rsidR="00E446E1" w:rsidRPr="007D0792" w:rsidRDefault="00E446E1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х. Станьковщина Дзержинского р-на Минской обл.; </w:t>
            </w:r>
            <w:r w:rsidR="0093765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белоруска; образование н/начальное; Домохозяйка. Арестована 10 декабря 1932 г. Приговорена: "тройка" 29 апреля 1933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68, 24-120 УК БССР - шпионаж в пользу Польши, нелегаль.переправа в Польшу. Приговор: ВМН замена на 10 лет ИТЛ, отбыв.: Унжский ИТЛ, умерла 09.09.1942, от интокс</w:t>
            </w:r>
            <w:r w:rsidR="00937653" w:rsidRPr="007D0792">
              <w:rPr>
                <w:rFonts w:ascii="Arial" w:hAnsi="Arial" w:cs="Arial"/>
                <w:sz w:val="16"/>
                <w:szCs w:val="16"/>
                <w:lang w:val="ru-RU"/>
              </w:rPr>
              <w:t>икации. (Ее муж</w:t>
            </w:r>
            <w:r w:rsidR="00CF081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7" w:history="1">
              <w:r w:rsidR="00CF081D" w:rsidRPr="00CF081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Смольский_Антон_Викентьевич</w:t>
              </w:r>
            </w:hyperlink>
            <w:r w:rsidR="0093765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1893 г.р., расстрелян</w:t>
            </w:r>
            <w:r w:rsidR="00CF081D">
              <w:rPr>
                <w:rFonts w:ascii="Arial" w:hAnsi="Arial" w:cs="Arial"/>
                <w:sz w:val="16"/>
                <w:szCs w:val="16"/>
                <w:lang w:val="ru-RU"/>
              </w:rPr>
              <w:t xml:space="preserve"> в</w:t>
            </w:r>
            <w:r w:rsidR="00937653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937653" w:rsidRPr="007D0792">
              <w:rPr>
                <w:rFonts w:ascii="Arial" w:hAnsi="Arial" w:cs="Arial"/>
                <w:sz w:val="16"/>
                <w:szCs w:val="16"/>
                <w:lang w:val="ru-RU"/>
              </w:rPr>
              <w:t>ноябр</w:t>
            </w:r>
            <w:r w:rsidR="00CF081D">
              <w:rPr>
                <w:rFonts w:ascii="Arial" w:hAnsi="Arial" w:cs="Arial"/>
                <w:sz w:val="16"/>
                <w:szCs w:val="16"/>
                <w:lang w:val="ru-RU"/>
              </w:rPr>
              <w:t>е</w:t>
            </w:r>
            <w:r w:rsidR="0093765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1937</w:t>
            </w:r>
            <w:r w:rsidR="00937653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937653" w:rsidRPr="007D0792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25 декабря 1989 г. Прокурором БВО</w:t>
            </w:r>
          </w:p>
          <w:p w14:paraId="7C0EB13F" w14:textId="3E92902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Белорусский "Мемориал"</w:t>
            </w:r>
            <w:r w:rsidR="003D050B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28" w:history="1">
              <w:r w:rsidR="00937653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5A791DDF" w14:textId="77777777" w:rsidTr="00351B5C">
        <w:tc>
          <w:tcPr>
            <w:tcW w:w="11319" w:type="dxa"/>
            <w:vAlign w:val="center"/>
          </w:tcPr>
          <w:p w14:paraId="154D5474" w14:textId="0F6ADB0E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Смольянинова Матрена Степановна нет даты смерти</w:t>
            </w:r>
          </w:p>
          <w:p w14:paraId="09BCC328" w14:textId="4BF3274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Родилась: 1912 г. М.р.:  с. Теплое, профессия / место работы: дорожно-строительный р-н № 3 Вяземлага НКВД заключенная</w:t>
            </w:r>
          </w:p>
          <w:p w14:paraId="33F47478" w14:textId="19F9E50D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58, п. 10-2, 58, п. 14. Приговор: дело прекращено ввиду смерти обвиняемой.</w:t>
            </w:r>
          </w:p>
          <w:p w14:paraId="4424FFE0" w14:textId="68EAB69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Липецкой обл., «Рязанский мартиролог»</w:t>
            </w:r>
            <w:r w:rsidR="00937653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29" w:history="1">
              <w:r w:rsidR="00937653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282A558B" w14:textId="77777777" w:rsidTr="00351B5C">
        <w:tc>
          <w:tcPr>
            <w:tcW w:w="11319" w:type="dxa"/>
            <w:vAlign w:val="center"/>
          </w:tcPr>
          <w:p w14:paraId="2AF2C98E" w14:textId="5827935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Смолякова Александра Михайловна 62 года  </w:t>
            </w:r>
          </w:p>
          <w:p w14:paraId="5E37901E" w14:textId="43C74CA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1880 г.р., м.р.: Тамбовская губ., Лебедянский у. Дата ареста: 1942 г. Казахстан, г. Акмолинск, Карлаг НКВД,</w:t>
            </w:r>
            <w:r w:rsidRPr="007D0792"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 </w:t>
            </w:r>
            <w:r w:rsidRPr="007D0792">
              <w:rPr>
                <w:rFonts w:ascii="Arial" w:hAnsi="Arial" w:cs="Arial"/>
                <w:bCs/>
                <w:sz w:val="16"/>
                <w:szCs w:val="16"/>
                <w:shd w:val="clear" w:color="auto" w:fill="FFFFFF"/>
                <w:lang w:val="ru-RU"/>
              </w:rPr>
              <w:t>Акмолинское отделение (АЛЖИР)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56EEF498" w14:textId="3F3D0634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БД «Новомученики и исповедники Русской Православной Церкви XX века»</w:t>
            </w:r>
            <w:r w:rsidR="0059591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59591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30" w:history="1">
              <w:r w:rsidR="0059591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641B7CC9" w14:textId="77777777" w:rsidTr="00351B5C">
        <w:tc>
          <w:tcPr>
            <w:tcW w:w="11319" w:type="dxa"/>
            <w:vAlign w:val="center"/>
          </w:tcPr>
          <w:p w14:paraId="1C8740C9" w14:textId="14EE9A8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Смотрицкая Лидия Петровна 54 года    </w:t>
            </w:r>
          </w:p>
          <w:p w14:paraId="2A47F534" w14:textId="686C445B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1884 г., г.Казань; русская; БОЗ.. Прож.: Нижегородская обл., Первомайский р-н, п.Танино.. Арестована в январе 1938 г.</w:t>
            </w:r>
          </w:p>
          <w:p w14:paraId="1E4CD506" w14:textId="6AE07DB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Приговорена: , обв.: 58-6.. Приговор: Умерла 10.1938 в г.Нижний Новгород, в тюрьме, во время следствия.</w:t>
            </w:r>
          </w:p>
          <w:p w14:paraId="04950633" w14:textId="64EF005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59591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31" w:history="1">
              <w:r w:rsidR="0059591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278464F3" w14:textId="77777777" w:rsidTr="00351B5C">
        <w:tc>
          <w:tcPr>
            <w:tcW w:w="11319" w:type="dxa"/>
            <w:vAlign w:val="center"/>
          </w:tcPr>
          <w:p w14:paraId="0D8F15F2" w14:textId="080261D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Снатовская Екатерина Филипповна 59 лет  </w:t>
            </w:r>
          </w:p>
          <w:p w14:paraId="4DCB9A70" w14:textId="6BF1389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1884 г., Луганская обл., Серговский р-н, п.Лозов-Павлово; Прож.: ст.Лозовая..Арестована в августе 1938 г. Приговорена: Луганским облсудом 18 апреля 1939 г., обв.: 54-10 ч.1 УК УССР.. Приговор: 5 лет лишения свободы. Умерла (?) 21.8.43 в ТАССР, в заключении. освобожден-??.</w:t>
            </w:r>
          </w:p>
          <w:p w14:paraId="16F09B59" w14:textId="3E10B48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59591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32" w:history="1">
              <w:r w:rsidR="0059591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31F72" w:rsidRPr="00547F94" w14:paraId="095EE2BE" w14:textId="77777777" w:rsidTr="00351B5C">
        <w:tc>
          <w:tcPr>
            <w:tcW w:w="11319" w:type="dxa"/>
            <w:vAlign w:val="center"/>
          </w:tcPr>
          <w:p w14:paraId="00B068C7" w14:textId="5A5E7121" w:rsidR="00731F72" w:rsidRPr="00731F72" w:rsidRDefault="00731F72" w:rsidP="00731F7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31F72">
              <w:rPr>
                <w:rFonts w:ascii="Arial" w:hAnsi="Arial" w:cs="Arial"/>
                <w:b/>
                <w:sz w:val="16"/>
                <w:szCs w:val="16"/>
                <w:lang w:val="ru-RU"/>
              </w:rPr>
              <w:t>Снешко Текля Блерувна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80 лет  </w:t>
            </w:r>
            <w:r w:rsidRPr="00731F7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87CFA86" w14:textId="0322BBC0" w:rsidR="00731F72" w:rsidRPr="00731F72" w:rsidRDefault="00731F72" w:rsidP="00731F7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(</w:t>
            </w:r>
            <w:r w:rsidRPr="00731F7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Варианты ФИО: Снежко Фекла Францевна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) </w:t>
            </w:r>
            <w:r w:rsidRPr="00731F7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1860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731F7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Минская губ., Минский уезд, Перетятки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31F7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белоруска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31F72">
              <w:rPr>
                <w:rFonts w:ascii="Arial" w:hAnsi="Arial" w:cs="Arial"/>
                <w:bCs/>
                <w:sz w:val="16"/>
                <w:szCs w:val="16"/>
                <w:lang w:val="ru-RU"/>
              </w:rPr>
              <w:t>теща лесника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31F72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на с/п - на иждивении зятя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31F7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31F7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БССР, Барановичская обл., Столбцовский р-н, Берштаны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31F7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10 июня 1940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31F7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31F7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ОСАДНИК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31F7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10 февраля 1940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31F7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Выселена. 24.02.40 прибыла на спецпоселение: В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ологодская обл., </w:t>
            </w:r>
            <w:r w:rsidRPr="00731F7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ожегодский </w:t>
            </w:r>
            <w:r w:rsidRPr="00731F7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р-н,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пос. </w:t>
            </w:r>
            <w:r w:rsidRPr="00731F72">
              <w:rPr>
                <w:rFonts w:ascii="Arial" w:hAnsi="Arial" w:cs="Arial"/>
                <w:bCs/>
                <w:sz w:val="16"/>
                <w:szCs w:val="16"/>
                <w:lang w:val="ru-RU"/>
              </w:rPr>
              <w:t>З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еленоборский. 1</w:t>
            </w:r>
            <w:r w:rsidRPr="00731F72">
              <w:rPr>
                <w:rFonts w:ascii="Arial" w:hAnsi="Arial" w:cs="Arial"/>
                <w:bCs/>
                <w:sz w:val="16"/>
                <w:szCs w:val="16"/>
                <w:lang w:val="ru-RU"/>
              </w:rPr>
              <w:t>0.06.40 умерла на спецпоселении, место захоронения: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пос. </w:t>
            </w:r>
            <w:r w:rsidRPr="00731F72">
              <w:rPr>
                <w:rFonts w:ascii="Arial" w:hAnsi="Arial" w:cs="Arial"/>
                <w:bCs/>
                <w:sz w:val="16"/>
                <w:szCs w:val="16"/>
                <w:lang w:val="ru-RU"/>
              </w:rPr>
              <w:t>З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еленоборский, </w:t>
            </w:r>
            <w:r w:rsidRPr="00731F7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ожегодский </w:t>
            </w:r>
            <w:r w:rsidRPr="00731F7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р-н,Архивное дело: 20-17-2381</w:t>
            </w:r>
          </w:p>
          <w:p w14:paraId="4A6E6D2B" w14:textId="33D01181" w:rsidR="00731F72" w:rsidRPr="00731F72" w:rsidRDefault="00731F72" w:rsidP="00731F7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31F7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База данных "Польские спецпереселенцы в Вологодской обл."; </w:t>
            </w:r>
            <w:hyperlink r:id="rId133" w:history="1">
              <w:r w:rsidRPr="00731F7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0A975D5B" w14:textId="77777777" w:rsidTr="00351B5C">
        <w:tc>
          <w:tcPr>
            <w:tcW w:w="11319" w:type="dxa"/>
            <w:vAlign w:val="center"/>
          </w:tcPr>
          <w:p w14:paraId="1D2179EC" w14:textId="5E7164C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Снурницына Екатерина Ивановна 36 лет  </w:t>
            </w:r>
          </w:p>
          <w:p w14:paraId="3E446279" w14:textId="0733BDF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1907 г.</w:t>
            </w:r>
            <w:r w:rsidR="0059591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Ростовская обл., г.Новочеркасск; русская; охранница, бригадир, кролиководческий с-з.. Прож.: Чистопольский р-н.. Арестована 10 октября 1942 г. Приговорена: Судебной коллегией Верховного суда ТАССР 9 февраля 1943 г., обв.: 58-10 ч.2. ("проживание на оккупированой территории, профашистская агитация"). Приговор: 8 лет лишения свободы, поражен. прав на 3 года. Умерла 12.10.43 на острове Свияжск, в ИТК-5. Реабилитирована 15 октября 1996 г.</w:t>
            </w:r>
          </w:p>
          <w:p w14:paraId="6082878F" w14:textId="14A4094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59591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34" w:history="1">
              <w:r w:rsidR="0059591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7D0A8A61" w14:textId="77777777" w:rsidTr="00351B5C">
        <w:tc>
          <w:tcPr>
            <w:tcW w:w="11319" w:type="dxa"/>
            <w:vAlign w:val="center"/>
          </w:tcPr>
          <w:p w14:paraId="6BE52ED1" w14:textId="3F340C0C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Соболева Анастасия Николаевна 40 лет </w:t>
            </w:r>
            <w:r w:rsidR="0059591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242020F" w14:textId="1C078229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1903 г., г.Ярославль; русская;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Иваново. Приговорена: ОСО при НКВД СССР 28 ноября 1937 г., обв.: ЧСИР.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Карлаг. Умерла 15.02.1943.</w:t>
            </w:r>
          </w:p>
          <w:p w14:paraId="4955D649" w14:textId="4ABBBC0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595919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35" w:history="1">
              <w:r w:rsidR="0059591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6D87C6A9" w14:textId="77777777" w:rsidTr="00351B5C">
        <w:tc>
          <w:tcPr>
            <w:tcW w:w="11319" w:type="dxa"/>
            <w:vAlign w:val="center"/>
          </w:tcPr>
          <w:p w14:paraId="186B9F9B" w14:textId="20A9DC7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Соболева Анна Матвеевна 60 лет  </w:t>
            </w:r>
          </w:p>
          <w:p w14:paraId="73D6B43A" w14:textId="6297D53C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1878 г.</w:t>
            </w:r>
            <w:r w:rsidR="001368AB" w:rsidRPr="007D0792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 Кр.-Баковский р-н, с. Малая Покровка; русская; б. монахиня Медвединского монастыря, прислужница Успенской церкви.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пос. Бор. Арестована 14 ноября 1937 г. Приговорена: тройка 20 ноября 1937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к/р агитация.</w:t>
            </w:r>
            <w:r w:rsidR="001368A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8 лет ИТЛ. Умерла в больнице Оранск.лаг.а 10.03.38 г.</w:t>
            </w:r>
          </w:p>
          <w:p w14:paraId="0ECD1ABF" w14:textId="1FC110AA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1368AB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36" w:history="1">
              <w:r w:rsidR="001368A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6A21F6C2" w14:textId="77777777" w:rsidTr="00351B5C">
        <w:tc>
          <w:tcPr>
            <w:tcW w:w="11319" w:type="dxa"/>
            <w:vAlign w:val="center"/>
          </w:tcPr>
          <w:p w14:paraId="0CDD20DB" w14:textId="7426F3E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Соболевская Каролина </w:t>
            </w:r>
            <w:r w:rsidR="001368A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(</w:t>
            </w:r>
            <w:r w:rsidR="001368AB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Королина)</w:t>
            </w:r>
            <w:r w:rsidR="001368A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Ивановна 78 лет  </w:t>
            </w:r>
          </w:p>
          <w:p w14:paraId="1A4234EC" w14:textId="7066D339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1862 г.</w:t>
            </w:r>
            <w:r w:rsidR="001368AB" w:rsidRPr="007D0792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 Барановичская обл., Столбцовский р-н, Большое Обрино; полька; на с/п - на иждивении сына.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БССР, Барановичская обл., Столбцовский р-н, Лузиновка. Приговорена: 10 февраля 1940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ОСАДНИК.</w:t>
            </w:r>
            <w:r w:rsidR="001368A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Выселена. 24.02.40 прибыла на с</w:t>
            </w:r>
            <w:r w:rsidR="001368AB" w:rsidRPr="007D0792">
              <w:rPr>
                <w:rFonts w:ascii="Arial" w:hAnsi="Arial" w:cs="Arial"/>
                <w:sz w:val="16"/>
                <w:szCs w:val="16"/>
                <w:lang w:val="ru-RU"/>
              </w:rPr>
              <w:t>/п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: В</w:t>
            </w:r>
            <w:r w:rsidR="001368A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ологодская обл.,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="001368A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ожегодский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р-н, </w:t>
            </w:r>
            <w:r w:rsidR="001368A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пос.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Я</w:t>
            </w:r>
            <w:r w:rsidR="001368AB" w:rsidRPr="007D0792">
              <w:rPr>
                <w:rFonts w:ascii="Arial" w:hAnsi="Arial" w:cs="Arial"/>
                <w:sz w:val="16"/>
                <w:szCs w:val="16"/>
                <w:lang w:val="ru-RU"/>
              </w:rPr>
              <w:t>венга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 22.09.40 умерла на спецпоселении, место захоронения:</w:t>
            </w:r>
            <w:r w:rsidR="001368A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пос. Явенга. Вожегодский р-н. Архивное дело:</w:t>
            </w:r>
            <w:r w:rsidR="001368AB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1368AB" w:rsidRPr="007D0792">
              <w:rPr>
                <w:rFonts w:ascii="Arial" w:hAnsi="Arial" w:cs="Arial"/>
                <w:sz w:val="16"/>
                <w:szCs w:val="16"/>
                <w:lang w:val="ru-RU"/>
              </w:rPr>
              <w:t>20-17-2747</w:t>
            </w:r>
          </w:p>
          <w:p w14:paraId="78F50085" w14:textId="7C6161A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База данных "Польские спецпереселенцы в Вологодской обл."</w:t>
            </w:r>
            <w:r w:rsidR="001368AB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37" w:history="1">
              <w:r w:rsidR="001368A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184A25D2" w14:textId="77777777" w:rsidTr="00351B5C">
        <w:tc>
          <w:tcPr>
            <w:tcW w:w="11319" w:type="dxa"/>
            <w:vAlign w:val="center"/>
          </w:tcPr>
          <w:p w14:paraId="6C2503DC" w14:textId="0298B8D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Сойту Анна Абрамовна</w:t>
            </w:r>
            <w:r w:rsidR="00080B90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F022E7F" w14:textId="51092E3E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1922 г.</w:t>
            </w:r>
            <w:r w:rsidR="001368A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Ярославская обл., Красногвардейский р-н, дер. Ново-Кузнецово</w:t>
            </w:r>
            <w:r w:rsidR="001368A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колхозница; колхоз им. Пушкина</w:t>
            </w:r>
            <w:r w:rsidR="001368A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Ярославская обл., Ильинский р-н, дер. Третьяковка</w:t>
            </w:r>
            <w:r w:rsidR="001368A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Обский ИТЛ</w:t>
            </w:r>
            <w:r w:rsidR="001368A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080B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рестована 22 октября 1946 г.</w:t>
            </w:r>
            <w:r w:rsidR="00080B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58, п. 1 а</w:t>
            </w:r>
            <w:r w:rsidR="00080B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13 декабря 1946 г.</w:t>
            </w:r>
            <w:r w:rsidR="00080B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Осудивший орган: ВТ в/МВД ЯО</w:t>
            </w:r>
            <w:r w:rsidR="00080B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7 лет лишения свободы, 5 лет поражения в правах, конфискация имущества</w:t>
            </w:r>
            <w:r w:rsidR="00080B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25 декабря 2000 г.</w:t>
            </w:r>
            <w:r w:rsidR="00080B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Прокурор ЯО</w:t>
            </w:r>
            <w:r w:rsidR="00080B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15058</w:t>
            </w:r>
          </w:p>
          <w:p w14:paraId="13BEC2F6" w14:textId="0E51693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Ярославской обл.; Краеведческий музей г. Инта</w:t>
            </w:r>
            <w:r w:rsidR="00080B90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38" w:history="1">
              <w:r w:rsidR="00080B90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54886712" w14:textId="77777777" w:rsidTr="00351B5C">
        <w:tc>
          <w:tcPr>
            <w:tcW w:w="11319" w:type="dxa"/>
            <w:vAlign w:val="center"/>
          </w:tcPr>
          <w:p w14:paraId="1B316DA6" w14:textId="014B7A7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Соколова Галина Ивановна 34 года  </w:t>
            </w:r>
          </w:p>
          <w:p w14:paraId="28106425" w14:textId="32DE74BE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1908 г., с.Тоцкое Оренбургской обл.; русская; Приговорена: ОСО при НКВД СССР 15 июля 1938 г., обв.: ЧСИР.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5 годам ИТЛ. Прибыла в Акмолинское ЛО 27.09.1938 из ИТК г.Куйбышева. *. Умерла в Акмолинском отделении 21.03.1942.</w:t>
            </w:r>
          </w:p>
          <w:p w14:paraId="17DEAC65" w14:textId="3CA71DBA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FB309A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39" w:history="1">
              <w:r w:rsidR="00FB309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18D968C1" w14:textId="77777777" w:rsidTr="00351B5C">
        <w:tc>
          <w:tcPr>
            <w:tcW w:w="11319" w:type="dxa"/>
            <w:vAlign w:val="center"/>
          </w:tcPr>
          <w:p w14:paraId="0FE70937" w14:textId="1F2D85E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Соколова Мария Петровна  34 года  </w:t>
            </w:r>
          </w:p>
          <w:p w14:paraId="2D593722" w14:textId="251CE78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1912 г., Амурская обл., г.Благовещенск-на- Амуре; русская; чл. ВЛКСМ с 1931 по 1933 гг.; телеграфистка-бодистка, Казанский центральный телеграф.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г.Казань..Арестована 26 июня 1943 г. Приговорена: Верховным судом ТАССР 8 сентября 1943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 ч.2. ("восхваляла фашистскую армию, пораженческая, провокационная агитация"). Приговор: 8 лет ИТЛ, конфискация имущества, поражен. прав на 3 года. Умерла 1.3.46 в г.Казань, в ОЛП-1. Реабилитирована 6 октября 1995 г.</w:t>
            </w:r>
          </w:p>
          <w:p w14:paraId="52A4D703" w14:textId="50771AA4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FB309A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40" w:history="1">
              <w:r w:rsidR="00FB309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498773F4" w14:textId="77777777" w:rsidTr="00351B5C">
        <w:tc>
          <w:tcPr>
            <w:tcW w:w="11319" w:type="dxa"/>
            <w:vAlign w:val="center"/>
          </w:tcPr>
          <w:p w14:paraId="679485B5" w14:textId="4ABEF576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Соколова Надежда Ивановна 47 лет  </w:t>
            </w:r>
          </w:p>
          <w:p w14:paraId="704C2B0F" w14:textId="19B08F6C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1896 г., Алексеевский р-н, с.Арбузов- Баран; русская; единоличница.. Прож.: с.Большие Полянки..Арестована 11 июля 1938 г. Приговорена: Верховным судом ТАССР 3 июля 1939 г., обв.: 58-10 ч.1. ("религиозная агитация, провокационные слухи").</w:t>
            </w:r>
          </w:p>
          <w:p w14:paraId="351CD450" w14:textId="4E87A4F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6 лет лишения свободы, поражен. прав на 2 года. Умерла 1.9.43 на острове Свияжск, в ИТК-5. Реабилитирована 22 февраля 1996 г.</w:t>
            </w:r>
          </w:p>
          <w:p w14:paraId="2E09D043" w14:textId="0C49C3B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FB309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41" w:history="1">
              <w:r w:rsidR="00FB309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008BE3E4" w14:textId="77777777" w:rsidTr="00351B5C">
        <w:tc>
          <w:tcPr>
            <w:tcW w:w="11319" w:type="dxa"/>
            <w:vAlign w:val="center"/>
          </w:tcPr>
          <w:p w14:paraId="6C783AC5" w14:textId="0ECC37A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Соколова Нина Николаевна 34 года  </w:t>
            </w:r>
          </w:p>
          <w:p w14:paraId="5B737D51" w14:textId="729AE15E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1911 г., г. Омска; русская; домохозяйка.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Арзамаса. Арестована 4 сентября 1945 г. Приговорена: 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 ч.2.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22 дня. Умерла в обл. тюремн. больнице 25.09.45г.</w:t>
            </w:r>
          </w:p>
          <w:p w14:paraId="789B8009" w14:textId="5AA193E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723BAB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42" w:history="1">
              <w:r w:rsidR="00723BA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3C475655" w14:textId="77777777" w:rsidTr="00351B5C">
        <w:tc>
          <w:tcPr>
            <w:tcW w:w="11319" w:type="dxa"/>
            <w:vAlign w:val="center"/>
          </w:tcPr>
          <w:p w14:paraId="11B256CE" w14:textId="2F9F5C6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Соколова Ольга Григорьевна 32 года  </w:t>
            </w:r>
            <w:r w:rsidR="009F053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1B8E06D" w14:textId="4BE753CA" w:rsidR="00E446E1" w:rsidRPr="007D0792" w:rsidRDefault="00E446E1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1912 г., с. Радищеве; кассирша райсберкассы.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Николаевский р-н, с. Барановка.</w:t>
            </w:r>
            <w:r w:rsidR="009F053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15 июля 1938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по политическим мотивам как жена репрессированного.</w:t>
            </w:r>
            <w:r w:rsidR="009F053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заключена в исправительно-трудовой лагерь на 5 лет, умерла в 1944 году </w:t>
            </w:r>
            <w:r w:rsidR="009F0534" w:rsidRPr="007D0792">
              <w:rPr>
                <w:rFonts w:ascii="Arial" w:hAnsi="Arial" w:cs="Arial"/>
                <w:sz w:val="16"/>
                <w:szCs w:val="16"/>
                <w:lang w:val="ru-RU"/>
              </w:rPr>
              <w:t>(Предположительно ее муж</w:t>
            </w:r>
            <w:r w:rsidR="00D67B7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3" w:history="1">
              <w:r w:rsidR="00D67B7B" w:rsidRPr="00D67B7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Соколов_Александр_Васильевич</w:t>
              </w:r>
            </w:hyperlink>
            <w:r w:rsidR="009F053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1905 г.р., осужден 11 мая 1938</w:t>
            </w:r>
            <w:r w:rsidR="009F0534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9F053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г. К расстрелу)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8 апреля 1957 г.</w:t>
            </w:r>
          </w:p>
          <w:p w14:paraId="2C866E6F" w14:textId="1BC36776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Ульяновской обл.</w:t>
            </w:r>
            <w:r w:rsidR="00723BAB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44" w:history="1">
              <w:r w:rsidR="00723BA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7B1C345D" w14:textId="77777777" w:rsidTr="00351B5C">
        <w:tc>
          <w:tcPr>
            <w:tcW w:w="11319" w:type="dxa"/>
            <w:vAlign w:val="center"/>
          </w:tcPr>
          <w:p w14:paraId="1323FCCF" w14:textId="0FA7B0F6" w:rsidR="00E446E1" w:rsidRPr="007D0792" w:rsidRDefault="00E446E1" w:rsidP="007D079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Соколова-Пятницкая Юлия Иосифовна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41 год  </w:t>
            </w:r>
            <w:r w:rsidR="009F0534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0CD38B" w14:textId="2F3FBD7D" w:rsidR="00E446E1" w:rsidRPr="007D0792" w:rsidRDefault="00E446E1" w:rsidP="007D079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1899 (1898) г. р., м.р.: г. Курск, русская, инженер. Проживала в Нивастрое (строительство каскада Нивских ГЭС) Кандалакшского района. Арестована 27.10.1938 г. Комиссией НКВД и Прокуратуры СССР от 29.09.1939 г. осуждена по ст. 58-10 на срок 5 лет. </w:t>
            </w:r>
            <w:r w:rsidR="008F1D4B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У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мер</w:t>
            </w:r>
            <w:r w:rsidR="008F1D4B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ла в ИТЛ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в 1940г. (Ее </w:t>
            </w:r>
            <w:r w:rsidR="00D67B7B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муж </w:t>
            </w:r>
            <w:r w:rsidR="00D67B7B" w:rsidRPr="007D0792">
              <w:rPr>
                <w:rFonts w:ascii="Arial" w:hAnsi="Arial" w:cs="Arial"/>
                <w:sz w:val="16"/>
                <w:szCs w:val="16"/>
                <w:shd w:val="clear" w:color="auto" w:fill="FBFBFB"/>
                <w:lang w:val="ru-RU"/>
              </w:rPr>
              <w:t xml:space="preserve">сов.гос-полит деятель </w:t>
            </w:r>
            <w:hyperlink r:id="rId145" w:history="1">
              <w:r w:rsidR="00D67B7B" w:rsidRPr="00D67B7B">
                <w:rPr>
                  <w:rStyle w:val="Hyperlink"/>
                  <w:rFonts w:ascii="Arial" w:hAnsi="Arial" w:cs="Arial"/>
                  <w:sz w:val="16"/>
                  <w:szCs w:val="16"/>
                  <w:shd w:val="clear" w:color="auto" w:fill="FFFFFF"/>
                  <w:lang w:val="ru-RU"/>
                </w:rPr>
                <w:t>Пятницкий_Иосиф_Аронович</w:t>
              </w:r>
            </w:hyperlink>
            <w:r w:rsidR="00D67B7B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1882 г.р., 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BFBFB"/>
                <w:lang w:val="ru-RU"/>
              </w:rPr>
              <w:t xml:space="preserve">расстрелян 29 июля 1938 г.). 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Реабилитирована Верховным Судом СССР 28.03.1956 г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</w:t>
            </w:r>
            <w:r w:rsidR="009F0534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</w:t>
            </w: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: </w:t>
            </w:r>
            <w:hyperlink r:id="rId146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  <w:r w:rsidRPr="007D0792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>;</w:t>
            </w:r>
            <w:r w:rsidRPr="007D0792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Сахаровский центр; </w:t>
            </w:r>
            <w:hyperlink r:id="rId147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341D5116" w14:textId="77777777" w:rsidTr="00351B5C">
        <w:trPr>
          <w:trHeight w:val="576"/>
        </w:trPr>
        <w:tc>
          <w:tcPr>
            <w:tcW w:w="11319" w:type="dxa"/>
            <w:vAlign w:val="center"/>
          </w:tcPr>
          <w:p w14:paraId="10EA15C1" w14:textId="4DC21F6B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Соколовская Мария Ивановна 73 года    </w:t>
            </w:r>
          </w:p>
          <w:p w14:paraId="7F51368C" w14:textId="77F7E0D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1867 г., д. Шатилово Полоцкого р-на БССР; белоруска; образование начальное; крестьянка, Единоличное хоз-во.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Полоцкий р-н, д. Пески. Арестована 18 сентября 1937 г. Приговорена: "тройка" 26 сентября 1937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72, 76 УК БССР - к/р деятельность.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8 лет ИТЛ, отбыв.: Б-Благ, Карельская АССР, умерла 19.02.1940, в ИТЛ Реабилитирована 20 октября 1959 г. Витебский облсуд</w:t>
            </w:r>
          </w:p>
          <w:p w14:paraId="69A683DB" w14:textId="71C264CA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Белорусский "Мемориал"</w:t>
            </w:r>
            <w:r w:rsidR="00723BAB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48" w:history="1">
              <w:r w:rsidR="00723BA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0B82827C" w14:textId="77777777" w:rsidTr="00351B5C">
        <w:tc>
          <w:tcPr>
            <w:tcW w:w="11319" w:type="dxa"/>
            <w:vAlign w:val="center"/>
          </w:tcPr>
          <w:p w14:paraId="63BC7B60" w14:textId="1ADB863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Солнцева Елена Романовна 39 лет  </w:t>
            </w:r>
          </w:p>
          <w:p w14:paraId="14D3724C" w14:textId="706B5F9C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1896 г., с.Богданово Тамбовской губ.; русская; Приговорена: ОСО при НКВД СССР 22 марта 1938 г.,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обв.: ЧСИР.</w:t>
            </w:r>
            <w:r w:rsidR="009F053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к 5 годам ИТЛ. Прибыла в Акмолинское ЛО 04.05.1938 из Бутырской тюрьмы г.Москвы. В АЛЖИРе находилась до 10.08.1939. Умерла в Карлаге 7.01.1943.</w:t>
            </w:r>
          </w:p>
          <w:p w14:paraId="0ED48F1A" w14:textId="36EED09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9F053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49" w:history="1">
              <w:r w:rsidR="009F0534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6734B29C" w14:textId="77777777" w:rsidTr="00351B5C">
        <w:tc>
          <w:tcPr>
            <w:tcW w:w="11319" w:type="dxa"/>
            <w:vAlign w:val="center"/>
          </w:tcPr>
          <w:p w14:paraId="28D47EB4" w14:textId="47A5301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Солнцева Софья Петровна 46 лет  </w:t>
            </w:r>
          </w:p>
          <w:p w14:paraId="5C8A7E06" w14:textId="0F08834A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1896 г., Костромская обл., Чухломский (?) р-н, д.Ивино.; Работала на ф-ке "Парижская Коммуна".</w:t>
            </w:r>
            <w:r w:rsidR="009F053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Приговорена: , обв.: 58-10 ч.2. Приговор: Умерла 7.8.42 на острове Свияжск, в ИТК-5.</w:t>
            </w:r>
          </w:p>
          <w:p w14:paraId="4811A005" w14:textId="69AFC0A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9F053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50" w:history="1">
              <w:r w:rsidR="009F0534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635E5C92" w14:textId="77777777" w:rsidTr="00351B5C">
        <w:tc>
          <w:tcPr>
            <w:tcW w:w="11319" w:type="dxa"/>
            <w:vAlign w:val="center"/>
          </w:tcPr>
          <w:p w14:paraId="6BB4FFDB" w14:textId="3F4EE166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Соловьева Анна Михайловна 50 лет  </w:t>
            </w:r>
          </w:p>
          <w:p w14:paraId="56842D41" w14:textId="4F63388D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1889 г.р., м.р.: д. Малая Слуда Ивановского района Горьковской обл</w:t>
            </w:r>
            <w:r w:rsidR="009F0534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 Прож.: д. Круглица Ивановского района Горьковской обл.</w:t>
            </w:r>
            <w:r w:rsidR="007F210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27 июня 1938 г. Осужд.: 1939 г. Статья: А/с агитация. Участник к/р монархической организации. Ст. 58-11, 58-10 ч. 2.</w:t>
            </w:r>
            <w:r w:rsidR="007F210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 обвиняемой.</w:t>
            </w:r>
            <w:r w:rsidR="009F053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 25 мая 1992 г.</w:t>
            </w:r>
          </w:p>
          <w:p w14:paraId="27C8F4A6" w14:textId="04B07AE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Костромской обл.</w:t>
            </w:r>
            <w:r w:rsidR="009F053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51" w:history="1">
              <w:r w:rsidR="009F0534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7D0792" w14:paraId="4753F0A8" w14:textId="77777777" w:rsidTr="00351B5C">
        <w:tc>
          <w:tcPr>
            <w:tcW w:w="11319" w:type="dxa"/>
            <w:vAlign w:val="center"/>
          </w:tcPr>
          <w:p w14:paraId="361225D4" w14:textId="2B3C18C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Соловьева Вера Михайловна 44 года  </w:t>
            </w:r>
          </w:p>
          <w:p w14:paraId="0FCE6611" w14:textId="11B7660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Родилась в 1896 г., г.Благовещенск ДВК; русская;  Приговорена: ОСО при НКВД СССР 31 июля 1938 г., </w:t>
            </w:r>
            <w:r w:rsidRPr="0027186C">
              <w:rPr>
                <w:rFonts w:ascii="Arial" w:hAnsi="Arial" w:cs="Arial"/>
                <w:sz w:val="16"/>
                <w:szCs w:val="16"/>
                <w:lang w:val="ru-RU"/>
              </w:rPr>
              <w:t>обв.: ЧСИР.</w:t>
            </w:r>
          </w:p>
          <w:p w14:paraId="7C2E633A" w14:textId="7777777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Приговор: к 8 годам ИТЛ. Прибыла в Акмолинское ЛО 27.08.1938 из тюрьмы г.Хабаровска. В АЛЖИРе находилась до 31.05.1940. 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Умерла 31.05.1940.</w:t>
            </w:r>
          </w:p>
          <w:p w14:paraId="1AA1AC19" w14:textId="3022B55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7F210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52" w:history="1">
              <w:r w:rsidR="007F210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097E" w:rsidRPr="00547F94" w14:paraId="7E8537E1" w14:textId="77777777" w:rsidTr="00351B5C">
        <w:tc>
          <w:tcPr>
            <w:tcW w:w="11319" w:type="dxa"/>
            <w:vAlign w:val="center"/>
          </w:tcPr>
          <w:p w14:paraId="443FE870" w14:textId="5E2719DB" w:rsidR="0093097E" w:rsidRPr="00463F5C" w:rsidRDefault="0093097E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Соловьева Дарья Антоновна</w:t>
            </w:r>
            <w:r w:rsidR="00B218C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59 лет  </w:t>
            </w:r>
            <w:r w:rsidRPr="00463F5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9BD1F8" w14:textId="36755D7D" w:rsidR="0093097E" w:rsidRPr="00463F5C" w:rsidRDefault="0093097E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1884 г.</w:t>
            </w:r>
            <w:r w:rsidR="00463F5C">
              <w:rPr>
                <w:rFonts w:ascii="Arial" w:hAnsi="Arial" w:cs="Arial"/>
                <w:sz w:val="16"/>
                <w:szCs w:val="16"/>
                <w:lang w:val="ru-RU"/>
              </w:rPr>
              <w:t>р., прож.:</w:t>
            </w: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 xml:space="preserve"> Алтайский кр., Славгородский р-н</w:t>
            </w:r>
            <w:r w:rsidR="00463F5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Дата смерти: 1943 г.</w:t>
            </w:r>
            <w:r w:rsidR="00463F5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463F5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Осуждение: 1930 г.</w:t>
            </w:r>
          </w:p>
          <w:p w14:paraId="188EBCB7" w14:textId="47B5D072" w:rsidR="0093097E" w:rsidRPr="00463F5C" w:rsidRDefault="0093097E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 w:rsidR="00463F5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0DA1429D" w14:textId="63212F90" w:rsidR="0093097E" w:rsidRPr="00463F5C" w:rsidRDefault="0093097E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</w:t>
            </w:r>
            <w:r w:rsidR="00463F5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53" w:history="1">
              <w:r w:rsidR="00463F5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097E" w:rsidRPr="00547F94" w14:paraId="5C15C16B" w14:textId="77777777" w:rsidTr="00351B5C">
        <w:tc>
          <w:tcPr>
            <w:tcW w:w="11319" w:type="dxa"/>
            <w:vAlign w:val="center"/>
          </w:tcPr>
          <w:p w14:paraId="56651195" w14:textId="1601C602" w:rsidR="0093097E" w:rsidRPr="00463F5C" w:rsidRDefault="0093097E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Соловьева Марина Сидоровна</w:t>
            </w:r>
            <w:r w:rsidR="00B218C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69 лет  </w:t>
            </w:r>
            <w:r w:rsidRPr="00463F5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B9F7CC7" w14:textId="4E6EE87B" w:rsidR="0093097E" w:rsidRPr="00463F5C" w:rsidRDefault="0093097E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1864 г.</w:t>
            </w:r>
            <w:r w:rsidR="00463F5C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="00463F5C" w:rsidRPr="00463F5C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 xml:space="preserve"> Алтайский кр., Славгородский р-н</w:t>
            </w:r>
            <w:r w:rsidR="00463F5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Дата смерти: 20 августа 1933 г.</w:t>
            </w:r>
            <w:r w:rsidR="00463F5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463F5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Осуждение: 1930 г.</w:t>
            </w:r>
          </w:p>
          <w:p w14:paraId="29FCDCD0" w14:textId="5B629F0B" w:rsidR="0093097E" w:rsidRPr="00463F5C" w:rsidRDefault="0093097E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 w:rsidR="00463F5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426C9ED2" w14:textId="6C475629" w:rsidR="0093097E" w:rsidRPr="00463F5C" w:rsidRDefault="0093097E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</w:t>
            </w:r>
            <w:r w:rsidR="00463F5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.; </w:t>
            </w:r>
            <w:hyperlink r:id="rId154" w:history="1">
              <w:r w:rsidR="00463F5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63F5C" w:rsidRPr="00547F94" w14:paraId="0E18885C" w14:textId="77777777" w:rsidTr="00351B5C">
        <w:tc>
          <w:tcPr>
            <w:tcW w:w="11319" w:type="dxa"/>
            <w:vAlign w:val="center"/>
          </w:tcPr>
          <w:p w14:paraId="269FA35E" w14:textId="5DB5B997" w:rsidR="00463F5C" w:rsidRPr="00463F5C" w:rsidRDefault="00463F5C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Соловьева Парасковья Дмитриевна</w:t>
            </w:r>
            <w:r w:rsidR="00B218C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28 лет  </w:t>
            </w:r>
          </w:p>
          <w:p w14:paraId="26F55A41" w14:textId="3CDB5617" w:rsidR="00463F5C" w:rsidRPr="00463F5C" w:rsidRDefault="00463F5C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1903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прож.: Новосибирская обл., Болотнинский р-н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Дата смерти: 1931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Осуждение: 1931 г.</w:t>
            </w:r>
          </w:p>
          <w:p w14:paraId="2949418D" w14:textId="333677B0" w:rsidR="00463F5C" w:rsidRPr="00463F5C" w:rsidRDefault="00463F5C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1B7FBA3D" w14:textId="6B76CDBC" w:rsidR="00463F5C" w:rsidRPr="00463F5C" w:rsidRDefault="00463F5C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</w:t>
            </w:r>
            <w:r w:rsidR="00B218C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55" w:history="1">
              <w:r w:rsidR="00B218C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63F5C" w:rsidRPr="00547F94" w14:paraId="22EDDA0F" w14:textId="77777777" w:rsidTr="00351B5C">
        <w:tc>
          <w:tcPr>
            <w:tcW w:w="11319" w:type="dxa"/>
            <w:vAlign w:val="center"/>
          </w:tcPr>
          <w:p w14:paraId="14BF48ED" w14:textId="1E4C9483" w:rsidR="00463F5C" w:rsidRPr="00463F5C" w:rsidRDefault="00463F5C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Соловьева Прасковья Дмитриевна</w:t>
            </w:r>
            <w:r w:rsidR="00B218C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56 лет  </w:t>
            </w:r>
            <w:r w:rsidRPr="00463F5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F56F06" w14:textId="00F007AF" w:rsidR="00463F5C" w:rsidRPr="00463F5C" w:rsidRDefault="00463F5C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1886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прож.: Алтайский кр., Знаменский р-н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Дата смерти: 1942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Осуждение: 5 мая 1931 г.</w:t>
            </w:r>
          </w:p>
          <w:p w14:paraId="580068DB" w14:textId="6BE77341" w:rsidR="00463F5C" w:rsidRPr="00463F5C" w:rsidRDefault="00463F5C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04E6BD03" w14:textId="5E469AF2" w:rsidR="00463F5C" w:rsidRPr="00463F5C" w:rsidRDefault="00463F5C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</w:t>
            </w:r>
            <w:r w:rsidR="00B218C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56" w:history="1">
              <w:r w:rsidR="00B218C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5BD008A5" w14:textId="77777777" w:rsidTr="00351B5C">
        <w:tc>
          <w:tcPr>
            <w:tcW w:w="11319" w:type="dxa"/>
            <w:vAlign w:val="center"/>
          </w:tcPr>
          <w:p w14:paraId="7A4431FF" w14:textId="3339381A" w:rsidR="00E446E1" w:rsidRPr="00463F5C" w:rsidRDefault="00E446E1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Солодкая-Нестеренко Лидия Петровна 40 лет </w:t>
            </w:r>
            <w:r w:rsidR="00B218C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53F0317" w14:textId="6AB2ECAA" w:rsidR="00E446E1" w:rsidRPr="00463F5C" w:rsidRDefault="00E446E1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1904 г.р., украинка. Обвин.: как ЧСИР. Приговор: ОСО при НКВД СССР, 16.12.1937 — к 8 годам ИТЛ. Прибыла в Акмолинское ЛО _22.02.1938_ из тюрьмы г.Запорожья, Умерла в Карлаге _09.03.1944.</w:t>
            </w:r>
          </w:p>
          <w:p w14:paraId="7D666224" w14:textId="13A8E3C3" w:rsidR="00E446E1" w:rsidRPr="00463F5C" w:rsidRDefault="00E446E1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7F210A" w:rsidRPr="00463F5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57" w:history="1">
              <w:r w:rsidR="007F210A" w:rsidRPr="00463F5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417D" w:rsidRPr="00547F94" w14:paraId="292864CB" w14:textId="77777777" w:rsidTr="00351B5C">
        <w:tc>
          <w:tcPr>
            <w:tcW w:w="11319" w:type="dxa"/>
            <w:vAlign w:val="center"/>
          </w:tcPr>
          <w:p w14:paraId="7E4F25F9" w14:textId="5D15FE29" w:rsidR="00D1417D" w:rsidRPr="00463F5C" w:rsidRDefault="00D1417D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Солодовникова Варвара Ивановна </w:t>
            </w:r>
            <w:r w:rsidR="00B218C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69 лет  </w:t>
            </w:r>
          </w:p>
          <w:p w14:paraId="373349C8" w14:textId="6FA6F3BD" w:rsidR="00D1417D" w:rsidRPr="00463F5C" w:rsidRDefault="00D1417D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1864 г.</w:t>
            </w:r>
            <w:r w:rsidR="00463F5C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="00463F5C" w:rsidRPr="00463F5C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Красноярский кр., Минусинский р-н</w:t>
            </w:r>
            <w:r w:rsidR="00463F5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Дата смерти: 1933 г.</w:t>
            </w:r>
            <w:r w:rsidR="00463F5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463F5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Осуждение: 1931 г.</w:t>
            </w:r>
          </w:p>
          <w:p w14:paraId="00DDEAFC" w14:textId="1D30234B" w:rsidR="00D1417D" w:rsidRPr="00463F5C" w:rsidRDefault="00D1417D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 w:rsidR="00463F5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63F5C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106C6341" w14:textId="546954C8" w:rsidR="00D1417D" w:rsidRPr="00463F5C" w:rsidRDefault="00D1417D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обл.; База данных Красноярска</w:t>
            </w:r>
            <w:r w:rsidR="00B218C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58" w:history="1">
              <w:r w:rsidR="00B218C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417D" w:rsidRPr="00547F94" w14:paraId="32A872D9" w14:textId="77777777" w:rsidTr="00351B5C">
        <w:tc>
          <w:tcPr>
            <w:tcW w:w="11319" w:type="dxa"/>
            <w:vAlign w:val="center"/>
          </w:tcPr>
          <w:p w14:paraId="2B2E9A8B" w14:textId="50EC791C" w:rsidR="00D1417D" w:rsidRPr="00463F5C" w:rsidRDefault="00D1417D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b/>
                <w:sz w:val="16"/>
                <w:szCs w:val="16"/>
                <w:lang w:val="ru-RU"/>
              </w:rPr>
              <w:t>Солопова Елизавета Ефимовна</w:t>
            </w:r>
            <w:r w:rsidR="003C30F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39 лет  </w:t>
            </w:r>
          </w:p>
          <w:p w14:paraId="1F77FF10" w14:textId="1F44DDFB" w:rsidR="00D1417D" w:rsidRPr="00463F5C" w:rsidRDefault="00D1417D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1895 г.</w:t>
            </w:r>
            <w:r w:rsid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="00463F5C" w:rsidRP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Алтайский кр.</w:t>
            </w:r>
            <w:r w:rsid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1934 г.</w:t>
            </w:r>
            <w:r w:rsid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1930 г.</w:t>
            </w:r>
            <w:r w:rsid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3FA4DC69" w14:textId="62534FA8" w:rsidR="00D1417D" w:rsidRPr="00463F5C" w:rsidRDefault="00D1417D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B218C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59" w:history="1">
              <w:r w:rsidR="00B218C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417D" w:rsidRPr="00547F94" w14:paraId="5573B7EC" w14:textId="77777777" w:rsidTr="00351B5C">
        <w:tc>
          <w:tcPr>
            <w:tcW w:w="11319" w:type="dxa"/>
            <w:vAlign w:val="center"/>
          </w:tcPr>
          <w:p w14:paraId="255C884C" w14:textId="2FC45704" w:rsidR="00D1417D" w:rsidRPr="00463F5C" w:rsidRDefault="00D1417D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b/>
                <w:sz w:val="16"/>
                <w:szCs w:val="16"/>
                <w:lang w:val="ru-RU"/>
              </w:rPr>
              <w:t>Солопова Степанида Васильевна</w:t>
            </w:r>
            <w:r w:rsidR="003C30F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71 год  </w:t>
            </w:r>
            <w:r w:rsidRPr="00463F5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01D8C9D" w14:textId="41F33EB4" w:rsidR="00D1417D" w:rsidRPr="00463F5C" w:rsidRDefault="00D1417D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1862 г.</w:t>
            </w:r>
            <w:r w:rsid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="00463F5C" w:rsidRP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Алтайский кр.</w:t>
            </w:r>
            <w:r w:rsid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1933 г.</w:t>
            </w:r>
            <w:r w:rsid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1930 г.</w:t>
            </w:r>
            <w:r w:rsid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63F5C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150E021C" w14:textId="656C9A59" w:rsidR="00D1417D" w:rsidRPr="00463F5C" w:rsidRDefault="00D1417D" w:rsidP="00463F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63F5C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B218C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60" w:history="1">
              <w:r w:rsidR="00B218C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3CC88591" w14:textId="77777777" w:rsidTr="00351B5C">
        <w:tc>
          <w:tcPr>
            <w:tcW w:w="11319" w:type="dxa"/>
            <w:vAlign w:val="center"/>
          </w:tcPr>
          <w:p w14:paraId="56E88EA9" w14:textId="3B8E3F2A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Сон Бао (Сун Бао, Ли Сунбао) 31 год  </w:t>
            </w:r>
          </w:p>
          <w:p w14:paraId="7AAB9241" w14:textId="2099B2E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1909 г.р., м.р.: Китай, г. Шеньян, китаянка, домохозяйка, прож.: Китай, Маньчжоу-Го, прииск Верея, арестована при переходе границы 12.11.1940. Обвин.: по ст. 58-6 УК РСФСР. Приговор: дело прекращено в связи со смертью, Умерла, находясь под следствием, _14.12.1940_ г. Реабилитация: военной прокуратурой ЗабВО., 27.02.1997. Состав семьи: Муж Ли Фыню</w:t>
            </w:r>
          </w:p>
          <w:p w14:paraId="2316CD23" w14:textId="157FA899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Читинской обл. , т.7</w:t>
            </w:r>
            <w:r w:rsidR="007F210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61" w:history="1">
              <w:r w:rsidR="007F210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728ACC36" w14:textId="77777777" w:rsidTr="00351B5C">
        <w:tc>
          <w:tcPr>
            <w:tcW w:w="11319" w:type="dxa"/>
            <w:vAlign w:val="center"/>
          </w:tcPr>
          <w:p w14:paraId="73B8DAF2" w14:textId="2F7AC0E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Сорвачева Евдокия Павловна 66 лет  </w:t>
            </w:r>
          </w:p>
          <w:p w14:paraId="05998A6E" w14:textId="2CF13C2C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Родилась: 4 августа 1872 г., м.р.: Вологодская губ., Усть-Сысольский у. (Коми, Сыктывдинский р.), с. Тентюково, коми; монахиня. Прож.: Вологодская губ., Яренский у. (ныне Коми, Усть-Вымский р.), с. Кылтово. </w:t>
            </w:r>
            <w:r w:rsidR="00156E3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рестован</w:t>
            </w:r>
            <w:r w:rsidR="00156E3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156E3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4 сентября 1937 г.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Обвин.: "систематическая к/р пораженческая агитация, клевета на партию и правительство". Осужд.: 21 сентября 1937 г. Осудивший орган: тройка при УНКВД по Коми АССР. Статья: 58-10 УК РСФСР. Приговор: 10 лет лишения свободы. Дата смерти: 26 января 1938 г.  Коми АССР, ИТЛ. Комментарий к аресту: Коми АССР, ИТЛ (1937—26.01.1938 гг.)</w:t>
            </w:r>
          </w:p>
          <w:p w14:paraId="004F054B" w14:textId="631DD69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БД «Новомученики и исповедники Русской Православной Церкви XX века»</w:t>
            </w:r>
            <w:r w:rsidR="00156E3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62" w:history="1">
              <w:r w:rsidR="00156E3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37F31867" w14:textId="77777777" w:rsidTr="00351B5C">
        <w:tc>
          <w:tcPr>
            <w:tcW w:w="11319" w:type="dxa"/>
            <w:vAlign w:val="center"/>
          </w:tcPr>
          <w:p w14:paraId="51C915C6" w14:textId="2732E9E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Сорокина Евдокия Григорьевна 53 года  </w:t>
            </w:r>
          </w:p>
          <w:p w14:paraId="2A553335" w14:textId="08863EF5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1889 г., Московская обл., д.Есино; русская; колхозница..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д.Есино. Арестована 23 октября 1941 г.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 ч.2. ("а/с агитация"). Приговор: 6 лет лишения свободы. Умерла 12.8.42 в ТАССР, в заключении.</w:t>
            </w:r>
          </w:p>
          <w:p w14:paraId="219A4FC6" w14:textId="53EF753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156E3C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63" w:history="1">
              <w:r w:rsidR="00156E3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6D717B1F" w14:textId="77777777" w:rsidTr="00351B5C">
        <w:tc>
          <w:tcPr>
            <w:tcW w:w="11319" w:type="dxa"/>
            <w:vAlign w:val="center"/>
          </w:tcPr>
          <w:p w14:paraId="03FBE71C" w14:textId="0898741E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Сорокина Любовь Николаевна 49 лет  </w:t>
            </w:r>
            <w:r w:rsidR="00FB429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1DDDFC8" w14:textId="23B9889C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1897 г., Нижегородская обл., Воротынецкий р-н, с.Воротынец; русская; преподаватель, неполная средняя школа..Прож.: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Верхнеуслонский р-н, с.Куралово.. Арестована 8 апреля 1942 г. Приговорена: Судебной коллегией Верховного суда ТАССР 11 июля 1942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 ч.2. ("пораженческая, профашистская агитация, провокационные слухи о голоде"). Приговор: ВМН, конфискация имущества, заменен судебной коллегией Верховного суда РСФСР 24.8.42 на 10 лет лишения свободы, конфискацию имущества, поражен. прав на 5 лет. Умерла 1.3.46 в г.Казань, в ОЛП-1. Реабилитирована 28 августа 1996 г.</w:t>
            </w:r>
          </w:p>
          <w:p w14:paraId="67DEE7DA" w14:textId="37967B1C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156E3C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64" w:history="1">
              <w:r w:rsidR="00156E3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2D2DBB71" w14:textId="77777777" w:rsidTr="00351B5C">
        <w:tc>
          <w:tcPr>
            <w:tcW w:w="11319" w:type="dxa"/>
            <w:vAlign w:val="center"/>
          </w:tcPr>
          <w:p w14:paraId="358D47CD" w14:textId="67441869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Сорокина Мария Александровна 56 лет  </w:t>
            </w:r>
          </w:p>
          <w:p w14:paraId="080860E9" w14:textId="598D306B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1886 г., с. Ивантеевка Московской обл.; рабочая фабрики.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с. Ивантеевка МОПКОВНТШТД пб.ТТЯПТРГ.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14 ноября 1941 г. УНКВД ДМО. Приговорена: УНКВД по Новосибирской области 8 мая 1942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за а/с агитацию (ст. 58-10 ч.2 УК РСФСР). Приговор: дело прекращено с связи со смертью. Реабилитирована в июне 2003 г. Прокуратура г.Москвы</w:t>
            </w:r>
          </w:p>
          <w:p w14:paraId="447A9187" w14:textId="03DA48E9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Прокуратура г.Москвы</w:t>
            </w:r>
            <w:r w:rsidR="00F22E09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65" w:history="1">
              <w:r w:rsidR="00F22E0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0EE92C7A" w14:textId="77777777" w:rsidTr="00351B5C">
        <w:tc>
          <w:tcPr>
            <w:tcW w:w="11319" w:type="dxa"/>
            <w:vAlign w:val="center"/>
          </w:tcPr>
          <w:p w14:paraId="4E7C97E5" w14:textId="72B79C8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Сорокина Мария Ивановна 30 лет  </w:t>
            </w:r>
          </w:p>
          <w:p w14:paraId="1CDC0EB9" w14:textId="72ACB71B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с. Высокое Высоковского р-на Калининской обл.; </w:t>
            </w:r>
            <w:r w:rsidR="00F22E0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д. 78;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русская; б/п; сторож сберкассы в с. Высокое</w:t>
            </w:r>
            <w:r w:rsidR="00F22E0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18 января 1943 г. Приговорена: по постановлению НКВД Калининской ж. д. 21 февраля 1943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ст. 58, пп. 10 ч. 2, 11 УК РСФСР.. Приговор: Дело прекращено за смертью обвиняемой. Реабилитирована 18 декабря 1990 г. по заключению Прокуратуры Тверской обл.</w:t>
            </w:r>
          </w:p>
          <w:p w14:paraId="412DA394" w14:textId="50EFAC3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Калининской обл. - Подготовительные материалы к 3 тому.</w:t>
            </w:r>
            <w:r w:rsidR="00F22E09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66" w:history="1">
              <w:r w:rsidR="00F22E0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3912ADCE" w14:textId="77777777" w:rsidTr="00351B5C">
        <w:tc>
          <w:tcPr>
            <w:tcW w:w="11319" w:type="dxa"/>
            <w:vAlign w:val="center"/>
          </w:tcPr>
          <w:p w14:paraId="225BF148" w14:textId="65FB685E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Сорошкина Прасковья Семеновна 50 лет  </w:t>
            </w:r>
          </w:p>
          <w:p w14:paraId="1941BB90" w14:textId="0A63B4E4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1883 г., Мензелинский р-н, с.Сарсаз-Горы; русская; зажиточная крестьянка.. Прож.: д.Дыреевка..Арестована 22 января 1932 г.</w:t>
            </w:r>
          </w:p>
          <w:p w14:paraId="6CF37F24" w14:textId="4DA5B38C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Приговорена: тройкой ГПУ ТАССР 19 мая 1932 г., обв.: 58-10. ("антиколхозная агитация"). Приговор: 2 года ИТЛ. Умерла 5.2.33 в г.Казань, в ИТК-1. Реабилитирована 9 октября 1989 г.</w:t>
            </w:r>
          </w:p>
          <w:p w14:paraId="54617001" w14:textId="74F5F9B6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F22E0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67" w:history="1">
              <w:r w:rsidR="00F22E0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69E02957" w14:textId="77777777" w:rsidTr="00351B5C">
        <w:tc>
          <w:tcPr>
            <w:tcW w:w="11319" w:type="dxa"/>
            <w:vAlign w:val="center"/>
          </w:tcPr>
          <w:p w14:paraId="1CA290B4" w14:textId="13464BD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Сосновская Теофила Климентьевна 57 лет  </w:t>
            </w:r>
          </w:p>
          <w:p w14:paraId="23960D34" w14:textId="4C1CA97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г.р., м.р.: </w:t>
            </w:r>
            <w:r w:rsidR="00E01353" w:rsidRPr="007D0792">
              <w:rPr>
                <w:rFonts w:ascii="Arial" w:hAnsi="Arial" w:cs="Arial"/>
                <w:sz w:val="16"/>
                <w:szCs w:val="16"/>
                <w:lang w:val="ru-RU"/>
              </w:rPr>
              <w:t>У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ССР, Киевская обл., Городницкий р-н, с. Липино, украинка, прож.: УССР, Киевская обл., Емильчинский р-н, с. Запруды, арестована 06.08.1937. Обвин.: за КРД. Приговор: ОСО при НКВД СССР, 04.10.1937 — 10 лет лишения свободы. Прибыла в Ухтпечлаг _12.02.1938_ из тюрьмы г.Киева, Умерла _31.10.1938. </w:t>
            </w:r>
          </w:p>
          <w:p w14:paraId="4E854620" w14:textId="1B0C9F4D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Коми , т.8, ч.3</w:t>
            </w:r>
            <w:r w:rsidR="00F22E0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68" w:history="1">
              <w:r w:rsidR="00F22E0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5920B43A" w14:textId="77777777" w:rsidTr="00351B5C">
        <w:tc>
          <w:tcPr>
            <w:tcW w:w="11319" w:type="dxa"/>
            <w:vAlign w:val="center"/>
          </w:tcPr>
          <w:p w14:paraId="579EE823" w14:textId="5029EA3C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Сотникова Анна Евдокимовна 59 лет  </w:t>
            </w:r>
          </w:p>
          <w:p w14:paraId="17B4BCCB" w14:textId="1666A2C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1881 г.р., м.р.: Подхребетный, неграмотна, священник, шаман, прож.: станке Горелая Хатангского р-на Таймырского НО, Красноярский край.</w:t>
            </w:r>
          </w:p>
          <w:p w14:paraId="47668851" w14:textId="2EB6E624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23 августа 1938 г., Обвин.: 58, п. 10, 11. Осужд.: 15 октября 1939 г. Осудивший орган: Окружной суд Таймырского НО</w:t>
            </w:r>
          </w:p>
          <w:p w14:paraId="633CEC64" w14:textId="4997D43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за смертью обвиняемой. Дата смерти: 19 августа 1939 г.  Дудинка. Реабилитирована: 27 августа 1993 г.</w:t>
            </w:r>
          </w:p>
          <w:p w14:paraId="101940E2" w14:textId="2741B98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Реабилитирующий орган: Прокуратура Красноярского края (КК). Архивное дело: Архив УФСБ КК, дело № П-20936</w:t>
            </w:r>
          </w:p>
          <w:p w14:paraId="6AC9C1E7" w14:textId="4E951B4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БД Красноярского общества "Мемориал"</w:t>
            </w:r>
            <w:r w:rsidR="00F22E0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69" w:history="1">
              <w:r w:rsidR="00F22E0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7561C486" w14:textId="77777777" w:rsidTr="00351B5C">
        <w:tc>
          <w:tcPr>
            <w:tcW w:w="11319" w:type="dxa"/>
            <w:vAlign w:val="center"/>
          </w:tcPr>
          <w:p w14:paraId="56AEF1E8" w14:textId="0AD71666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Спиридонова Зинаида Александровна 38 лет  </w:t>
            </w:r>
          </w:p>
          <w:p w14:paraId="7CB83885" w14:textId="103E584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1900 г.р., м.р.: Уфимская губ. (Башкирия), Белебеевский уезд, дер. Елизаветино, русский, из крестьян, образование: 5 кл. Не работала.</w:t>
            </w:r>
          </w:p>
          <w:p w14:paraId="2328294B" w14:textId="1CD8016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Красноярский кр., Канский р-н, с. Георгиевка,  б/п, арестована 8 мая 1938 г. Осужд.: 28 мая 1938 г. Тройка при УНКВД Красноярского края. Статья: 58, п. 11 / коллективное дело: Бобров Анатолий Георгиевич (1890). Приговор: ИТЛ, 10 лет. Дата смерти: 20 ноября 1938 г.  в заключении. Реабилитирована: 1 июня 1957 г. Красноярский краевой суд. Архивное дело: Госархив Красноярского края, дело № П-7193. Примечание:</w:t>
            </w:r>
            <w:r w:rsidR="00E0135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Жена служителя религиозного культа. / в Востлаге.</w:t>
            </w:r>
          </w:p>
          <w:p w14:paraId="7D27A7EA" w14:textId="0608CD75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Красноярское общество "Мемориал"; БД Красноярского общества "Мемориал"</w:t>
            </w:r>
            <w:r w:rsidR="00E01353" w:rsidRPr="007D0792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70" w:history="1">
              <w:r w:rsidR="00E01353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24440FD0" w14:textId="77777777" w:rsidTr="00351B5C">
        <w:tc>
          <w:tcPr>
            <w:tcW w:w="11319" w:type="dxa"/>
            <w:vAlign w:val="center"/>
          </w:tcPr>
          <w:p w14:paraId="42BD4715" w14:textId="2C5FBCD9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Спорышева Ольга Ивановна 60 лет  </w:t>
            </w:r>
          </w:p>
          <w:p w14:paraId="66AD9C5E" w14:textId="5FFBCB3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1877 г., Ивановский р-н, д. Поляшево; БОЗ. </w:t>
            </w:r>
            <w:r w:rsidR="00E0135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БОМЖ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Арестована в 1937 г.</w:t>
            </w:r>
            <w:r w:rsidR="00E0135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Приговорена: тройка , обв.: 58-10, -11. Приговор: 8 лет ИТЛ. Умерла в тюремной больнице.</w:t>
            </w:r>
          </w:p>
          <w:p w14:paraId="2D54AB80" w14:textId="779F6E5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E01353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71" w:history="1">
              <w:r w:rsidR="00E01353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44E44403" w14:textId="77777777" w:rsidTr="00351B5C">
        <w:tc>
          <w:tcPr>
            <w:tcW w:w="11319" w:type="dxa"/>
            <w:vAlign w:val="center"/>
          </w:tcPr>
          <w:p w14:paraId="621F6EE2" w14:textId="3A6957A6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Ставрова Кира Моисеевна 53 года  </w:t>
            </w:r>
          </w:p>
          <w:p w14:paraId="6AEDC983" w14:textId="0EB5BE5C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1889 г., г. Москва; артель им. Воровского, курьер. Прож.: г. Москва. Б, Строченовский пер., 4, кв. 14.</w:t>
            </w:r>
            <w:r w:rsidR="005712E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10 ноября 1941 г. спецотделом Управления МВД СССР по Московской обл</w:t>
            </w:r>
            <w:r w:rsidR="005712E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9 ноября 1942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за а/с агитацию (ст. 58-10 ч.2 УК РСФСР).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дело прекращено с связи со смертью. Реабилитирована в октябре 2002 г. Прокуратура г.Москвы</w:t>
            </w:r>
          </w:p>
          <w:p w14:paraId="3F5898A2" w14:textId="4E9D5724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Прокуратура г.Москвы</w:t>
            </w:r>
            <w:r w:rsidR="005712EF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72" w:history="1">
              <w:r w:rsidR="005712E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3A87C7F6" w14:textId="77777777" w:rsidTr="00351B5C">
        <w:tc>
          <w:tcPr>
            <w:tcW w:w="11319" w:type="dxa"/>
            <w:vAlign w:val="center"/>
          </w:tcPr>
          <w:p w14:paraId="4B461CDD" w14:textId="0A3BDF6A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Стальская Кристина Яновна 27 лет  </w:t>
            </w:r>
          </w:p>
          <w:p w14:paraId="5BCE1DAE" w14:textId="1B9096AE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Родилась в 1914 г., г. Гостнина, Варшавское в-во; </w:t>
            </w:r>
            <w:r w:rsidR="005712EF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прож.: там же,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полька; образование н/среднее; б/п; кассир, почтовое отделение. Арестована 7 мая 1940 г. Приговорена: ОСО 21 августа 1940 г., обв.: 120 УК БССР - нелегальный переход госграницы. Приговор: 3 года, отбыв.: Мордовская АССР, Темлаг, умерла 27.08.41 Реабилитирована 26 ноября 1992 г. Прокурор Гродненской олбл.</w:t>
            </w:r>
          </w:p>
          <w:p w14:paraId="02A978B1" w14:textId="2F04C80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Белорусский "Мемориал"</w:t>
            </w:r>
            <w:r w:rsidR="005712EF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73" w:history="1">
              <w:r w:rsidR="005712E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6056CC74" w14:textId="77777777" w:rsidTr="00351B5C">
        <w:tc>
          <w:tcPr>
            <w:tcW w:w="11319" w:type="dxa"/>
            <w:vAlign w:val="center"/>
          </w:tcPr>
          <w:p w14:paraId="5FA69EB7" w14:textId="76545D8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Старокулова Елена Яковлевна</w:t>
            </w:r>
            <w:r w:rsidR="000B0DF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29 лет  </w:t>
            </w:r>
          </w:p>
          <w:p w14:paraId="048ED157" w14:textId="45D861C6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1913 г.</w:t>
            </w:r>
            <w:r w:rsidR="005712E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Санкт-Петербург</w:t>
            </w:r>
            <w:r w:rsidR="005712E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русская</w:t>
            </w:r>
            <w:r w:rsidR="005712E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из рабочих</w:t>
            </w:r>
            <w:r w:rsidR="005712E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о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начальное</w:t>
            </w:r>
            <w:r w:rsidR="005712E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токарь на заводе Красный Автоген, экспедитор на заводе им. Ленина</w:t>
            </w:r>
            <w:r w:rsidR="005712E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Ленинград, Ново-Безымянный пер., д. 1, кв. 24</w:t>
            </w:r>
            <w:r w:rsidR="005712E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б/п</w:t>
            </w:r>
            <w:r w:rsidR="005F605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февраль 1942 г.</w:t>
            </w:r>
            <w:r w:rsidR="005F605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Тюрьма УНКВД ЛО</w:t>
            </w:r>
            <w:r w:rsidR="005F605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Северное кладбище в г. СПб / Ленинградская область</w:t>
            </w:r>
            <w:r w:rsidR="005F605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рестован</w:t>
            </w:r>
            <w:r w:rsidR="005F605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 31 декабря 1941 г.; Н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КВД по Ленинградской обл</w:t>
            </w:r>
            <w:r w:rsidR="005F605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к</w:t>
            </w:r>
            <w:r w:rsidR="005F605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/р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фашистско-повстанческая агитация</w:t>
            </w:r>
            <w:r w:rsidR="005F605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28 апреля 1942 г.</w:t>
            </w:r>
            <w:r w:rsidR="005F605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Военный трибунал войск НКВД Л</w:t>
            </w:r>
            <w:r w:rsidR="005F605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58-10</w:t>
            </w:r>
            <w:r w:rsidR="005F605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10 лет ИТЛ</w:t>
            </w:r>
          </w:p>
          <w:p w14:paraId="0CAFD62B" w14:textId="635C8424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Ленинградская обл.</w:t>
            </w:r>
            <w:r w:rsidR="005F605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23 февраля 1990 г.</w:t>
            </w:r>
            <w:r w:rsidR="005F605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Судебная коллегия по уголовным делам Верховного Суда</w:t>
            </w:r>
          </w:p>
          <w:p w14:paraId="50B7D9E1" w14:textId="7777777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УФСБ по Г. Санкт-Петербург и ЛО. Дело П-78205</w:t>
            </w:r>
          </w:p>
          <w:p w14:paraId="3F133EA3" w14:textId="6543E7A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Архив УФСБ по г. СПб и ЛО</w:t>
            </w:r>
            <w:r w:rsidR="005712E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74" w:history="1">
              <w:r w:rsidR="005712E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83456" w:rsidRPr="005748B4" w14:paraId="5D28AA8D" w14:textId="77777777" w:rsidTr="00351B5C">
        <w:tc>
          <w:tcPr>
            <w:tcW w:w="11319" w:type="dxa"/>
            <w:vAlign w:val="center"/>
          </w:tcPr>
          <w:p w14:paraId="220EE691" w14:textId="08FBDC21" w:rsidR="00F83456" w:rsidRPr="00F83456" w:rsidRDefault="00F83456" w:rsidP="00F834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8345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Статкина </w:t>
            </w:r>
            <w:r w:rsidR="000710A0">
              <w:rPr>
                <w:rFonts w:ascii="Arial" w:hAnsi="Arial" w:cs="Arial"/>
                <w:b/>
                <w:sz w:val="16"/>
                <w:szCs w:val="16"/>
                <w:lang w:val="ru-RU"/>
              </w:rPr>
              <w:t>(</w:t>
            </w:r>
            <w:r w:rsidR="000710A0" w:rsidRPr="000710A0">
              <w:rPr>
                <w:rFonts w:ascii="Arial" w:hAnsi="Arial" w:cs="Arial"/>
                <w:b/>
                <w:sz w:val="16"/>
                <w:szCs w:val="16"/>
                <w:lang w:val="ru-RU"/>
              </w:rPr>
              <w:t>Стяжкина</w:t>
            </w:r>
            <w:r w:rsidR="000710A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) </w:t>
            </w:r>
            <w:r w:rsidRPr="00F83456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Анисья Константиновна</w:t>
            </w:r>
            <w:r w:rsidR="000710A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59 лет  </w:t>
            </w:r>
            <w:r w:rsidRPr="00F8345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4A448D61" w14:textId="610DBB39" w:rsidR="00F83456" w:rsidRPr="000710A0" w:rsidRDefault="00F83456" w:rsidP="00F834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1884 г.</w:t>
            </w:r>
            <w:r w:rsid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Витебская губ., дер. Никуленко</w:t>
            </w:r>
            <w:r w:rsid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белоруска</w:t>
            </w:r>
            <w:r w:rsid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из крестьян-середняков</w:t>
            </w:r>
            <w:r w:rsid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о</w:t>
            </w:r>
            <w:r w:rsidRP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малограмотный</w:t>
            </w:r>
            <w:r w:rsid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Доярка в колхозе «Пролетарский труд»</w:t>
            </w:r>
            <w:r w:rsid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Красноярский кр., Шарыповский р-н, с. Парная</w:t>
            </w:r>
            <w:r w:rsid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б/п. </w:t>
            </w:r>
            <w:r w:rsidRP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17 сентября 1943 г.</w:t>
            </w:r>
            <w:r w:rsid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Каражарское</w:t>
            </w:r>
            <w:r w:rsid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А</w:t>
            </w:r>
            <w:r w:rsidRP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рестована</w:t>
            </w:r>
            <w:r w:rsid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0710A0" w:rsidRP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>1 октября 1941 г.</w:t>
            </w:r>
            <w:r w:rsid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обв.: КРД, АСА.</w:t>
            </w:r>
            <w:r w:rsid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20 октября 1941 г.</w:t>
            </w:r>
            <w:r w:rsid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Осудивший орган: Выездная сессия Хакоблсуда</w:t>
            </w:r>
            <w:r w:rsid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ИТЛ, 10 лет; Поражение в правах, 3 года</w:t>
            </w:r>
            <w:r w:rsid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4 февраля 1997 г.</w:t>
            </w:r>
            <w:r w:rsid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Прокуратура Красноярского края (КК)</w:t>
            </w:r>
          </w:p>
          <w:p w14:paraId="2195547A" w14:textId="7D25C765" w:rsidR="00F83456" w:rsidRPr="000710A0" w:rsidRDefault="00F83456" w:rsidP="00F834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710A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Архивное дело: № 213080; Информцентр УВД Карагандинской обл.; </w:t>
            </w:r>
          </w:p>
          <w:p w14:paraId="60CE15D6" w14:textId="40D948F5" w:rsidR="00F83456" w:rsidRPr="00F83456" w:rsidRDefault="00F83456" w:rsidP="00F834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83456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Республики Хакасия; База данных Красноярска;</w:t>
            </w:r>
            <w:r w:rsidR="000710A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5" w:history="1">
              <w:r w:rsidR="000710A0" w:rsidRPr="00F83456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2D206A42" w14:textId="77777777" w:rsidTr="00351B5C">
        <w:tc>
          <w:tcPr>
            <w:tcW w:w="11319" w:type="dxa"/>
            <w:vAlign w:val="center"/>
          </w:tcPr>
          <w:p w14:paraId="060F01EA" w14:textId="1D952FA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Стеклова Мария Юрьевна 42 года  </w:t>
            </w:r>
          </w:p>
          <w:p w14:paraId="08C91473" w14:textId="5F2EA005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1900 г., г. Одесса; Домохозяйка. Прож.: г. Москва, Б. Кисловский пер., 2, кв. 12. Арестована 23 августа 1941 г. УНКВД МО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УНКВД по Алтайскому краю 29 октября 1942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за а/с агитацию (ст. 58-10 ч.2 УК РСФСР).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дело прекращено с связи со смертью. Реабилитирована в июне 2003 г. Прокуратура г.Москвы</w:t>
            </w:r>
          </w:p>
          <w:p w14:paraId="25223A39" w14:textId="0057BB6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Прокуратура г.Москвы</w:t>
            </w:r>
            <w:r w:rsidR="000B0DFB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76" w:history="1">
              <w:r w:rsidR="000B0DF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1653E" w:rsidRPr="005748B4" w14:paraId="19FAA505" w14:textId="77777777" w:rsidTr="00351B5C">
        <w:tc>
          <w:tcPr>
            <w:tcW w:w="11319" w:type="dxa"/>
            <w:vAlign w:val="center"/>
          </w:tcPr>
          <w:p w14:paraId="3237A150" w14:textId="7F510BD3" w:rsidR="00B1653E" w:rsidRPr="00B1653E" w:rsidRDefault="00B1653E" w:rsidP="00B165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1653E">
              <w:rPr>
                <w:rFonts w:ascii="Arial" w:hAnsi="Arial" w:cs="Arial"/>
                <w:b/>
                <w:sz w:val="16"/>
                <w:szCs w:val="16"/>
                <w:lang w:val="ru-RU"/>
              </w:rPr>
              <w:t>Степаненко Василиса Ефимовна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45 лет  </w:t>
            </w:r>
          </w:p>
          <w:p w14:paraId="520EA31A" w14:textId="1EF0EC01" w:rsidR="00B1653E" w:rsidRPr="00B1653E" w:rsidRDefault="00B1653E" w:rsidP="00B165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B1653E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1897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B1653E">
              <w:rPr>
                <w:rFonts w:ascii="Arial" w:hAnsi="Arial" w:cs="Arial"/>
                <w:bCs/>
                <w:sz w:val="16"/>
                <w:szCs w:val="16"/>
                <w:lang w:val="ru-RU"/>
              </w:rPr>
              <w:t>УССР, Ворошиловградская обл., Ново-Светловский р-н, с. Макаров Яр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прож.: там же, </w:t>
            </w:r>
            <w:r w:rsidRPr="00B1653E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украинка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B1653E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17 марта 1942 г.</w:t>
            </w:r>
          </w:p>
          <w:p w14:paraId="22460220" w14:textId="4DE884B1" w:rsidR="00B1653E" w:rsidRPr="00B1653E" w:rsidRDefault="00B1653E" w:rsidP="00B165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А</w:t>
            </w:r>
            <w:r w:rsidRPr="00B1653E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рестована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B1653E">
              <w:rPr>
                <w:rFonts w:ascii="Arial" w:hAnsi="Arial" w:cs="Arial"/>
                <w:bCs/>
                <w:sz w:val="16"/>
                <w:szCs w:val="16"/>
                <w:lang w:val="ru-RU"/>
              </w:rPr>
              <w:t>9 января 1940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B1653E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По УК РСФСР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B1653E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10 апреля 1941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</w:t>
            </w:r>
            <w:r w:rsidRPr="00B1653E">
              <w:rPr>
                <w:rFonts w:ascii="Arial" w:hAnsi="Arial" w:cs="Arial"/>
                <w:bCs/>
                <w:sz w:val="16"/>
                <w:szCs w:val="16"/>
                <w:lang w:val="ru-RU"/>
              </w:rPr>
              <w:t>ерховным судом Мордовской АССР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B1653E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58-14</w:t>
            </w:r>
          </w:p>
          <w:p w14:paraId="3E577658" w14:textId="663B05FB" w:rsidR="00B1653E" w:rsidRPr="00B1653E" w:rsidRDefault="00B1653E" w:rsidP="00B165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B1653E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8 лет лишения свободы. Прибыла в Ухтижемлаг 07.11.194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1. </w:t>
            </w:r>
            <w:r w:rsidRPr="00B1653E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B1653E">
              <w:rPr>
                <w:rFonts w:ascii="Arial" w:hAnsi="Arial" w:cs="Arial"/>
                <w:bCs/>
                <w:sz w:val="16"/>
                <w:szCs w:val="16"/>
                <w:lang w:val="ru-RU"/>
              </w:rPr>
              <w:t>: Ухтижемлаг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</w:t>
            </w:r>
            <w:r w:rsidRPr="00B1653E">
              <w:rPr>
                <w:rFonts w:ascii="Arial" w:hAnsi="Arial" w:cs="Arial"/>
                <w:bCs/>
                <w:sz w:val="16"/>
                <w:szCs w:val="16"/>
                <w:lang w:val="ru-RU"/>
              </w:rPr>
              <w:t>еабилитаци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я</w:t>
            </w:r>
            <w:r w:rsidRPr="00B1653E">
              <w:rPr>
                <w:rFonts w:ascii="Arial" w:hAnsi="Arial" w:cs="Arial"/>
                <w:bCs/>
                <w:sz w:val="16"/>
                <w:szCs w:val="16"/>
                <w:lang w:val="ru-RU"/>
              </w:rPr>
              <w:t>: 10 декабря 1992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182D3944" w14:textId="7B80459C" w:rsidR="00B1653E" w:rsidRPr="00B1653E" w:rsidRDefault="00B1653E" w:rsidP="00B165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165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Книга памяти Республики Коми; </w:t>
            </w:r>
            <w:hyperlink r:id="rId177" w:history="1">
              <w:r w:rsidRPr="00B1653E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2E2A133E" w14:textId="77777777" w:rsidTr="00351B5C">
        <w:tc>
          <w:tcPr>
            <w:tcW w:w="11319" w:type="dxa"/>
            <w:vAlign w:val="center"/>
          </w:tcPr>
          <w:p w14:paraId="4F993FBD" w14:textId="1302D6AB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Степанова Варвара Федоровна 41 год  </w:t>
            </w:r>
            <w:r w:rsidR="000B0DF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91DA7F5" w14:textId="5ECEF8FA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1902 г., Тюлячинский р-н, д.Верхние Ачи; русская; уборщица, Казанский юридический институт, в 1941 г. - заключенная, тюрьма № 2.. Прож.: г.Казань..Арестована 5 ноября 1941 г.</w:t>
            </w:r>
            <w:r w:rsidR="000B0DF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Приговорена: Верховным судом ТАССР 9 декабря 1941 г., обв.: 58-10 ч.2. ("клевета в адрес Сов.вл., враждебные выпады против органов НКВД среди заключенных"). Приговор: ВМН, конфискация имущества, заменен судебной коллегией Верховного суда РСФСР 6.1.42 на 10 лет лишения свободы, поражен. прав на 5 лет. Умерла 20.3.43 на острове Свияжск, в ИТК-5. Реабилитирована 17 мая 1996 г.</w:t>
            </w:r>
          </w:p>
          <w:p w14:paraId="41C142BD" w14:textId="28F63A8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0B0DF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78" w:history="1">
              <w:r w:rsidR="000B0DF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2EC3075E" w14:textId="77777777" w:rsidTr="00351B5C">
        <w:tc>
          <w:tcPr>
            <w:tcW w:w="11319" w:type="dxa"/>
            <w:vAlign w:val="center"/>
          </w:tcPr>
          <w:p w14:paraId="1F310F69" w14:textId="69521FBC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Степанова Елена Ивановна 47 лет </w:t>
            </w:r>
          </w:p>
          <w:p w14:paraId="3828F979" w14:textId="4A8418D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1904 г., Москва; пом. зав. производством санитарно-эпидемической станции Киевского р-на г. Москвы. Прож.: г. Москва, Шубинский пер. 3, кв. 6. Арестована 28 апреля 1951 г. Приговорена: УМГБ МО 8 мая 1951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обв. в а/с агитации.</w:t>
            </w:r>
            <w:r w:rsidR="000B0DF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за смертью обвиняемого Реабилитирована 17 ноября 1995 г. Прокуратура г.Москвы</w:t>
            </w:r>
          </w:p>
          <w:p w14:paraId="16F777FE" w14:textId="41721EA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Прокуратура г.Москвы</w:t>
            </w:r>
            <w:r w:rsidR="000B0DFB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79" w:history="1">
              <w:r w:rsidR="000B0DF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01058E9C" w14:textId="77777777" w:rsidTr="00351B5C">
        <w:tc>
          <w:tcPr>
            <w:tcW w:w="11319" w:type="dxa"/>
            <w:vAlign w:val="center"/>
          </w:tcPr>
          <w:p w14:paraId="48C78F6E" w14:textId="6FDC9CCF" w:rsidR="00E446E1" w:rsidRPr="007D0792" w:rsidRDefault="00E446E1" w:rsidP="007D0792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lastRenderedPageBreak/>
              <w:t>Степанова Клавдия Егоровна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23 года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6D648758" w14:textId="68E72B68" w:rsidR="00E446E1" w:rsidRPr="007D0792" w:rsidRDefault="00E446E1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1914 г.р., м.р.: Енисейская губ., с. Унер, русская, Работала в штабе ЗабВО, швейцар. прож.: г. Чита, арестована 28.02.1937. Обвин.: по ст. 58-1а, 58-11 УК РСФСР. Приговор: 14.11.1937 — дело прекращено в связи со смертью, Умерла, находясь под следствием, _08.08.1937_ г. в Читинской тюрьме. Реабилитация: военнной Коллегией Верховного суда СССР., 16.06.1959. Состав семьи: Не замужем.</w:t>
            </w:r>
          </w:p>
          <w:p w14:paraId="6F8FF70D" w14:textId="0EDDA068" w:rsidR="00E446E1" w:rsidRPr="007D0792" w:rsidRDefault="00E446E1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Читинской обл. , т.5</w:t>
            </w:r>
            <w:r w:rsidR="000B0DFB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B0DF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0" w:history="1">
              <w:r w:rsidR="000B0DF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3499E12F" w14:textId="77777777" w:rsidTr="00351B5C">
        <w:tc>
          <w:tcPr>
            <w:tcW w:w="11319" w:type="dxa"/>
            <w:vAlign w:val="center"/>
          </w:tcPr>
          <w:p w14:paraId="0AFE6E8E" w14:textId="7883047E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Степанова-Кацари Мария Георгиевна 70 лет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766DAFF" w14:textId="0D202C1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 1868 (1872), г.Чистополь; русская; Арестована 1 июня 1938 г. Приговорена: , обв.: 58-6 ("шпионаж - связь с дочерью, проживающей в Америке"). Приговор: Умерла 27.6.38 в г.Казань, в больнице ОМЗ НКВД во время следствия. Реабилитирована 11 ноября 1992 г.</w:t>
            </w:r>
          </w:p>
          <w:p w14:paraId="4FEC3AD5" w14:textId="29F51BF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0B0DFB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81" w:history="1">
              <w:r w:rsidR="000B0DF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131DC1C2" w14:textId="77777777" w:rsidTr="00351B5C">
        <w:tc>
          <w:tcPr>
            <w:tcW w:w="11319" w:type="dxa"/>
            <w:vAlign w:val="center"/>
          </w:tcPr>
          <w:p w14:paraId="0E609FD2" w14:textId="730BD40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Стерлигова-Леушина Нина Петровна 25 лет  </w:t>
            </w:r>
          </w:p>
          <w:p w14:paraId="2F966142" w14:textId="1EEA526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1914 г.р., м.р.: Кировский край, Белохолуницкий р-н, д. Малая Песчанка,</w:t>
            </w:r>
            <w:r w:rsidR="0071230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там же,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71230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21.06.1936. Обвин.: ст.58-10 УК РСФСР. Приговор: Московским облсудом по делам Дмитлага, 05.03.1937 — 8 лет лишения свободы, 3 года поражения в правах. Прибыла в Ухтпечлаг _31.03.1937_ из Дмитлага, Умерла _09.07.1939._</w:t>
            </w:r>
          </w:p>
          <w:p w14:paraId="371DF3C6" w14:textId="0F4F6EA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т.8, ч.3</w:t>
            </w:r>
            <w:r w:rsidR="0071230C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1230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2" w:history="1">
              <w:r w:rsidR="0071230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777CD0F1" w14:textId="77777777" w:rsidTr="00351B5C">
        <w:tc>
          <w:tcPr>
            <w:tcW w:w="11319" w:type="dxa"/>
            <w:vAlign w:val="center"/>
          </w:tcPr>
          <w:p w14:paraId="2784A396" w14:textId="2606F74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Стефанишина Антонина Кузьминична</w:t>
            </w:r>
            <w:r w:rsidR="0071230C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AD70B8" w14:textId="523E629C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1924 г.</w:t>
            </w:r>
            <w:r w:rsidR="0071230C" w:rsidRPr="007D0792">
              <w:rPr>
                <w:rFonts w:ascii="Arial" w:hAnsi="Arial" w:cs="Arial"/>
                <w:sz w:val="16"/>
                <w:szCs w:val="16"/>
                <w:lang w:val="ru-RU"/>
              </w:rPr>
              <w:t>р., м</w:t>
            </w:r>
            <w:r w:rsidR="00851A89" w:rsidRPr="007D0792">
              <w:rPr>
                <w:rFonts w:ascii="Arial" w:hAnsi="Arial" w:cs="Arial"/>
                <w:sz w:val="16"/>
                <w:szCs w:val="16"/>
                <w:lang w:val="ru-RU"/>
              </w:rPr>
              <w:t>.р.: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г. Хабаровск</w:t>
            </w:r>
            <w:r w:rsidR="0071230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71230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71230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7FEE63EF" w14:textId="684823A4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71230C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1230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3" w:history="1">
              <w:r w:rsidR="0071230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47F94" w14:paraId="5DD5D307" w14:textId="77777777" w:rsidTr="00351B5C">
        <w:tc>
          <w:tcPr>
            <w:tcW w:w="11319" w:type="dxa"/>
            <w:vAlign w:val="center"/>
          </w:tcPr>
          <w:p w14:paraId="779EE63F" w14:textId="3395C3DE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Столова Белла Ханоновна 34 года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5F3F6A0" w14:textId="2E0EE9EC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1909 г.р., м.р.: Витебская губ., м. Ильино, еврейка, прож.: Архангельская обл., г. Сольвычегодск. Арестована 10.06.1938. Обвин.: ст.58-10 УК РСФСР.  Приговор: Архангельским областным судом, 05.01.1939 — 6 лет лишения свободы. Прибыла в Ухтижемлаг _07.11.1941_ из Котласского п/п., Умерла _30.01.1943. Реабилитация: 12.10.1992</w:t>
            </w:r>
          </w:p>
          <w:p w14:paraId="1B4915CB" w14:textId="3B42270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т.9, ч.3</w:t>
            </w:r>
            <w:r w:rsidR="0071230C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1230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4" w:history="1">
              <w:r w:rsidR="0071230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7D0792" w14:paraId="671CFCDB" w14:textId="77777777" w:rsidTr="00351B5C">
        <w:tc>
          <w:tcPr>
            <w:tcW w:w="11319" w:type="dxa"/>
            <w:vAlign w:val="center"/>
          </w:tcPr>
          <w:p w14:paraId="6F0D9BEA" w14:textId="1387E8C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Столярская Ирина Людвиговна 40 лет  </w:t>
            </w:r>
          </w:p>
          <w:p w14:paraId="378055ED" w14:textId="6634E0D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1903 г., г.Гансов в Польше; полька; Приговорена: ОСО при НКВД СССР 28 декабря 1937 г.,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обв.: ЧСИР.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Приговор: к 8 годам ИТЛ. Прибыла в Акмолинское ЛО 01.02.1938 из Бутырской тюрьмы г.Москвы. В АЛЖИРе находилась до 19.11.1943. Умерла 19.11.1943.</w:t>
            </w:r>
          </w:p>
          <w:p w14:paraId="516D3F2A" w14:textId="5D6C31BD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71230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85" w:history="1">
              <w:r w:rsidR="0071230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7D0792" w14:paraId="57146B64" w14:textId="77777777" w:rsidTr="00351B5C">
        <w:tc>
          <w:tcPr>
            <w:tcW w:w="11319" w:type="dxa"/>
            <w:vAlign w:val="center"/>
          </w:tcPr>
          <w:p w14:paraId="5E1D4C27" w14:textId="35F6A8CB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Стороженко Глафира Афанасьевна 37 лет  </w:t>
            </w:r>
          </w:p>
          <w:p w14:paraId="02ABC8C3" w14:textId="767AD65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1904 г., Воткинский Завод Пермской губ.; русская; Приговорена: ОСО при НКВД СССР 2 августа 1938 г.,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обв.: ЧСИР.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Приговор: к 5 годам ИТЛ. Прибыла в Акмолинское ЛО 07.09.1938 из Бутырской тюрьмы г.Москвы. В АЛЖИРе находилась до 18.07.1941. Умерла 18.07.1941.</w:t>
            </w:r>
          </w:p>
          <w:p w14:paraId="13419C43" w14:textId="7EBA3F2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71230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86" w:history="1">
              <w:r w:rsidR="0071230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7D0792" w14:paraId="28E7A254" w14:textId="77777777" w:rsidTr="00351B5C">
        <w:tc>
          <w:tcPr>
            <w:tcW w:w="11319" w:type="dxa"/>
            <w:vAlign w:val="center"/>
          </w:tcPr>
          <w:p w14:paraId="4568BCE2" w14:textId="633FA3C6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Стребкова Прасковья Ивановна 64 года  </w:t>
            </w:r>
          </w:p>
          <w:p w14:paraId="5E2316F9" w14:textId="1E81D95E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Липецкая обл., Елецкий р-н, с. Казаки; </w:t>
            </w:r>
            <w:r w:rsidR="009A13AD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 там же, д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омохозяйка.</w:t>
            </w:r>
            <w:r w:rsidR="009A13A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3 ноября 1941 г. Приговорена: 24 февраля 1942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ст.58-10-2. Приговор: Дело прекращ. по смерти</w:t>
            </w:r>
          </w:p>
          <w:p w14:paraId="03352561" w14:textId="525B9D49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Липецкой обл.</w:t>
            </w:r>
            <w:r w:rsidR="009A13AD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hyperlink r:id="rId187" w:history="1">
              <w:r w:rsidR="009A13A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6098A00B" w14:textId="77777777" w:rsidTr="00351B5C">
        <w:tc>
          <w:tcPr>
            <w:tcW w:w="11319" w:type="dxa"/>
            <w:vAlign w:val="center"/>
          </w:tcPr>
          <w:p w14:paraId="594B2AD0" w14:textId="555053E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Стрельчук Валентина Андреевна 19 лет  </w:t>
            </w:r>
          </w:p>
          <w:p w14:paraId="33B6442E" w14:textId="7777777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1919 г.р., м.р.: Румыния, г. Бендеры, украинка, б/п. Студентка 2 курса Курганского педтехникума, прож.: г. Курган, арестована 20.03.1938.</w:t>
            </w:r>
          </w:p>
          <w:p w14:paraId="726271A6" w14:textId="49B69C69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Обвин.: в шпионско-диверсионной деятельности, ст.58-6, 9, 11. Приговор: умерла.</w:t>
            </w:r>
          </w:p>
          <w:p w14:paraId="45AEDE72" w14:textId="0AC1F54E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Курганской обл. , т.1</w:t>
            </w:r>
            <w:r w:rsidR="009A13A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88" w:history="1">
              <w:r w:rsidR="009A13A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1EDA7F69" w14:textId="77777777" w:rsidTr="00351B5C">
        <w:tc>
          <w:tcPr>
            <w:tcW w:w="11319" w:type="dxa"/>
            <w:vAlign w:val="center"/>
          </w:tcPr>
          <w:p w14:paraId="5A409DA9" w14:textId="52B651EE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Строева Евлария </w:t>
            </w:r>
            <w:r w:rsidR="009A13A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(Ефросиния)</w:t>
            </w:r>
            <w:r w:rsidR="009A13A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Мокеевна 61 год  </w:t>
            </w:r>
          </w:p>
          <w:p w14:paraId="636472E4" w14:textId="373BFC6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1880 г., Татарская АССР, г. Казань; русская; БОЗ. Прож.: ЧАССР, г. Алатырь, ул.Комиссариатская, д.1.</w:t>
            </w:r>
            <w:r w:rsidR="009A13A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 6 января 1941 г. под стражей в тюрьме №1 НКВД ЧАССР. Приговорена: Судебной коллегией по уголовным делам Верховного Суда ЧАССР 25 июня 1941 г., обв.: ст.58 п.10 УК РСФСР, ст.58 п.11 УК РСФСР Приговор: "лишени</w:t>
            </w:r>
            <w:r w:rsidR="009A13A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е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свобод</w:t>
            </w:r>
            <w:r w:rsidR="009A13A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ы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на 10 лет, с поражением в избирательных правах на 5 лет. умерла 04.08.41 - энтеколит Реабилитирована 19 октября 1956 г. Президиумом Верхсуда </w:t>
            </w:r>
          </w:p>
          <w:p w14:paraId="266F81FD" w14:textId="3B7AA34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Гос. Архив Чувашской Республики</w:t>
            </w:r>
            <w:r w:rsidR="009A13A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89" w:history="1">
              <w:r w:rsidR="009A13A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043F22CB" w14:textId="77777777" w:rsidTr="00351B5C">
        <w:tc>
          <w:tcPr>
            <w:tcW w:w="11319" w:type="dxa"/>
            <w:vAlign w:val="center"/>
          </w:tcPr>
          <w:p w14:paraId="3F5690F9" w14:textId="352A188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Струве Анна Николаевна 51 год  </w:t>
            </w:r>
          </w:p>
          <w:p w14:paraId="39E86C52" w14:textId="731DEE3B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1893 г., г.Киев; русская; безработная.. Прож.: г.Киев. Арестована 1 ноября 1941 г. Приговорена: , обв.: 58-10 ч.2..</w:t>
            </w:r>
          </w:p>
          <w:p w14:paraId="24905943" w14:textId="7777777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8 лет лишения свободы. Умерла 18.7.44 на острове Свияжск, в ИТК-5.</w:t>
            </w:r>
          </w:p>
          <w:p w14:paraId="50BD2B9E" w14:textId="3F11415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9A13A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90" w:history="1">
              <w:r w:rsidR="009A13A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3E1DA9C3" w14:textId="77777777" w:rsidTr="00351B5C">
        <w:tc>
          <w:tcPr>
            <w:tcW w:w="11319" w:type="dxa"/>
            <w:vAlign w:val="center"/>
          </w:tcPr>
          <w:p w14:paraId="63D8C8DA" w14:textId="4D027456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Субботина Мария Яковлевна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46 лет  </w:t>
            </w:r>
          </w:p>
          <w:p w14:paraId="66E77048" w14:textId="44A3948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м.р.: Германия, г. Дюссельдорф, немка, прож.: г. Ленинград, арестована 16.12.1933 г., Обвин.: ст.58-6 УК РСФСР. Приговор: тройкой при ПП ОГПУ по ЛенВО, 25.02.1934 — 5 лет лишения свободы. Прибыла в Ухтпечлаг _02.04.1934_ из Вятского ДЗ., Умерла _11.06.1936._ </w:t>
            </w:r>
          </w:p>
          <w:p w14:paraId="3BE0E77E" w14:textId="15F1BC5E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Коми , т.8, ч.3;</w:t>
            </w:r>
            <w:r w:rsidR="009A13A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1" w:history="1">
              <w:r w:rsidR="009A13A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6421C85F" w14:textId="77777777" w:rsidTr="00351B5C">
        <w:tc>
          <w:tcPr>
            <w:tcW w:w="11319" w:type="dxa"/>
            <w:vAlign w:val="center"/>
          </w:tcPr>
          <w:p w14:paraId="30FB3FB9" w14:textId="4B7ED28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Суворова Евдокия Трофимовна 67 лет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 </w:t>
            </w:r>
          </w:p>
          <w:p w14:paraId="7EDCEF85" w14:textId="4398DEEA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1878 г.</w:t>
            </w:r>
            <w:r w:rsidR="009A13A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р.: м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 Московская обл., Рузский р-н, дер. Кузянино</w:t>
            </w:r>
            <w:r w:rsidR="009A13A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русская</w:t>
            </w:r>
            <w:r w:rsidR="009A13A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из крестьян-середняков</w:t>
            </w:r>
            <w:r w:rsidR="00A177C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неграмотная</w:t>
            </w:r>
            <w:r w:rsidR="00465D0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БОЗ</w:t>
            </w:r>
            <w:r w:rsidR="00465D0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г. Можайск, Московская обл., Климентьевская ул., д. 34</w:t>
            </w:r>
            <w:r w:rsidR="00465D0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б/п</w:t>
            </w:r>
            <w:r w:rsidR="00465D0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Д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ата смерти: 27 сентября 1945 г.</w:t>
            </w:r>
            <w:r w:rsidR="00465D0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заключении</w:t>
            </w:r>
            <w:r w:rsidR="00465D0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рестован</w:t>
            </w:r>
            <w:r w:rsidR="00465D0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 5 мая 1942 г.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УНКВД МО</w:t>
            </w:r>
            <w:r w:rsidR="00465D0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Обвин.: пособничество немцам, а/с агитация, восхваление фашистов</w:t>
            </w:r>
            <w:r w:rsidR="00465D0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Осужд.: 14 августа 1942 г.</w:t>
            </w:r>
            <w:r w:rsidR="00465D0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ВТ войск НКВД Московского округа</w:t>
            </w:r>
            <w:r w:rsidR="00465D0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58-1 "а"</w:t>
            </w:r>
            <w:r w:rsidR="00AF3A3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10 лет ИТЛ с поражением в правах на 5 лет</w:t>
            </w:r>
            <w:r w:rsidR="00465D0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прекращения дела: 7 сентября 1945 г.</w:t>
            </w:r>
            <w:r w:rsidR="00465D0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ГА РФ. Д. П-10560</w:t>
            </w:r>
          </w:p>
          <w:p w14:paraId="7CDDCD81" w14:textId="4C4800C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A177C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92" w:history="1">
              <w:r w:rsidR="00A177C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699D8A6B" w14:textId="77777777" w:rsidTr="00351B5C">
        <w:tc>
          <w:tcPr>
            <w:tcW w:w="11319" w:type="dxa"/>
            <w:vAlign w:val="center"/>
          </w:tcPr>
          <w:p w14:paraId="7F10BDBF" w14:textId="07481316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Суворова Екатерина Михайловна 49 лет  </w:t>
            </w:r>
          </w:p>
          <w:p w14:paraId="5926483C" w14:textId="0F58702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1883 г.р., м.р.: Холмогорский р-н, Архангельская обл., прож.: там же, русская, арестована 9 февраля 1930 г. Осужд.: 10 марта 1932 г.</w:t>
            </w:r>
          </w:p>
          <w:p w14:paraId="28A6ECDE" w14:textId="5AAC7FB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Осудивший орган: тройкой при ПП ОГПУ по Северному краю. Статья: ст.58-10 ч.2 УК РСФСР. Приговор: 3 года лишения свободы. Прибыла в Ухтпечлаг из Архангельского ДЗ.</w:t>
            </w:r>
            <w:r w:rsidRPr="007D0792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17 ноября 1932 г. в заключении</w:t>
            </w:r>
          </w:p>
          <w:p w14:paraId="4EF00931" w14:textId="7D59494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Республики Коми - т.8, ч.3</w:t>
            </w:r>
            <w:r w:rsidR="00A177C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93" w:history="1">
              <w:r w:rsidR="00A177C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10FC4002" w14:textId="77777777" w:rsidTr="00351B5C">
        <w:tc>
          <w:tcPr>
            <w:tcW w:w="11319" w:type="dxa"/>
            <w:vAlign w:val="center"/>
          </w:tcPr>
          <w:p w14:paraId="5BD4211B" w14:textId="3771FDAA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Сугробова Пелагея Гавриловна 46 лет  </w:t>
            </w:r>
          </w:p>
          <w:p w14:paraId="7406FAC6" w14:textId="57B425F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1895 г., Московская обл., Осташевский р-н, д. Лисавино; колхозница.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Осташевский р-н, д. Копцево.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сентября 1941 г. Приговорена: 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за а/с агитацию (ст. 58-10 ч.2 УК РСФСР).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15.03.63 дело прекращено за смертью обвиняемой. умерла 05.11.41 Реабилитирована в июле 2003 г. Прокуратура г.Москвы</w:t>
            </w:r>
          </w:p>
          <w:p w14:paraId="4ACF6255" w14:textId="5330556E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Прокуратура г.Москвы</w:t>
            </w:r>
            <w:r w:rsidR="004929EC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94" w:history="1">
              <w:r w:rsidR="004929E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402A69E0" w14:textId="77777777" w:rsidTr="00351B5C">
        <w:tc>
          <w:tcPr>
            <w:tcW w:w="11319" w:type="dxa"/>
            <w:vAlign w:val="center"/>
          </w:tcPr>
          <w:p w14:paraId="38303A22" w14:textId="6EF20D66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Судакова Домна Ивановна 60 лет  </w:t>
            </w:r>
            <w:r w:rsidR="004929E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49E0C888" w14:textId="197D6738" w:rsidR="004929EC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1882 г., с.Казари Рязанского р-на Рязанской обл.; русская;</w:t>
            </w:r>
            <w:r w:rsidR="004929E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из крестьян, неграмотная, домохозяйка, прож.: г. Москва, Торфяная ул., д. 8, кв. 2. Арестована 19 декабря 1941 г. Обвинение: а/ агитация пораженческого характера, клевета на РККА, ожидание прихода немцев в Москву. </w:t>
            </w:r>
          </w:p>
          <w:p w14:paraId="70FDBC30" w14:textId="6009F7A5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Приговорена: ВТ г.</w:t>
            </w:r>
            <w:r w:rsidR="004929E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Москвы 20 февраля 1942 г., обв.: в а/с агитации. Приговор: </w:t>
            </w:r>
            <w:r w:rsidR="004929E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ВМН (расстрел), приговор изменен 31.03.1942 постановлением Военного трибунала МВО на 10 лет ИТЛ с поражением в правах на 5 лет.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Прибыла в Карлаг 09.05.1942 из пересыльной тюрьмы г.Москвы. В АЛЖИРе находилась с 01.06.1942 до 02.10.1942. Умерла 2.10.1942.</w:t>
            </w:r>
            <w:r w:rsidR="00DD339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DD339D" w:rsidRPr="007D0792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="00DD339D" w:rsidRPr="007D079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DD339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ГА РФ. Д. П-9985</w:t>
            </w:r>
          </w:p>
          <w:p w14:paraId="51298043" w14:textId="4C512D39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4929E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95" w:history="1">
              <w:r w:rsidR="004929E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7D0792" w14:paraId="1F6B3CA1" w14:textId="77777777" w:rsidTr="00351B5C">
        <w:tc>
          <w:tcPr>
            <w:tcW w:w="11319" w:type="dxa"/>
            <w:vAlign w:val="center"/>
          </w:tcPr>
          <w:p w14:paraId="362C808E" w14:textId="5FF8E41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Сукиасян Рштуни Геворковна</w:t>
            </w:r>
            <w:r w:rsidR="004929E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(Георгиевна)</w:t>
            </w:r>
            <w:r w:rsidR="004929E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61 год  </w:t>
            </w:r>
            <w:r w:rsidR="00A7670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5BE8A4B" w14:textId="62C8B4D4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1882 г.</w:t>
            </w:r>
            <w:r w:rsidR="004929E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4929E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м.р.: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="004929E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Ериван Армянской ССР; армянка; Приговорена: ОСО при НКВД СССР 26 февраля 1942 г., обв.:  в а/с агитации. Приговор: к 10 годам ИТЛ. Прибыла в Карлаг 10.11.1942 из пересыльного пункта г.Ташкента. В АЛЖИРе находилась с 07.01.1943 до 08.02.1943. 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Умерла 8.02.1943.</w:t>
            </w:r>
          </w:p>
          <w:p w14:paraId="29CC587B" w14:textId="59F2259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DD339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96" w:history="1">
              <w:r w:rsidR="00DD339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326C7D94" w14:textId="77777777" w:rsidTr="00351B5C">
        <w:tc>
          <w:tcPr>
            <w:tcW w:w="11319" w:type="dxa"/>
            <w:vAlign w:val="center"/>
          </w:tcPr>
          <w:p w14:paraId="7001AD13" w14:textId="4F7799ED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Сукова Маргарита Николаевна 47 лет  </w:t>
            </w:r>
          </w:p>
          <w:p w14:paraId="78F106C7" w14:textId="06308F7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1895 г., Воронежская обл., с.Воронцовка; русская; Портниха-надомница.. Прож.: с.В.Мамон..Приговорена: облсудом 21 декабря 1940 г., обв.: 58-10.. Приговор: Умерла 7.7.42 в ТАССР, в заключении.</w:t>
            </w:r>
          </w:p>
          <w:p w14:paraId="519DEBD0" w14:textId="5E9103EC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3E0F8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97" w:history="1">
              <w:r w:rsidR="003E0F8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26E34006" w14:textId="77777777" w:rsidTr="00351B5C">
        <w:tc>
          <w:tcPr>
            <w:tcW w:w="11319" w:type="dxa"/>
            <w:vAlign w:val="center"/>
          </w:tcPr>
          <w:p w14:paraId="44BFE570" w14:textId="275A2395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Сулей Пелагея Андреевна 41 год    </w:t>
            </w:r>
          </w:p>
          <w:p w14:paraId="10AA5CED" w14:textId="4172E19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1897 г., Харьковская губ.; русская; Архивариус РИКа. Прож.: г. Бийск. Арестована 13 февраля 1938 г. Приговорена: ОСО при НКВД СССР 9 июля 1938 г., обв.: по ст. 58-2, 6, 9, 11. Приговор: ВМН, умерла 27.05.1938 в тюрьме г. Бийска. Реабилитирована 15 ноября 1957 г. ВТ СибВО дело прекращено за отсутствием состава преступления</w:t>
            </w:r>
          </w:p>
          <w:p w14:paraId="72BBBA34" w14:textId="075A492B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3E0F8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98" w:history="1">
              <w:r w:rsidR="003E0F8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74AE5DF9" w14:textId="77777777" w:rsidTr="00351B5C">
        <w:tc>
          <w:tcPr>
            <w:tcW w:w="11319" w:type="dxa"/>
            <w:vAlign w:val="center"/>
          </w:tcPr>
          <w:p w14:paraId="02BDA871" w14:textId="1936EB19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Суримто-Милашевская Бронислава Станиславовна 27 лет  </w:t>
            </w:r>
            <w:r w:rsidR="003E0F8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0F39C11" w14:textId="4FA932DC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(Сурымто-Малашевская) 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1911 г., д. Шепели Заславльского р-на; </w:t>
            </w:r>
            <w:r w:rsidR="003E0F8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полька; образование начальное; колхозница, </w:t>
            </w:r>
            <w:r w:rsidR="003E0F8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по месту жит.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14 января 1938 г.</w:t>
            </w:r>
            <w:r w:rsidR="003E0F8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22 февраля 1938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68-1 УК БССР - агент польской разведки.</w:t>
            </w:r>
            <w:r w:rsidR="003E0F8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ИТЛ, отбыв.: Карлаг НКВД, умерла 24.11.1938, в ИТЛ Реабилитирована 30 апреля 1989 г. Прокуратура БВО</w:t>
            </w:r>
            <w:r w:rsidR="003E0F8F" w:rsidRPr="007D0792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3E0F8F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3E0F8F" w:rsidRPr="007D0792">
              <w:rPr>
                <w:rFonts w:ascii="Arial" w:hAnsi="Arial" w:cs="Arial"/>
                <w:sz w:val="16"/>
                <w:szCs w:val="16"/>
                <w:lang w:val="ru-RU"/>
              </w:rPr>
              <w:t>КГБ РБ - 30016-с</w:t>
            </w:r>
          </w:p>
          <w:p w14:paraId="5CB707AD" w14:textId="4E44347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Белорусский "Мемориал"</w:t>
            </w:r>
            <w:r w:rsidR="003E0F8F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99" w:history="1">
              <w:r w:rsidR="003E0F8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03ABB4DE" w14:textId="77777777" w:rsidTr="00351B5C">
        <w:tc>
          <w:tcPr>
            <w:tcW w:w="11319" w:type="dxa"/>
            <w:vAlign w:val="center"/>
          </w:tcPr>
          <w:p w14:paraId="60580966" w14:textId="5B60A53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Сурнина Ольга Федоровна 21 год  </w:t>
            </w:r>
          </w:p>
          <w:p w14:paraId="1631EF89" w14:textId="5D9CB19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1924 г.</w:t>
            </w:r>
            <w:r w:rsidR="003E0F8F" w:rsidRPr="007D0792">
              <w:rPr>
                <w:rFonts w:ascii="Arial" w:hAnsi="Arial" w:cs="Arial"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.р.: д. Снежецкая Брянского района Орловской обл.</w:t>
            </w:r>
            <w:r w:rsidR="003E0F8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прож.: там же.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Осужд.: 5 октября 1945 г.</w:t>
            </w:r>
            <w:r w:rsidR="003E0F8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Постановлением УНКГБ</w:t>
            </w:r>
            <w:r w:rsidR="003E0F8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по ст.58-1 "а" УК РСФСР</w:t>
            </w:r>
            <w:r w:rsidR="003E0F8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 обвиняемой</w:t>
            </w:r>
            <w:r w:rsidR="003E0F8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 22 августа 2003 г.</w:t>
            </w:r>
          </w:p>
          <w:p w14:paraId="14BF22EE" w14:textId="329EF245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Подготовительные материалы к Книге памяти Брянской обл.</w:t>
            </w:r>
            <w:r w:rsidR="003E0F8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00" w:history="1">
              <w:r w:rsidR="003E0F8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10246DCD" w14:textId="77777777" w:rsidTr="00351B5C">
        <w:tc>
          <w:tcPr>
            <w:tcW w:w="11319" w:type="dxa"/>
            <w:vAlign w:val="center"/>
          </w:tcPr>
          <w:p w14:paraId="0B975FB6" w14:textId="6E37ED3A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Суровцева Екатерина Юзефовна</w:t>
            </w:r>
            <w:r w:rsidR="00AB2013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43 года    </w:t>
            </w:r>
          </w:p>
          <w:p w14:paraId="423C25A9" w14:textId="562F7A46" w:rsidR="00E446E1" w:rsidRPr="007D0792" w:rsidRDefault="00E446E1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1899 г.</w:t>
            </w:r>
            <w:r w:rsidR="00AB201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.р.: Московская губ., Бронницкий у., дер. Майково</w:t>
            </w:r>
            <w:r w:rsidR="00AB201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немка</w:t>
            </w:r>
            <w:r w:rsidR="00AB201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из рабочих</w:t>
            </w:r>
            <w:r w:rsidR="00AB201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, о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бразование: низшее</w:t>
            </w:r>
            <w:r w:rsidR="00AB201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мотористка, 20-я швейная фабрика</w:t>
            </w:r>
            <w:r w:rsidR="00AB201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, п</w:t>
            </w:r>
            <w:r w:rsidR="00851A89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рож.: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 Москва, 1-я Мещанская ул., д. 82, кв. 5</w:t>
            </w:r>
            <w:r w:rsidR="00AB201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="005712EF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б/п</w:t>
            </w:r>
            <w:r w:rsidR="00AB201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Место смерти: в заключении</w:t>
            </w:r>
            <w:r w:rsidR="00AB201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А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рестован</w:t>
            </w:r>
            <w:r w:rsidR="00B944FF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а </w:t>
            </w:r>
            <w:r w:rsidR="00AB201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27 января 1942 г.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: Дзержинское р/о УНКВД г. Москвы</w:t>
            </w:r>
            <w:r w:rsidR="00AB201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Обвинение: а/с агитация, клевета на жизнь трудящихся, недоверие советской печати, восхваление немцев</w:t>
            </w:r>
            <w:r w:rsidR="00AB201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Осуждение: 25 апреля 1942 г.</w:t>
            </w:r>
            <w:r w:rsidR="00AB201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В</w:t>
            </w:r>
            <w:r w:rsidR="00B944FF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Т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 Москвы</w:t>
            </w:r>
            <w:r w:rsidR="00AB201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Статья: 58-10 ч.2-11</w:t>
            </w:r>
            <w:r w:rsidR="00AB201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 6 лет ИТЛ с поражением в правах 3 года</w:t>
            </w:r>
            <w:r w:rsidR="00AB201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. (Ее муж</w:t>
            </w:r>
            <w:r w:rsidR="00534A6B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201" w:history="1">
              <w:r w:rsidR="00534A6B" w:rsidRPr="00534A6B">
                <w:rPr>
                  <w:rStyle w:val="Hyperlink"/>
                  <w:rFonts w:ascii="Arial" w:hAnsi="Arial" w:cs="Arial"/>
                  <w:iCs/>
                  <w:sz w:val="16"/>
                  <w:szCs w:val="16"/>
                  <w:lang w:val="ru-RU"/>
                </w:rPr>
                <w:t>Суровцев_Дмитрий_Николаевич</w:t>
              </w:r>
            </w:hyperlink>
            <w:r w:rsidR="00534A6B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="00AB201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1891 г.р., осужден 20 апреля 1942</w:t>
            </w:r>
            <w:r w:rsidR="00AB2013" w:rsidRPr="007D0792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="00AB201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г. </w:t>
            </w:r>
            <w:r w:rsidR="00534A6B">
              <w:rPr>
                <w:rFonts w:ascii="Arial" w:hAnsi="Arial" w:cs="Arial"/>
                <w:iCs/>
                <w:sz w:val="16"/>
                <w:szCs w:val="16"/>
                <w:lang w:val="ru-RU"/>
              </w:rPr>
              <w:t>на 8 лет ИТ, у</w:t>
            </w:r>
            <w:r w:rsidR="00AB201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мер в заключении).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 реабилитации: 30 декабря 1956 г.</w:t>
            </w:r>
            <w:r w:rsidR="00AB201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Московский городской суд</w:t>
            </w:r>
            <w:r w:rsidR="00AB201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Архивное дело: ГА РФ. Д. П-29902</w:t>
            </w:r>
          </w:p>
          <w:p w14:paraId="15F91843" w14:textId="287DDA77" w:rsidR="00E446E1" w:rsidRPr="007D0792" w:rsidRDefault="00E446E1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AB2013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202" w:history="1">
              <w:r w:rsidR="00AB2013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="00AB2013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          </w:t>
            </w:r>
          </w:p>
        </w:tc>
      </w:tr>
      <w:tr w:rsidR="00E446E1" w:rsidRPr="005748B4" w14:paraId="38FC64DD" w14:textId="77777777" w:rsidTr="00351B5C">
        <w:tc>
          <w:tcPr>
            <w:tcW w:w="11319" w:type="dxa"/>
            <w:vAlign w:val="center"/>
          </w:tcPr>
          <w:p w14:paraId="62419C1A" w14:textId="3381DA6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Сускова Ирина Петровна</w:t>
            </w:r>
            <w:r w:rsidR="00B944FF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</w:p>
          <w:p w14:paraId="281C6A2C" w14:textId="2F402C6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1900 г.</w:t>
            </w:r>
            <w:r w:rsidR="00B944FF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Тамбовская обл.</w:t>
            </w:r>
            <w:r w:rsidR="00B944FF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Место смерти: Обский ИТЛ</w:t>
            </w:r>
            <w:r w:rsidR="00B944FF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6521EB6E" w14:textId="7777777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Место отбывания: Обский ИТЛ</w:t>
            </w:r>
          </w:p>
          <w:p w14:paraId="05877767" w14:textId="3AD2CA8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B944FF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B944FF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203" w:history="1">
              <w:r w:rsidR="00B944F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7B49E55E" w14:textId="77777777" w:rsidTr="00351B5C">
        <w:tc>
          <w:tcPr>
            <w:tcW w:w="11319" w:type="dxa"/>
            <w:vAlign w:val="center"/>
          </w:tcPr>
          <w:p w14:paraId="263B01DE" w14:textId="6AE5DDB2" w:rsidR="00B944FF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Суслова Анна Даниловна 46 лет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  <w:r w:rsidR="00B944FF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</w:p>
          <w:p w14:paraId="63D27AF9" w14:textId="7C6AC19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1892 г.</w:t>
            </w:r>
            <w:r w:rsidR="00B944FF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="00B944FF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м.р.: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Горьковская обл., Арзамасский р-н, д. Саблукова; русская; монахиня при церкви. Прож.: Нижегородская обл., Кстовский р-н, с. Безводное.</w:t>
            </w:r>
          </w:p>
          <w:p w14:paraId="2668385A" w14:textId="6BEA8479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 18 ноября 1937 г.</w:t>
            </w:r>
            <w:r w:rsidR="00B944FF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Приговорена: тройка 22 декабря 1937 г., обв.: к/р агитация.</w:t>
            </w:r>
            <w:r w:rsidR="00B944FF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 8 лет ИТЛ. Умерла 16.09.38 г. в Карлаге</w:t>
            </w:r>
          </w:p>
          <w:p w14:paraId="3BCB24A7" w14:textId="5E90A86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B944FF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204" w:history="1">
              <w:r w:rsidR="00B944F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63BFE705" w14:textId="77777777" w:rsidTr="00351B5C">
        <w:tc>
          <w:tcPr>
            <w:tcW w:w="11319" w:type="dxa"/>
            <w:vAlign w:val="center"/>
          </w:tcPr>
          <w:p w14:paraId="5CF14B05" w14:textId="02E2620D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Суслова Домна Ивановна 41 год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  <w:p w14:paraId="620DFE41" w14:textId="2E75F90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Родилась в 1901 г., Смоленская обл., Вяземский р-н, д.Федоровка.; домохозяйка..Приговорена: , обв.: 58-10 ч.2.. Приговор: Умерла 5.12.42 на острове Свияжск, в ИТК-5.</w:t>
            </w:r>
            <w:r w:rsidR="00B944FF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Архивное дело:</w:t>
            </w:r>
            <w:r w:rsidR="00B944FF" w:rsidRPr="007D0792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="00B944FF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ГА РФ. Д. П-40443 (1935)</w:t>
            </w:r>
          </w:p>
          <w:p w14:paraId="2216E79B" w14:textId="2E13BECC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B944FF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205" w:history="1">
              <w:r w:rsidR="00B944F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012D01E9" w14:textId="77777777" w:rsidTr="00351B5C">
        <w:tc>
          <w:tcPr>
            <w:tcW w:w="11319" w:type="dxa"/>
            <w:vAlign w:val="center"/>
          </w:tcPr>
          <w:p w14:paraId="540E901E" w14:textId="6A52439A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Суханова Ольга Федоровна 71 год  </w:t>
            </w:r>
          </w:p>
          <w:p w14:paraId="4DBBBEEA" w14:textId="50FB4BFD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1872 г., с.Югорье Парианской вол. Юрьевского уезда; русская;</w:t>
            </w:r>
            <w:r w:rsidR="00966A8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9 апреля 1938 г., обв.:  в к/р деятельности.</w:t>
            </w:r>
            <w:r w:rsidR="00966A8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Карлаг 10.07.1938 Петропавловским этапом. Умерла в Акмолинском отделении 3.01.1943.</w:t>
            </w:r>
          </w:p>
          <w:p w14:paraId="3698060D" w14:textId="40AE6FD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B944FF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206" w:history="1">
              <w:r w:rsidR="00B944F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4F5EA73B" w14:textId="77777777" w:rsidTr="00351B5C">
        <w:tc>
          <w:tcPr>
            <w:tcW w:w="11319" w:type="dxa"/>
            <w:tcBorders>
              <w:bottom w:val="single" w:sz="4" w:space="0" w:color="auto"/>
            </w:tcBorders>
            <w:vAlign w:val="center"/>
          </w:tcPr>
          <w:p w14:paraId="43DFF183" w14:textId="3392923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Сухарева Елена Максимовна</w:t>
            </w:r>
            <w:r w:rsidR="00966A87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 </w:t>
            </w:r>
          </w:p>
          <w:p w14:paraId="4FB67C08" w14:textId="58B88B3C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1925 г.</w:t>
            </w:r>
            <w:r w:rsidR="00966A87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р., м</w:t>
            </w:r>
            <w:r w:rsidR="00851A89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.р.: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Архангельская обл.</w:t>
            </w:r>
            <w:r w:rsidR="00966A87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Место смерти: Обский ИТЛ</w:t>
            </w:r>
            <w:r w:rsidR="00966A87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26C1227D" w14:textId="7777777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Место отбывания: Обский ИТЛ</w:t>
            </w:r>
          </w:p>
          <w:p w14:paraId="2291D32A" w14:textId="754E34B5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)</w:t>
            </w:r>
            <w:r w:rsidR="00966A87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; </w:t>
            </w:r>
            <w:hyperlink r:id="rId207" w:history="1">
              <w:r w:rsidR="00966A87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863CA" w:rsidRPr="005748B4" w14:paraId="02FBF145" w14:textId="77777777" w:rsidTr="00351B5C">
        <w:tc>
          <w:tcPr>
            <w:tcW w:w="11319" w:type="dxa"/>
            <w:vAlign w:val="center"/>
          </w:tcPr>
          <w:p w14:paraId="01C9447D" w14:textId="41D84119" w:rsidR="00C863CA" w:rsidRPr="007D0792" w:rsidRDefault="00C863C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Сухова Елизавета Михайловна 62 года  </w:t>
            </w:r>
          </w:p>
          <w:p w14:paraId="21552416" w14:textId="77777777" w:rsidR="00C863CA" w:rsidRPr="007D0792" w:rsidRDefault="00C863C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1880 г., Галичский р-н Ярославской обл.; русская; Приговорена: Выездной сессией ВТ Московского военного окр. 24 декабря 1940 г., обв.:  в а/с агитации. Приговор: к 6 годам ИТЛ с поражением в правах на 2 года. Прибыла в Карлаг 15.05.1941. В АЛЖИРе находилась с 05.07.1941 до 05.05.1942. Умерла 5.05.1942.</w:t>
            </w:r>
          </w:p>
          <w:p w14:paraId="11D06694" w14:textId="5A562E12" w:rsidR="00C863CA" w:rsidRPr="007D0792" w:rsidRDefault="00C863C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208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15E31BAB" w14:textId="77777777" w:rsidTr="00351B5C">
        <w:tc>
          <w:tcPr>
            <w:tcW w:w="11319" w:type="dxa"/>
            <w:vAlign w:val="center"/>
          </w:tcPr>
          <w:p w14:paraId="36AEEB50" w14:textId="27D17D9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lastRenderedPageBreak/>
              <w:t>Суховей Анастасия Дорофеевна 35 лет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  <w:r w:rsidR="00C863CA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</w:t>
            </w:r>
          </w:p>
          <w:p w14:paraId="45890AD7" w14:textId="7115A6C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1904 г.р., м.р.: с. Н.Литовск, Сучанский р-н, Дальневосточный край, русская, прож.: г. Владивосток, арестована 20 апреля 1935 г. Обвин.: по ПШД Осужд.: 10 июня 1936 г. Осудивший орган: ОСО при НКВД СССР. Приговор: 3 года лишения свободы. Прибыла в Ухтпечлаг _17.08.1936_ из тюрьмы г. Владивостока.</w:t>
            </w:r>
            <w:r w:rsidRPr="007D0792">
              <w:rPr>
                <w:rFonts w:ascii="Arial" w:eastAsia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 смерти: 3 января 1939 г. в заключен</w:t>
            </w:r>
            <w:r w:rsidR="00C863CA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ии</w:t>
            </w:r>
          </w:p>
          <w:p w14:paraId="1245ABF9" w14:textId="077E49E5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Республики Коми - т.8, ч.3</w:t>
            </w:r>
            <w:r w:rsidR="00C863CA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C863CA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209" w:history="1">
              <w:r w:rsidR="00C863C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78CF53C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79258" w14:textId="204634A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Сухомлина Мария Миновна 64 года  </w:t>
            </w:r>
          </w:p>
          <w:p w14:paraId="67761A66" w14:textId="3976A92B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1878 г.р., м.р.: Харьковская обл., с. Бригадировка, украинка, прож.: г. Изюм, п. Гнидовка, арестована 30.04.1942. Обвин.: 54-10 ч.2 УК УССР. Приговор: 8 лет лишения свободы., Умерла _27.11.1942_ в г.Казань, в ОЛП-1. </w:t>
            </w:r>
          </w:p>
          <w:p w14:paraId="38DFB27E" w14:textId="535AB49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C863C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10" w:history="1">
              <w:r w:rsidR="00C863C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534C" w:rsidRPr="005748B4" w14:paraId="3A4F096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882F2" w14:textId="405EA99C" w:rsidR="00E3534C" w:rsidRPr="007D0792" w:rsidRDefault="00E3534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Сухоносова Анна (Евгения) Алексеевна 37 лет  </w:t>
            </w:r>
          </w:p>
          <w:p w14:paraId="7E343F2C" w14:textId="77777777" w:rsidR="00E3534C" w:rsidRPr="007D0792" w:rsidRDefault="00E3534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1905 г., г.Благовещенск, Дальневосточный край; прож.: там же, русская; Арестована 17 апреля 1934 г. Приговорена: В/т ОКДВА 29 октября 1934 г., обв.: ст. 58-6 УК РСФСР. Приговор: 10 л. л/св. Воркута. Приб. 11.01.1938. Умерла 13.06.1942</w:t>
            </w:r>
          </w:p>
          <w:p w14:paraId="46154D9B" w14:textId="35688334" w:rsidR="00E3534C" w:rsidRPr="007D0792" w:rsidRDefault="00E3534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Республики Коми; </w:t>
            </w:r>
            <w:hyperlink r:id="rId211" w:tgtFrame="_blank" w:history="1">
              <w:r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57D4F09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660BE" w14:textId="3AAD135F" w:rsidR="00C863CA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Сымарина Евдокия Васильевна 65 лет  </w:t>
            </w:r>
          </w:p>
          <w:p w14:paraId="7FF013F5" w14:textId="6FBB674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1884 </w:t>
            </w:r>
            <w:r w:rsidR="00C863C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м.р.: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д.Сологубовка Покровского р-на Башкирской АССР. Прож.: п.Ныш Восточно-Сах. р-на Сах.обл. Домохозяйка. Арестована 13.09.1941. Осуждена 18.03.1942 по ст.58-10 УК РСФСР к 10 ГЛС и 5 ГПП. Умерла 22.05.1949 в ИТЛ. Реабилитирована 09.11.1994.</w:t>
            </w:r>
            <w:r w:rsidR="00C863C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C863CA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C863CA" w:rsidRPr="007D0792">
              <w:rPr>
                <w:rFonts w:ascii="Arial" w:hAnsi="Arial" w:cs="Arial"/>
                <w:sz w:val="16"/>
                <w:szCs w:val="16"/>
                <w:lang w:val="ru-RU"/>
              </w:rPr>
              <w:t>ГАСО. Ф.1174. Оп.2. Д.1553</w:t>
            </w:r>
          </w:p>
          <w:p w14:paraId="3A07C9C9" w14:textId="6EDD5616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Сахалинской области; </w:t>
            </w:r>
            <w:hyperlink r:id="rId212" w:tgtFrame="_blank" w:history="1">
              <w:r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4420350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DE87D" w14:textId="2ACBBF2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Сысоева Екатерина Сысоевна 59 лет  </w:t>
            </w:r>
          </w:p>
          <w:p w14:paraId="2A5CCC2B" w14:textId="626EDB6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1880 г.</w:t>
            </w:r>
            <w:r w:rsidR="00C863CA" w:rsidRPr="007D0792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 д. Обрыни; русская; неграмотная; б/п; крестьянка.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Демянский р-н, д. Обрыни.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13 ноября 1937 г. Приговор: Умерла во время следствия 28.07.1939</w:t>
            </w:r>
          </w:p>
          <w:p w14:paraId="45114F68" w14:textId="5A47191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C863CA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213" w:tgtFrame="_blank" w:history="1">
              <w:r w:rsidR="00C863CA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4232F36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01F9F" w14:textId="0A9D8F54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Сысоева Мария Максимовна 58 лет  </w:t>
            </w:r>
          </w:p>
          <w:p w14:paraId="166D806F" w14:textId="3460FB8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1884 г.</w:t>
            </w:r>
            <w:r w:rsidR="00C863C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Тульская обл., д.Ершовка; русская; б/п</w:t>
            </w:r>
            <w:r w:rsidR="00C863C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г. Москва, 3-й Бородинский пер., д. 10/12</w:t>
            </w:r>
            <w:r w:rsidR="00C863C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 30 ноября 1941 г., Приговорена: ВТ 18 декабря 1941 г., обв.: 58-10 ч.2..Приговор: 10 лет лишения свободы. Умерла 3.5.42 в г.Казань, в ОЛП-1.  Реабилитирована: 13 апреля 2004 г.</w:t>
            </w:r>
            <w:r w:rsidR="00C863C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C863CA" w:rsidRPr="007D0792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="00C863CA" w:rsidRPr="007D079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C863C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ГА РФ. Д. П-9666</w:t>
            </w:r>
          </w:p>
          <w:p w14:paraId="01E4D102" w14:textId="04808CC9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C863C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14" w:tgtFrame="_blank" w:history="1">
              <w:r w:rsidR="00C863CA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090BFB0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B8DAA" w14:textId="70F86C9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Сытова Александра Петровна 55 лет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2B675F9" w14:textId="68E7D22B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1888 г.</w:t>
            </w:r>
            <w:r w:rsidR="00CD4007" w:rsidRPr="007D0792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CD400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Москва; бухгалтер треста "Мосхлебторг". Прож.: г. Москва, Мерзляковский пер., 15-10.</w:t>
            </w:r>
            <w:r w:rsidR="00CD400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1 декабря 1941 г.  Приговорена: 24 мая 1943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 ч. 2.</w:t>
            </w:r>
            <w:r w:rsidR="00CD400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следствием за смертью Сытовой в местах лишения свободы Реабилитирована 28 февраля 1995 г. Прокуратура г.Москвы</w:t>
            </w:r>
            <w:r w:rsidR="00CD4007" w:rsidRPr="007D0792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CD4007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CD4007" w:rsidRPr="007D0792">
              <w:rPr>
                <w:rFonts w:ascii="Arial" w:hAnsi="Arial" w:cs="Arial"/>
                <w:sz w:val="16"/>
                <w:szCs w:val="16"/>
                <w:lang w:val="ru-RU"/>
              </w:rPr>
              <w:t>Дело № П-63181</w:t>
            </w:r>
          </w:p>
          <w:p w14:paraId="2CD88250" w14:textId="7B223E26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Прокуратура г.Москвы</w:t>
            </w:r>
            <w:r w:rsidR="00CD4007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215" w:tgtFrame="_blank" w:history="1">
              <w:r w:rsidR="00CD4007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7B6992C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9FC5C" w14:textId="7D789214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Сыч Мария Матвеевна 37 лет  </w:t>
            </w:r>
          </w:p>
          <w:p w14:paraId="33430D78" w14:textId="59AA48C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05.04.1900 г.р., ст-ца Старовеличковская, </w:t>
            </w:r>
            <w:r w:rsidR="00CD400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русская, неграмотная, не работала. Арестована 15.03.1936 г. Предъявленное Обвин.: "а/с агитация". Специальной судебной коллегией Азово-Черноморского краевого суда 28.04.19937 г. дело прекращено в связи со смертью обвиняемой. Реабилитирована 22.03.2001 г. на основании закона РСФСР от 18.10.1991 г.</w:t>
            </w:r>
          </w:p>
          <w:p w14:paraId="2E688957" w14:textId="604A74FB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Краснодарского края (подготовительные материалы 2-го тома)</w:t>
            </w:r>
            <w:r w:rsidR="00CD4007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216" w:tgtFrame="_blank" w:history="1">
              <w:r w:rsidR="00CD4007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0978189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13477" w14:textId="5990523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Сюдик-Садюк Анна Иосифовна 66 года  </w:t>
            </w:r>
          </w:p>
          <w:p w14:paraId="6D3766C8" w14:textId="4650A57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1876 г., д.Бансакука Шевелевского уезда Ковенской губ.; литовка; Приговорена: Ленинградским облсудом 29 ноября 1937 г., обв.:  в к/р агитации. Приговор: к 5 годам ИТЛ с поражением в правах на 3 года. Прибыла в Карлаг 28.03.1938 Ленинградским этапом. Умерла в Акмолинском отделени 1.10.1942.</w:t>
            </w:r>
          </w:p>
          <w:p w14:paraId="1B4A38F7" w14:textId="171C054A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CD400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17" w:tgtFrame="_blank" w:history="1">
              <w:r w:rsidR="00CD4007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7D0792" w14:paraId="1960DC4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1972A" w14:textId="7777777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СПИСОК НА Т</w:t>
            </w:r>
          </w:p>
        </w:tc>
      </w:tr>
      <w:tr w:rsidR="00E446E1" w:rsidRPr="005748B4" w14:paraId="66DD4FB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F8E93" w14:textId="2F3C77EE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Табашникова Евдокия Климентьевна 55 лет   </w:t>
            </w:r>
            <w:r w:rsidR="00637C10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1676FBC" w14:textId="350515E6" w:rsidR="00F71E45" w:rsidRPr="007D0792" w:rsidRDefault="00E446E1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с.Сретенское Вятской губ.; русская; </w:t>
            </w:r>
            <w:r w:rsidR="00637C10" w:rsidRPr="007D0792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F71E45" w:rsidRPr="007D0792">
              <w:rPr>
                <w:rFonts w:ascii="Arial" w:hAnsi="Arial" w:cs="Arial"/>
                <w:sz w:val="16"/>
                <w:szCs w:val="16"/>
                <w:lang w:val="ru-RU"/>
              </w:rPr>
              <w:t>, б/п. Прож.: г. Курган. Арестована 5 ноября 1937</w:t>
            </w:r>
            <w:r w:rsidR="00F71E45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F71E4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637C10" w:rsidRPr="007D0792">
              <w:rPr>
                <w:rFonts w:ascii="Arial" w:hAnsi="Arial" w:cs="Arial"/>
                <w:sz w:val="16"/>
                <w:szCs w:val="16"/>
                <w:lang w:val="ru-RU"/>
              </w:rPr>
              <w:t>П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риговорена: ОСО при НКВД СССР 16 декабря 1937 г., обв.: ЧСИР. Приговор: к 5 годам ИТЛ. Прибыла в Акмолинское ЛО 25.02.1938 из тюрьмы г.Челябинска. Умерла в Карлаге 12.07.1942.</w:t>
            </w:r>
            <w:r w:rsidR="00637C1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(Предположительно ее муж </w:t>
            </w:r>
            <w:hyperlink r:id="rId218" w:history="1">
              <w:r w:rsidR="00534A6B" w:rsidRPr="00534A6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Табашников_Амфилохий_Аксентьевич</w:t>
              </w:r>
            </w:hyperlink>
            <w:r w:rsidR="00534A6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7C1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г.р., приговорен </w:t>
            </w:r>
            <w:r w:rsidR="00F71E45" w:rsidRPr="007D0792">
              <w:rPr>
                <w:rFonts w:ascii="Arial" w:hAnsi="Arial" w:cs="Arial"/>
                <w:sz w:val="16"/>
                <w:szCs w:val="16"/>
                <w:lang w:val="ru-RU"/>
              </w:rPr>
              <w:t>3 января</w:t>
            </w:r>
            <w:r w:rsidR="00637C1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1938 году 15 г. лишения свободы. Умер в одном из лагерей Владимирской обл. 02.08.1939</w:t>
            </w:r>
            <w:r w:rsidR="00F71E45" w:rsidRPr="007D0792">
              <w:rPr>
                <w:rFonts w:ascii="Arial" w:hAnsi="Arial" w:cs="Arial"/>
                <w:sz w:val="16"/>
                <w:szCs w:val="16"/>
                <w:lang w:val="ru-RU"/>
              </w:rPr>
              <w:t>.). Дата реабилитации:</w:t>
            </w:r>
            <w:r w:rsidR="00F71E45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F71E45" w:rsidRPr="007D0792">
              <w:rPr>
                <w:rFonts w:ascii="Arial" w:hAnsi="Arial" w:cs="Arial"/>
                <w:sz w:val="16"/>
                <w:szCs w:val="16"/>
                <w:lang w:val="ru-RU"/>
              </w:rPr>
              <w:t>март 1960</w:t>
            </w:r>
            <w:r w:rsidR="00F71E45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F71E45" w:rsidRPr="007D0792">
              <w:rPr>
                <w:rFonts w:ascii="Arial" w:hAnsi="Arial" w:cs="Arial"/>
                <w:sz w:val="16"/>
                <w:szCs w:val="16"/>
                <w:lang w:val="ru-RU"/>
              </w:rPr>
              <w:t>г. Курганским облсудом</w:t>
            </w:r>
          </w:p>
          <w:p w14:paraId="3543032B" w14:textId="7A4B7C40" w:rsidR="00E446E1" w:rsidRPr="007D0792" w:rsidRDefault="00E446E1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637C10" w:rsidRPr="007D0792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; </w:t>
            </w:r>
            <w:hyperlink r:id="rId219" w:tgtFrame="_blank" w:history="1">
              <w:r w:rsidR="00637C10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4B30995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195E0" w14:textId="6F6E1CBB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Таг Ольга Александровна 20 лет    </w:t>
            </w:r>
          </w:p>
          <w:p w14:paraId="1349B075" w14:textId="7777777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1925 г.р., м.р.: [АССР НП, Унтервальденский к-н?], с. Бозел [Базель?], немка. Прожив.: Акмолинская обл., Вишневский р-н, с. Родники. Место отбывания: Усольлаг, Уралец Примечание: Прибыла 02.02.1943 г. Дата смерти: 26 января 1945 г. Место смерти: Усольлаг, Уралец </w:t>
            </w:r>
          </w:p>
          <w:p w14:paraId="7C6F0C1C" w14:textId="35B4469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220" w:tgtFrame="_blank" w:history="1">
              <w:r w:rsidR="00F71E45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4E5CD8C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87ADF" w14:textId="056A0006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Тагиносова Евгения Арсеньевна 53 года   </w:t>
            </w:r>
          </w:p>
          <w:p w14:paraId="1E9E90DC" w14:textId="4184EB4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1880 г., г.Ереван; армянка;  Приговорена: ОСО при НКВД СССР 14 мая 1939 г., обв.:  в а/с агитации.</w:t>
            </w:r>
            <w:r w:rsidR="00EA6EC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к 5 годам ИТЛ. Прибыла в Карлаг 23.06.1939 из Таганской тюрьмы г.Москвы. Умерла в Акмолинском отделении 18.01.1943.</w:t>
            </w:r>
          </w:p>
          <w:p w14:paraId="44280537" w14:textId="1414429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F71E45" w:rsidRPr="007D0792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; </w:t>
            </w:r>
            <w:hyperlink r:id="rId221" w:tgtFrame="_blank" w:history="1">
              <w:r w:rsidR="00F71E45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2A62325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56DA3" w14:textId="0475055D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Тамара Сатси Мария 66 лет  </w:t>
            </w:r>
          </w:p>
          <w:p w14:paraId="5D8FD051" w14:textId="53808DE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8 февраля 1876 г., м.р.: Эстляндская губ., Гапсальский у., вол. Касти, хут. Устало (Уустало</w:t>
            </w:r>
            <w:r w:rsidR="00C249A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)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</w:t>
            </w:r>
            <w:r w:rsidR="00C249A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эстонка,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игумения, прож.: Чебоксары, арестована 25 июня 1941 г Чебоксары. Обвин.: "а/с агитация". Осужд.: 31 июля 1931 г. Судебная Коллегия по уголовным делам Верховного Суда Чувашской АССР. Статья: 58-10 УК РСФСР. Приговор: 10 лет лишения свободы. Дата смерти: 1 мая 1942 г.  Чувашская АССР, г. Алатырь, ИТЛ N1 Наркомата юстиции. Комментарий к аресту: Чувашская АССР, г. Алатырь, ИТЛ N1 Наркомата юстиции (1941—01.05.1942 гг.)</w:t>
            </w:r>
          </w:p>
          <w:p w14:paraId="7CF3A732" w14:textId="01282A1B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БД «Новомученики и исповедники Русской Православной Церкви XX века»</w:t>
            </w:r>
            <w:r w:rsidR="00F71E45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22" w:tgtFrame="_blank" w:history="1">
              <w:r w:rsidR="00F71E45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028E2B0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2BD61" w14:textId="0BCFEC36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Таначева-Ямашева Хадича Зариповна 67 лет  </w:t>
            </w:r>
            <w:r w:rsidR="00C249A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BEF7691" w14:textId="23E6B51A" w:rsidR="00EA6EC3" w:rsidRPr="007D0792" w:rsidRDefault="00E446E1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1883 г., г.Чистополь; татарка; зубной врач, прож: Казань.  Арестована 29 января 1949 г. Приговорена: Особым совещанием МГБ СССР 6 апреля 1949 г. Приговор: ссылке на поселение. Умерла 29.9.50 в ссылке, в Красноярском кр., в с.Абан. Реабилитирована 7 февраля 1957 г. (Ее муж</w:t>
            </w:r>
            <w:r w:rsidR="00295FF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3" w:history="1">
              <w:r w:rsidR="00295FF7" w:rsidRPr="00295FF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Таначев_Валидхан_Шарафетдинович</w:t>
              </w:r>
            </w:hyperlink>
            <w:r w:rsidR="00295FF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1882 г.р., осужден 20 апреля 1939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C249A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на 8 лет ИТЛ, 6 апреля 1949</w:t>
            </w:r>
            <w:r w:rsidR="00C249AE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C249AE" w:rsidRPr="007D0792">
              <w:rPr>
                <w:rFonts w:ascii="Arial" w:hAnsi="Arial" w:cs="Arial"/>
                <w:sz w:val="16"/>
                <w:szCs w:val="16"/>
                <w:lang w:val="ru-RU"/>
              </w:rPr>
              <w:t>г. сослан в Красноярский кр., с. Абан)</w:t>
            </w:r>
          </w:p>
          <w:p w14:paraId="54EF7CA8" w14:textId="478A06E1" w:rsidR="00E446E1" w:rsidRPr="007D0792" w:rsidRDefault="00E446E1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C249A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24" w:tgtFrame="_blank" w:history="1">
              <w:r w:rsidR="00C249AE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6A87321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45D0B" w14:textId="7235F4C9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Тарасова Аграфена Ивановна 38 лет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526255C3" w14:textId="23FA39C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1898 г. ткачиха медной сетки. Прож.: Нижегородская обл., Кстовский р-н, с. Безводное.</w:t>
            </w:r>
            <w:r w:rsidR="00862E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 в 1936 г. Приговорена: , обв.: 58-10 ч.1. Приговор: 1сут.. Умерла в больнице ОМЗ 12.36г.</w:t>
            </w:r>
            <w:r w:rsidR="00862E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862E90" w:rsidRPr="007D0792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="00862E90" w:rsidRPr="007D079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862E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3491</w:t>
            </w:r>
          </w:p>
          <w:p w14:paraId="2180F016" w14:textId="0680DAB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C249AE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25" w:tgtFrame="_blank" w:history="1">
              <w:r w:rsidR="00C249AE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06C6706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97BBD" w14:textId="2B1D334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Тарасова Мария Ивановна 64 года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4FC8C995" w14:textId="77706FAD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1877 г., д.Клюшниково Шалошской вол.; русская; Приговорена: ОСО при НКВД СССР 15 июля 1938 г., обв.:  в к/р агитации. Приговор: к 5 годам ИТЛ. Прибыла в Карлаг 17.02.1939 из тюрьмы-3 г.Москвы. Умерла в Акмолинском отделении 9.08.1941.</w:t>
            </w:r>
            <w:r w:rsidR="00AD75B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AD75BF" w:rsidRPr="007D0792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="00AD75BF" w:rsidRPr="007D079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AD75B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49251 (1938 г.)</w:t>
            </w:r>
          </w:p>
          <w:p w14:paraId="64EA2CD2" w14:textId="743AF20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862E90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26" w:tgtFrame="_blank" w:history="1">
              <w:r w:rsidR="00862E90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0FDB800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1BE90" w14:textId="185B85F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Тарасова Татьяна Ивановна 52 года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3369D645" w14:textId="00156A9C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1890 (1892), д.Поначево Урагинского р-на Красноярского края; русская; Приговорена: ОСО при НКВД СССР 10 февраля 1938 г.,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обв.: ЧСИР.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Приговор: к 5 годам ИТЛ. Прибыла в Акмолинское ЛО 03.05.1938 из тюрьмы г.Минусинска. Умерла в Карлаге 30.08.1942.</w:t>
            </w:r>
          </w:p>
          <w:p w14:paraId="7E4DF5CC" w14:textId="6CAF1E74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862E90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27" w:tgtFrame="_blank" w:history="1">
              <w:r w:rsidR="00862E90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7D0792" w14:paraId="2FC2107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7176E" w14:textId="4E8F97B5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Тарских Антонида Александровна 72 года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728EF92F" w14:textId="2F5C80B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1871 г., с.Чарыш Алтайского края; русская; Приговорена: Выездной Сессией Алтайского Крайсуда 21 ноября 1941 г., обв.:  в а/с агитации. Приговор: к 10 годам ИТЛ с поражением в правах на 5 лет. Прибыла в Карлаг 19.01.1942 из тюрьмы г.Новосибирска. В АЛЖИРе находилась с 29.04.1942 до 19.01.1943. Умерла 19.01.1943.</w:t>
            </w:r>
          </w:p>
          <w:p w14:paraId="71FA70B0" w14:textId="475E840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862E90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28" w:tgtFrame="_blank" w:history="1">
              <w:r w:rsidR="00862E90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7B6D2D8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A5687" w14:textId="7294B54A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Тарутаева Варвара Ивановна 68 лет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</w:p>
          <w:p w14:paraId="64BBB189" w14:textId="41D849C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1874 г.</w:t>
            </w:r>
            <w:r w:rsidR="00862E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 Калужская губ., Козельский у., дер. Старинка</w:t>
            </w:r>
            <w:r w:rsidR="00862E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русская</w:t>
            </w:r>
            <w:r w:rsidR="00862E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из крестьян</w:t>
            </w:r>
            <w:r w:rsidR="00862E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о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низшее</w:t>
            </w:r>
            <w:r w:rsidR="00862E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домохозяйка</w:t>
            </w:r>
            <w:r w:rsidR="00862E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п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Москва, 2-я Квесисская ул., д. 36/24, кв. 3</w:t>
            </w:r>
            <w:r w:rsidR="00862E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5712E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б/п</w:t>
            </w:r>
            <w:r w:rsidR="00862E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16 марта 1942 г.</w:t>
            </w:r>
            <w:r w:rsidR="00862E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заключении, Свердловская тюрьма</w:t>
            </w:r>
            <w:r w:rsidR="00862E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рестован</w:t>
            </w:r>
            <w:r w:rsidR="00862E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 20 ноября 1941 г.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Дзержинское р/о УНКВД г. Москвы</w:t>
            </w:r>
            <w:r w:rsidR="00862E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а/с агитация, пораженческие настроения</w:t>
            </w:r>
            <w:r w:rsidR="00862E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58-10 ч.2</w:t>
            </w:r>
            <w:r w:rsidR="00862E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дело прекращено за смертью обвиняемого</w:t>
            </w:r>
            <w:r w:rsidR="00862E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прекращения дела: 2 апреля 1942 г.</w:t>
            </w:r>
            <w:r w:rsidR="00862E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20 июня 1957 г.</w:t>
            </w:r>
            <w:r w:rsidR="00862E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Прокуратура г. Москвы</w:t>
            </w:r>
            <w:r w:rsidR="00862E9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Архивное дело: ГА РФ. Д. П-33001 (Ее муж </w:t>
            </w:r>
            <w:r w:rsidR="00243E7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  <w:hyperlink r:id="rId229" w:history="1">
              <w:r w:rsidR="00243E78" w:rsidRPr="00243E78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Тарутаев_Федор_Николаевич</w:t>
              </w:r>
            </w:hyperlink>
            <w:r w:rsidR="00243E7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1873 г.р., 30 января 1942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умер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заключении, тюрьма №1 г. Омск,</w:t>
            </w:r>
            <w:r w:rsidR="00862E9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ее дочь </w:t>
            </w:r>
            <w:hyperlink r:id="rId230" w:history="1">
              <w:r w:rsidR="00243E78" w:rsidRPr="00243E78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Тарутаева_Евдокия_Федоровна</w:t>
              </w:r>
            </w:hyperlink>
            <w:r w:rsidR="00243E7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1906 г.р., осуждена 18 апреля 1942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На 7 лет ИТЛ</w:t>
            </w:r>
            <w:r w:rsidR="00862E9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) </w:t>
            </w:r>
          </w:p>
          <w:p w14:paraId="67C7EA1C" w14:textId="0B3BD56F" w:rsidR="00E446E1" w:rsidRPr="007D0792" w:rsidRDefault="00E446E1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AD75B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31" w:tgtFrame="_blank" w:history="1">
              <w:r w:rsidR="00AD75BF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252A103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D864F" w14:textId="55C1A60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Тарханова Клавдия Дмитриевна 44 года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5C913953" w14:textId="2331AC9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1902 г., г.Бугульма; немка; водолив, водокачка ст.Ютаза, ж.д. им.Куйбышева.. Прож.: п.Ютаза.. Арестована 4 ноября 1942 г. Приговорена: ВТ ж.д. им. Куйбышева 30 декабря 1942 г., обв.: 58-10 ч.2. ("восхваление фашистской Германии, клевета о голоде в СССР, о хорошем обращении немцев"). Приговор: 10 лет ИТЛ, поражен. прав на 3 года. Умерла 4.5.46 в г.Казань, в ОЛП-1. Реабилитирована 11 августа 1992 г.</w:t>
            </w:r>
          </w:p>
          <w:p w14:paraId="4A511F49" w14:textId="70D5265A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AD75B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AD75B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32" w:tgtFrame="_blank" w:history="1">
              <w:r w:rsidR="00AD75BF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56CFD19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0F61E" w14:textId="0A2E617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Таску Елизавета Давидовна 61 год     </w:t>
            </w:r>
          </w:p>
          <w:p w14:paraId="31CDADF4" w14:textId="2CF2CE0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 1881 г.,д. Кавчалово (с 1927 г. Токсовский р-н Ленинградской обл.), финка. Осуждена 25 декабря 1937 г. по обвинению в к. -р. деятельности. Приговор: к 10 годам ИТЛ. Прибыла в Карлаг 18.03.1938 Ленинградским этапом. Умерла в Акмолинском отделении 30.11.1942.</w:t>
            </w:r>
          </w:p>
          <w:p w14:paraId="3A97461A" w14:textId="7B6B00F4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30 ноября 1942 г.  в заключении</w:t>
            </w:r>
          </w:p>
          <w:p w14:paraId="586932D4" w14:textId="1D0AAB2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"Узницы АЛЖИРа"; Книга памяти финнов</w:t>
            </w:r>
            <w:r w:rsidR="00AD75BF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33" w:tgtFrame="_blank" w:history="1">
              <w:r w:rsidR="00AD75BF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12922E2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99C19" w14:textId="42406B8E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Таубе Вера Михайловна 64 года </w:t>
            </w:r>
            <w:r w:rsidR="00AD75BF" w:rsidRPr="007D0792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  </w:t>
            </w:r>
          </w:p>
          <w:p w14:paraId="118E2513" w14:textId="301CF55E" w:rsidR="00E446E1" w:rsidRPr="007D0792" w:rsidRDefault="00E446E1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>1878 г.р., м.р.: г. Санкт-Петербург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>русская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>дочь ювелира, образование: среднее. преподаватель немецкого языка, прож.: г. Москва, Б. Молчановка, д. 32, кв. 2, б/п, арестована 10 сентября 1941 г.УНКВД г. Москвы и МО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, о</w:t>
            </w:r>
            <w:r w:rsidRPr="007D0792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>бвин.: к/р агитация. Статья: 58-10 ч.2. Приговор: дело прекращено 4 мая 1942 г. за смертью обвиняемой. Дата смерти: 27 марта 1942 г.  в заключении, тюремная больница №1 НКВД Киргизской ССР г. Фрунзе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>Реабилитирована: 25 апреля 2001 г. Прокуратура г. Москвы. Архивное дело: ГА РФ. Д. П-11180. (Ее муж</w:t>
            </w:r>
            <w:r w:rsidR="00CC3DF6" w:rsidRPr="007D0792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 xml:space="preserve"> ученый-металлург</w:t>
            </w:r>
            <w:r w:rsidR="00C66D87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 xml:space="preserve"> </w:t>
            </w:r>
            <w:hyperlink r:id="rId234" w:history="1">
              <w:r w:rsidR="00C66D87" w:rsidRPr="00C66D87">
                <w:rPr>
                  <w:rStyle w:val="Hyperlink"/>
                  <w:rFonts w:ascii="Arial" w:hAnsi="Arial" w:cs="Arial"/>
                  <w:bCs/>
                  <w:iCs/>
                  <w:sz w:val="16"/>
                  <w:szCs w:val="16"/>
                  <w:lang w:val="ru-RU"/>
                </w:rPr>
                <w:t>Таубе_Евгений_Александрович</w:t>
              </w:r>
            </w:hyperlink>
            <w:r w:rsidR="00C66D87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1872 г.р., осужден 30 июля 1929</w:t>
            </w:r>
            <w:r w:rsidRPr="007D0792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г., на 10 лет ИТЛ</w:t>
            </w:r>
            <w:r w:rsidR="00CC3DF6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, ее сетра</w:t>
            </w:r>
            <w:r w:rsidR="00CA65A6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235" w:history="1">
              <w:r w:rsidR="00CA65A6" w:rsidRPr="00CA65A6">
                <w:rPr>
                  <w:rStyle w:val="Hyperlink"/>
                  <w:rFonts w:ascii="Arial" w:hAnsi="Arial" w:cs="Arial"/>
                  <w:iCs/>
                  <w:sz w:val="16"/>
                  <w:szCs w:val="16"/>
                  <w:lang w:val="ru-RU"/>
                </w:rPr>
                <w:t>Таубе_Мария_Михайловна</w:t>
              </w:r>
            </w:hyperlink>
            <w:r w:rsidR="00CC3DF6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="00CC3DF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1899 г.р., умерла в заключении в 1929 году</w:t>
            </w:r>
            <w:r w:rsidR="00CC3DF6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)</w:t>
            </w:r>
          </w:p>
          <w:p w14:paraId="1530F776" w14:textId="796E14B6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CC3DF6" w:rsidRPr="007D0792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;</w:t>
            </w:r>
            <w:r w:rsidR="00CC3DF6" w:rsidRPr="007D0792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 xml:space="preserve"> </w:t>
            </w:r>
            <w:hyperlink r:id="rId236" w:tgtFrame="_blank" w:history="1">
              <w:r w:rsidR="00CC3DF6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77291E3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06DAD" w14:textId="3C6B03D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Таубе Мария Михайловна 30 лет  </w:t>
            </w:r>
            <w:r w:rsidR="003F7F9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47C3679" w14:textId="6357716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1899 г., г.Санкт-Петербург; образование среднее.; б/п; Окончила курсы при ин-те им.Лесгафта. Преподаватель физкультуры детской площадки. Арестована по делу "Воскресенья"..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г.Ленинград, пр.Маклина, 38, кв.5. Арестована 11 декабря 1928 г.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КОГПУ 22 июля 1929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58-11. Приговор: 3 года концлагеря. Прибыла на Кемский пересыльный пункт 11.07.1929, через неск-ко дней умерла от сыпного тифа. Реабилитирована 30 мая 1967 г. През. Ленгорсуда</w:t>
            </w:r>
            <w:r w:rsidR="00CC3DF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CC3DF6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ее сетра </w:t>
            </w:r>
            <w:r w:rsidR="00CC3DF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Таубе Вера Михайловна 1878 г.р., умерла в заключении </w:t>
            </w:r>
            <w:r w:rsidR="003F7F92" w:rsidRPr="007D0792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>27 марта 1942 г.</w:t>
            </w:r>
            <w:r w:rsidR="00CC3DF6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)</w:t>
            </w:r>
          </w:p>
          <w:p w14:paraId="0C42BBBE" w14:textId="7CEDF0B4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Архив НИЦ "Мемориал" (Санкт-Петербург)</w:t>
            </w:r>
            <w:r w:rsidR="00CC3DF6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237" w:tgtFrame="_blank" w:history="1">
              <w:r w:rsidR="00CC3DF6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6E223F2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84A83" w14:textId="010AAD1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Ташкенова Дарья Дмитриевна 57 лет  </w:t>
            </w:r>
          </w:p>
          <w:p w14:paraId="44CF8896" w14:textId="19629AD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1889 г., с.Березовка Березовского р-на Красноярского края; русская;</w:t>
            </w:r>
            <w:r w:rsidR="003F7F9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A741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неграмотная. </w:t>
            </w:r>
            <w:r w:rsidR="00FA18D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Раскулачена, сослана, из ссылки бежала. Рабочая на МТС.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при УНКВД по Красноярскому краю 25 октября 1937 г., обв.:  в к/р пропаганде и агитации.</w:t>
            </w:r>
            <w:r w:rsidR="003F7F9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к 10 годам ИТЛ. Прибыла в Карлаг 27.05.1942 из тюрьмы-1 г.Красноярска. Умерла в Акмолинском отделении 5.04.1946.</w:t>
            </w:r>
          </w:p>
          <w:p w14:paraId="68B7CC37" w14:textId="56E4D3FA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CC3DF6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238" w:tgtFrame="_blank" w:history="1">
              <w:r w:rsidR="00CC3DF6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3F7F9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E446E1" w:rsidRPr="005748B4" w14:paraId="19713DB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8FFB1" w14:textId="29F8D174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Твердохлебова Ольга Алексеевна</w:t>
            </w:r>
            <w:r w:rsidR="00FA18D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смерти</w:t>
            </w:r>
          </w:p>
          <w:p w14:paraId="5F6A6F87" w14:textId="28C18104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1922 г.</w:t>
            </w:r>
            <w:r w:rsidR="00FA18D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Одесская обл., г. Вознесенск</w:t>
            </w:r>
            <w:r w:rsidR="00FA18D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Обский ИТЛ</w:t>
            </w:r>
            <w:r w:rsidR="00FA18D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11456796" w14:textId="7777777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519342A9" w14:textId="350F085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FA18D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39" w:tgtFrame="_blank" w:history="1">
              <w:r w:rsidR="00FA18DB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7D0792" w14:paraId="377F8DC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DD6F" w14:textId="7EE7295D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Тевс Мария Ивановна 26 лет     </w:t>
            </w:r>
          </w:p>
          <w:p w14:paraId="5E27BC52" w14:textId="09063917" w:rsidR="00E446E1" w:rsidRPr="007D0792" w:rsidRDefault="00E446E1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1912 г.</w:t>
            </w:r>
            <w:r w:rsidR="00FA18DB" w:rsidRPr="007D0792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 Самарской губ.; Кошкинский р-н, с. Мариенау (Красновка), немка, из крестьян рабочая.. Прож.: спецпоселка «Холмолаево» Няндомского р-на. Дата ареста: 30 марта 1938 г. Статья: 58, п. 10, 58, п. 11 УК РСФСР. Приговорена: тройкой УНКВД по Архангельской обл</w:t>
            </w:r>
            <w:r w:rsidR="00FA18DB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31 октября 1938 г., обв.: по ст. 58-10, 58-11 УК РСФСР. лишена свободы сроком на 10 лет. Дата смерти: 10 августа 1938 г., Архангельск, больница архангельской тюрьмы №1. Реабилитирована 30 июля 1966 г., Комментарий к аресту: Приговор "10 лет ИТЛ" был вынесен 31.10.1938 Тройкой УНКВД по Архангельской обл. уже после смерти Марии Ивановны, "умершей 10.08.1938 в больнице Архтюрьмы от туберкулеза до вынесения приговора".</w:t>
            </w:r>
            <w:r w:rsidR="00C74E3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отец</w:t>
            </w:r>
            <w:r w:rsidR="00C74E3B" w:rsidRPr="007D0792"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val="ru-RU" w:eastAsia="en-US" w:bidi="ar-SA"/>
              </w:rPr>
              <w:t xml:space="preserve"> </w:t>
            </w:r>
            <w:hyperlink r:id="rId240" w:history="1">
              <w:r w:rsidR="00984EFA" w:rsidRPr="00984EFA">
                <w:rPr>
                  <w:rStyle w:val="Hyperlink"/>
                  <w:rFonts w:ascii="Arial" w:eastAsia="Times New Roman" w:hAnsi="Arial" w:cs="Arial"/>
                  <w:kern w:val="36"/>
                  <w:sz w:val="16"/>
                  <w:szCs w:val="16"/>
                  <w:lang w:val="ru-RU" w:eastAsia="en-US" w:bidi="ar-SA"/>
                </w:rPr>
                <w:t>Тевс_Иван_Яковлевич</w:t>
              </w:r>
            </w:hyperlink>
            <w:r w:rsidR="00C74E3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1875 г.р., осужден 15 июля 1935</w:t>
            </w:r>
            <w:r w:rsidR="00C74E3B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C74E3B" w:rsidRPr="007D0792">
              <w:rPr>
                <w:rFonts w:ascii="Arial" w:hAnsi="Arial" w:cs="Arial"/>
                <w:sz w:val="16"/>
                <w:szCs w:val="16"/>
                <w:lang w:val="ru-RU"/>
              </w:rPr>
              <w:t>г. На 3 года ИТЛ, ее сестра</w:t>
            </w:r>
            <w:r w:rsidR="00984E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1" w:history="1">
              <w:r w:rsidR="00984EFA" w:rsidRPr="00984EF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Тевс_Анна_Ивановна</w:t>
              </w:r>
            </w:hyperlink>
            <w:r w:rsidR="00C74E3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1916 г.р., умерла в ссылке в 1930</w:t>
            </w:r>
            <w:r w:rsidR="00C74E3B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C74E3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г.)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Архивное дело: УФСБ Архангельской обл</w:t>
            </w:r>
            <w:r w:rsidR="00C74E3B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Дело № 22083 (Арх. № П-11606). </w:t>
            </w:r>
          </w:p>
          <w:p w14:paraId="35707D31" w14:textId="39EB917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Источники: Книга памяти Архангельской обл.; Государственный архив Самарской обл., Ф. Р-1262. Оп. 2. Д. 2, стр. 189</w:t>
            </w:r>
            <w:r w:rsidR="00FA18D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42" w:tgtFrame="_blank" w:history="1">
              <w:r w:rsidR="00FA18DB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3BBDB7E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D6F5B" w14:textId="633BA37C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Текучева Валентина Феоктистовна 30 лет  </w:t>
            </w:r>
          </w:p>
          <w:p w14:paraId="3AE5E8B3" w14:textId="7777777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1914 г., Ростовская обл., Дубовский р-н, ст-ца Атаманская; русская; токарь, з-д "Сварс".. Прож..: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г.Москва.. Арестована 23 сентября 1942 г. Приговорена: ВТ войск НКВД Московской обл. 26 ноября 1942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58-8.. Приговор: направить на принудит. лечение. Умерла 6.2.44 в г.Казань, в спец. псих. больнице. Архивное дело: ГА РФ. Д. П-11303; Дело МВД № 17690 </w:t>
            </w:r>
          </w:p>
          <w:p w14:paraId="4F5CF206" w14:textId="08949E1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7D079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243" w:history="1">
              <w:r w:rsidR="004A79E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7D0792" w14:paraId="1A3147B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17DEE" w14:textId="0784A3FD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Тембиева Гаджа Маштаевна 46 лет </w:t>
            </w:r>
          </w:p>
          <w:p w14:paraId="5928D71F" w14:textId="10FE170B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с.Эльбрус Эльбрусского р-на Карачаевской АССР; карачаевка; Приговорена: ВТ войск НКВД Северо-Кавказского края 22 июля 1944 г., обв.:  в связях в к/р целях с иностранным государством. Приговор: к 10 годам ИТЛ с поражением в правах на 5 лет. Прибыла в Карлаг 28.05.1945 из пересыльного пункта г.Петропавловска. В АЛЖИРе находилась с 12.07.1945 до 29.10.1952. </w:t>
            </w:r>
            <w:r w:rsidRPr="007D0792">
              <w:rPr>
                <w:rFonts w:ascii="Arial" w:hAnsi="Arial" w:cs="Arial"/>
                <w:sz w:val="16"/>
                <w:szCs w:val="16"/>
              </w:rPr>
              <w:t>Умерла 29.10.1952.</w:t>
            </w:r>
          </w:p>
          <w:p w14:paraId="0ED19AEE" w14:textId="58762DA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4A79E8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244" w:history="1">
              <w:r w:rsidR="004A79E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76A676E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84A15" w14:textId="7B89CC3D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Тенсбе Амалия Яковлевна 44 года  </w:t>
            </w:r>
          </w:p>
          <w:p w14:paraId="405F0057" w14:textId="3B78ADF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1894 г.р., г. Нарва, Эстония, эстонка, Прож.: г. Череповец, Вологодская обл., арестована 11 марта 1935 г., Обвин.: по ПШД. Осужд.: 31 марта 1936 г., Осудивший орган: ОСО при НКВД СССР. Приговор: 5 лет лишения свободы. Прибыла в Ухтпечлаг _17.11.1936_ из тюрьмы г. Ленинграда. Дата смерти: 30 сентября 1938 г.,  в заключении</w:t>
            </w:r>
          </w:p>
          <w:p w14:paraId="179CD510" w14:textId="7FD9957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Республики Коми - т.8, ч.3</w:t>
            </w:r>
            <w:r w:rsidR="004A79E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45" w:history="1">
              <w:r w:rsidR="004A79E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5E6E389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CE05F" w14:textId="445DC8C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Терентьева Мария Терентьевна 64 года    </w:t>
            </w:r>
            <w:r w:rsidR="00F7752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98B1ED1" w14:textId="0A4C911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1878 г.р., м.р.: Ленинградская обл., Луговской р-н, дер. Петрилово, русская, из крестьян, неграмотная, домработница, няня.</w:t>
            </w:r>
            <w:r w:rsidRPr="007D0792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Прож.: г. Москва, 2-й Коптевский проезд, д. 8/15, кв. 1, б/п, арестована 28 января 1942 г.Октябрьское р/о УНКВД г. Москвы. Обвин.: к/р агитация, клевета на руководителей партии и правит., недоверие к Софинформбюро, восхваление фашисткой армии, ожидание прихода Гитлера в Москву. Осужд.: 27 апреля 1942 г. ВТ. Статья: 58-10 ч.2 УК РСФСР. приговор: 7 лет ИТЛ с </w:t>
            </w:r>
            <w:r w:rsidR="00F7752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п/п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на 3 года и конфискацией личного имущества. Место отбывания: Унжлаг. Дата смерти: 18 сентября 1942 г. в заключении, Унжлаг. Реабилитирована: 21 января 2004 г. Прокуратура г. Москвы. Архивное дело: ГА РФ. Д. П-9942</w:t>
            </w:r>
          </w:p>
          <w:p w14:paraId="792A14D5" w14:textId="4729BBBD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Прокуратура г.Москвы; ГА РФ, архивно-следственное дело</w:t>
            </w:r>
            <w:r w:rsidR="00F7752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46" w:history="1">
              <w:r w:rsidR="00F7752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0716797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72C26" w14:textId="2AFCFAFF" w:rsidR="00E446E1" w:rsidRPr="007D0792" w:rsidRDefault="00E446E1" w:rsidP="007D0792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Терентьева Ф</w:t>
            </w:r>
            <w:r w:rsidR="009D22F3" w:rsidRPr="007D0792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ё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кла Васильевна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01861BE" w14:textId="24BE3947" w:rsidR="00E446E1" w:rsidRPr="007D0792" w:rsidRDefault="00E446E1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м.р.: Забайкальская обл., Верхнеудинский уезд, с. Качен, русская. </w:t>
            </w:r>
            <w:r w:rsidR="00851A89" w:rsidRPr="007D0792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 прож.: Читинская обл., Улетовский р-н, с. Шебартуй, арестована 12.09.1943. Обвинение: по ст. 58-10 УК РСФСР. Приговор: Читинским обл. судом, 05.12.1943 — к 8 годам лишения свободы., Умерла _21.07.1944_ г. в Нерчинской колонии Читинской обл. Реабилитация: прокуратурой Читинской обл., 26.10.1992. Состав семьи: Вдова. Дети: Иван - 1919, Наталья - 23.</w:t>
            </w:r>
          </w:p>
          <w:p w14:paraId="75EFAEEC" w14:textId="00E8082D" w:rsidR="00E446E1" w:rsidRPr="007D0792" w:rsidRDefault="00E446E1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Читинской обл. , т.8</w:t>
            </w:r>
            <w:r w:rsidR="00D9797C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9797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7" w:history="1">
              <w:r w:rsidR="00D9797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5728820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D295B" w14:textId="65FD99C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Терещенкова Марина Ивановна 68 лет  </w:t>
            </w:r>
          </w:p>
          <w:p w14:paraId="6DA86C9C" w14:textId="6272BE86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 в 1867 г., Полтавская, Роменский, с. Томашевка, украинка, домохозяйка, Прож.: д. Бережняны Смоленского р-на, б/п, арестована</w:t>
            </w:r>
          </w:p>
          <w:p w14:paraId="715B93BB" w14:textId="3B074C4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8 февраля 1935 г.,  УНКВД Западной обл. Осужд.: 5 апреля 1935 г. Статья: по ст. 58 - 10 и 123. Приговор: дело прекращено в св. со смертью. Реабилитирована: 23 июля 1992 г. Архивное дело: 5546-с.</w:t>
            </w:r>
            <w:r w:rsidR="009D22F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13F5EE6" w14:textId="78DEACE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Смоленской обл. - т.6</w:t>
            </w:r>
            <w:r w:rsidR="00D9797C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48" w:history="1">
              <w:r w:rsidR="00D9797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D22F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E446E1" w:rsidRPr="005748B4" w14:paraId="247CEB9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DD9EA" w14:textId="0355559E" w:rsidR="00E446E1" w:rsidRPr="007D0792" w:rsidRDefault="00E446E1" w:rsidP="007D0792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Терлецкая Евдокия Демьяновна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63 года  </w:t>
            </w:r>
          </w:p>
          <w:p w14:paraId="6C3952F6" w14:textId="7A40C681" w:rsidR="00E446E1" w:rsidRPr="007D0792" w:rsidRDefault="00E446E1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1874 г.р., м.р.: УССР, г. Одесса, русская, прож.: Орловская обл., г. Мценск, арестована 05.08.1937. Обвинение: за АСА</w:t>
            </w:r>
            <w:r w:rsidR="009D22F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при УНКВД Курской обл., 21.08.1937 — 10 лет лишения свободы. Прибыла в Ухтпечлаг _15.10.1937_ из тюрьмы г.Мценска, Умерла _18.10.1937._</w:t>
            </w:r>
          </w:p>
          <w:p w14:paraId="220B3F02" w14:textId="6D3557B3" w:rsidR="00E446E1" w:rsidRPr="007D0792" w:rsidRDefault="00E446E1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Коми , т.8, ч.3</w:t>
            </w:r>
            <w:r w:rsidR="009D22F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49" w:history="1">
              <w:r w:rsidR="009D22F3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54BEE18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15D00" w14:textId="5CEBB97B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Терлецкая Федосья Федоровна 53 года  </w:t>
            </w:r>
          </w:p>
          <w:p w14:paraId="5D2998A6" w14:textId="69609199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1889 г., г.Артемовск; украинка; Приговорена: ОСО при НКВД СССР 8 июля 1938 г., обв.: ЧСИР.</w:t>
            </w:r>
            <w:r w:rsidR="009D22F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к 5 годам ИТЛ. Прибыла в Акмолинское ЛО 19.10.1938 из тюрьмы г.Сталино. *. Умерла в Акмолинском отделении 8.08.1942.</w:t>
            </w:r>
          </w:p>
          <w:p w14:paraId="1FD1F55E" w14:textId="09C0C4B5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9D22F3" w:rsidRPr="007D0792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; </w:t>
            </w:r>
            <w:hyperlink r:id="rId250" w:history="1">
              <w:r w:rsidR="009D22F3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23DF8A3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FC639" w14:textId="0822626E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Тестова Марфа Тимофеевна 58 лет  </w:t>
            </w:r>
            <w:r w:rsidR="009C4043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8C4570A" w14:textId="03DD6BA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1883 г., Тамбовская губ., д. Арга; русская; б. монахиня Дивеевского </w:t>
            </w:r>
            <w:r w:rsidR="009D22F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онастыря, уборщица</w:t>
            </w:r>
            <w:r w:rsidR="009D22F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церкви с. Развилье. Прож.: Борский р-н, с. Развилье.  Арестована 18 ноября 1938 г. Приговорена: тройка 13 декабря 1938 г., обв.: КРД среди верующих.Приговор: 8 лет ИТЛ. Дата смерти: 26 апреля 1941 г.,</w:t>
            </w:r>
            <w:r w:rsidR="009C404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Казахстан, Карлаг НКВД, лагпункт Спасский</w:t>
            </w:r>
            <w:r w:rsidR="009C404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 (Ее сестра</w:t>
            </w:r>
            <w:r w:rsidR="005136C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51" w:history="1">
              <w:r w:rsidR="005136C1" w:rsidRPr="005136C1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Тестова_Пелагея_Тимофеевна</w:t>
              </w:r>
            </w:hyperlink>
            <w:r w:rsidR="009C404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9C4043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1887 г.р. умерла в ИТЛ в 1944г.)</w:t>
            </w:r>
            <w:r w:rsidR="007479E8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. Архивное дело:</w:t>
            </w:r>
            <w:r w:rsidR="007479E8"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="007479E8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3998</w:t>
            </w:r>
          </w:p>
          <w:p w14:paraId="7F4C0EC5" w14:textId="4608CE6D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Нижегородской обл. 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БД "Новомученики и Исповедники Русской Православной Церкви 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XX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века"</w:t>
            </w:r>
            <w:r w:rsidR="009D22F3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; </w:t>
            </w:r>
            <w:hyperlink r:id="rId252" w:history="1">
              <w:r w:rsidR="009D22F3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28F6316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70493" w14:textId="2A26CF2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Тестова Пелагея (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Пелагия)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Тимофеевна 57 лет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 </w:t>
            </w:r>
            <w:r w:rsidR="009D22F3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 </w:t>
            </w:r>
          </w:p>
          <w:p w14:paraId="5B076101" w14:textId="03E9CB5A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родилась в 1887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году в деревне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АргаТамбовской губернии, в крестьянской семье, русская. Прож.: Борский р-н, с. Воробьево. Дата ареста: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20 ноября 1937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г., </w:t>
            </w:r>
            <w:r w:rsidR="007479E8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Обвинение:</w:t>
            </w:r>
            <w:r w:rsidR="007479E8"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="007479E8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"к/р агитация пораженческого и клеветнического характера, к/р деятельность". 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Решением тройки НКВД от 14 декабря 1937</w:t>
            </w:r>
            <w:r w:rsidR="009C4043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осуждена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года </w:t>
            </w:r>
            <w:r w:rsidR="009C4043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8 лет ИТЛ. Дата смерти 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3 ноября 1944 года</w:t>
            </w:r>
            <w:r w:rsidR="009C4043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="007479E8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Карлаг НКВД, пос. Жарта.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Архивное дело: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15649</w:t>
            </w:r>
            <w:r w:rsidR="009C4043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. </w:t>
            </w:r>
            <w:r w:rsidR="009C404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(Ее сестра </w:t>
            </w:r>
            <w:hyperlink r:id="rId253" w:history="1">
              <w:r w:rsidR="005136C1" w:rsidRPr="005136C1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Тестова_Марфа_Тимофеевна</w:t>
              </w:r>
            </w:hyperlink>
            <w:r w:rsidR="005136C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9C4043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188</w:t>
            </w:r>
            <w:r w:rsidR="007479E8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3</w:t>
            </w:r>
            <w:r w:rsidR="009C4043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г.р. умерла в ИТЛ в 1941г.)</w:t>
            </w:r>
            <w:r w:rsidR="007479E8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. Архивное дело:</w:t>
            </w:r>
            <w:r w:rsidR="007479E8"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="007479E8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15649</w:t>
            </w:r>
          </w:p>
          <w:p w14:paraId="452148E4" w14:textId="39357FB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БД "Новомученики и Исповедники Русской Православной Церкви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</w:rPr>
              <w:t>XX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века"</w:t>
            </w:r>
            <w:r w:rsidR="007479E8" w:rsidRPr="007D0792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;</w:t>
            </w:r>
            <w:r w:rsidR="007479E8"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hyperlink r:id="rId254" w:history="1">
              <w:r w:rsidR="007479E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26A6B16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F1D17" w14:textId="5A3778F3" w:rsidR="00E446E1" w:rsidRPr="007D0792" w:rsidRDefault="00E446E1" w:rsidP="007D0792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Тетерина Ирина Федоровна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7465D1D" w14:textId="14E6D399" w:rsidR="00E446E1" w:rsidRPr="007D0792" w:rsidRDefault="00E446E1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1894 г.р., м.р.: Кировская обл., Кикнурский р-н, с. Петровское, русская, прож.: Кировская обл., Котельничский р-н, с. Юрьево, арестована 12.12.1937. Обвинение: за АСА. Приговор: тройкой при УНКВД Кировской обл., 16.02.1938 — 10 лет лишения свободы. Прибыла в Ухтижемлаг _17.06.1938_ из тюрьмы г.Кирова, Умерла _16.03.1942._</w:t>
            </w:r>
          </w:p>
          <w:p w14:paraId="274F4214" w14:textId="1C6DA080" w:rsidR="00E446E1" w:rsidRPr="007D0792" w:rsidRDefault="00E446E1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т.9, ч.1</w:t>
            </w:r>
            <w:r w:rsidR="007479E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479E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5" w:history="1">
              <w:r w:rsidR="007479E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31BC938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185A6" w14:textId="75BBD71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Тибаткина Мария Полизетовна 47 лет  </w:t>
            </w:r>
          </w:p>
          <w:p w14:paraId="0C00ED40" w14:textId="07148239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1896 г., Воронежская обл., Березовский р-н, с.Бестужево.; домохозяйка.</w:t>
            </w:r>
            <w:r w:rsidR="007479E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 ч.2..Приговор: Умерла 21.5.43 на острове Свияжск, в ИТК-5.</w:t>
            </w:r>
          </w:p>
          <w:p w14:paraId="1A9A6FB8" w14:textId="3F9DE089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7479E8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256" w:history="1">
              <w:r w:rsidR="007479E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21DCB14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55A6C" w14:textId="4236789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Тикунова Лидия Васильевна 41 год  </w:t>
            </w:r>
            <w:r w:rsidR="00AE65C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31A9EAC" w14:textId="66F2BEDD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1902 г., Нижнекамский р-н, с.Шереметьевка; русская; чернорабочая, Васильевский лесокомбинат..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Зеленодольский р-н, с.Васильево..Арестована 18 декабря 1937 г. Приговорена: тройкой НКВД ТАССР 28 декабря 1937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("сектантка-монашка, дочь кулака, агитация о Сов.вл. как о власти Антихриста"). Приговор: 10 лет ИТЛ (Северная ж.д., ст.Пукса). Умерла 20.5.43 в Удмуртии, в заключении. Реабилитирована 16 ноября 1978 г.</w:t>
            </w:r>
          </w:p>
          <w:p w14:paraId="5F462A96" w14:textId="5DFA302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7479E8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257" w:history="1">
              <w:r w:rsidR="007479E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E65C9" w:rsidRPr="005748B4" w14:paraId="272D701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68093" w14:textId="58D0EBEF" w:rsidR="00AE65C9" w:rsidRPr="007D0792" w:rsidRDefault="00AE65C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Тимофеева Анастасия Филипповна 56 лет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3AF1A255" w14:textId="434221C8" w:rsidR="00AE65C9" w:rsidRPr="007D0792" w:rsidRDefault="00AE65C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1890 г.р., м.р.: Омская обл., Крутинский р-н. Дата смерти: 6 июля 1946 г. в заключении. Осуждение: 1931 г. Статья: кулаки (Постановление СНК и ЦИК СССР от 1.02.1930). Приговор: спецпоселение. Место отбывания: Томской обл.</w:t>
            </w:r>
          </w:p>
          <w:p w14:paraId="092D3A97" w14:textId="32104738" w:rsidR="00AE65C9" w:rsidRPr="007D0792" w:rsidRDefault="00AE65C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258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453619E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ADDFF" w14:textId="1D27F73E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Тимофеева Вера Ивановна 58 лет   </w:t>
            </w:r>
          </w:p>
          <w:p w14:paraId="2C733F41" w14:textId="1B17AC9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1886 г., Свердловская обл., завода Черноисточинский; русская; образование незаконченное высшее; б/п; была учителем школы..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Мильковский р-н, с. Мильково, На Камчатке. Арестована 18 сентября 1937 г. Приговорена: ОСО при НКВД СССР 14 мая 1940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Приговор: 5 лет. Умерла в заключении (1942 г.) Реабилитирована 30 июня 1956 г. Реабилитирована Камчатск</w:t>
            </w:r>
            <w:r w:rsidR="00AE65C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ий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облсу</w:t>
            </w:r>
            <w:r w:rsidR="00AE65C9" w:rsidRPr="007D0792">
              <w:rPr>
                <w:rFonts w:ascii="Arial" w:hAnsi="Arial" w:cs="Arial"/>
                <w:sz w:val="16"/>
                <w:szCs w:val="16"/>
                <w:lang w:val="ru-RU"/>
              </w:rPr>
              <w:t>д.</w:t>
            </w:r>
          </w:p>
          <w:p w14:paraId="5C4E5C41" w14:textId="0A52C21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База данных о жертвах репрессий Камчатской обл.</w:t>
            </w:r>
            <w:r w:rsidR="007479E8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259" w:history="1">
              <w:r w:rsidR="007479E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748B4" w14:paraId="548D4F8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1BC73" w14:textId="2144CDC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Тимофеева Ефросинья Тимофеевна 61 год  </w:t>
            </w:r>
          </w:p>
          <w:p w14:paraId="2B1754A8" w14:textId="7777777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Родилась: 25 июня 1881 г., м.р.: Смоленская губ., Гжатский у., дер. Грязное (Картавка), русская, из крестьян, образование: низшее. БОЗ. прож.: Московская обл., Озерский р-н, дер. Суково, б/п. Дата смерти: 5 ноября 1942 г. Место смерти: в заключении, Каргопольлаг. Дата ареста: 30 сентября 1937 г. Обвинение: к/р агитация, клевета на Сталина, бывшая монахиня. Осуждение: 15 октября 1937 г., тройка при УНКВД по Московской обл.</w:t>
            </w:r>
          </w:p>
          <w:p w14:paraId="39177272" w14:textId="7777777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58-10. Приговор: 10 лет ИТЛ. Место отбывания: Каргопольлаг. Дата реабилитации: 25 апреля 2003 г.  Прокуратура г. Москвы</w:t>
            </w:r>
          </w:p>
          <w:p w14:paraId="538E48D8" w14:textId="7777777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ГА РФ. Д. П-28256 (1937)</w:t>
            </w:r>
          </w:p>
          <w:p w14:paraId="76812C4C" w14:textId="2B2C4C5B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Прокуратура г.Москвы; ГА РФ, архивно-следственное дело</w:t>
            </w:r>
            <w:r w:rsidR="00AE65C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60" w:history="1">
              <w:r w:rsidR="00AE65C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A07AB" w:rsidRPr="005748B4" w14:paraId="545B247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F4AAE" w14:textId="7AEA1730" w:rsidR="00FA07AB" w:rsidRPr="007D0792" w:rsidRDefault="00FA07A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Тимофеева Мария Александровна</w:t>
            </w:r>
            <w:r w:rsidR="00CC4540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37 лет</w:t>
            </w:r>
            <w:r w:rsidR="00CC454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4623B887" w14:textId="1F609E3F" w:rsidR="00FA07AB" w:rsidRPr="007D0792" w:rsidRDefault="00FA07A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1905 г.</w:t>
            </w:r>
            <w:r w:rsidR="00B5428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Алтайский кр.</w:t>
            </w:r>
            <w:r w:rsidR="00B5428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10 января 1942 г.</w:t>
            </w:r>
            <w:r w:rsidR="00B5428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заключении</w:t>
            </w:r>
            <w:r w:rsidR="00B5428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  <w:r w:rsidR="00B5428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B5428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B5428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32DFF232" w14:textId="3CA3B973" w:rsidR="00FA07AB" w:rsidRPr="007D0792" w:rsidRDefault="00FA07A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CC4540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61" w:history="1">
              <w:r w:rsidR="00CC4540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82D60" w:rsidRPr="00FB2A31" w14:paraId="1E1AC64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0DEDA" w14:textId="1D17BE27" w:rsidR="00982D60" w:rsidRPr="007D0792" w:rsidRDefault="00982D6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Тимофеева Матрена Андреевн</w:t>
            </w:r>
            <w:r w:rsidR="001A31D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 69 лет  </w:t>
            </w:r>
          </w:p>
          <w:p w14:paraId="73FCF94F" w14:textId="3810BA26" w:rsidR="00982D60" w:rsidRPr="007D0792" w:rsidRDefault="00982D6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1874 г.р., 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Новосибирская обл. Дата смерти: 1943 г. Место смерти: в заключении. Осуждение: 1930 г. Статья: кулаки (Постановление СНК и ЦИК СССР от 1.02.1930). Приговор: спецпоселение. Место отбывания: Томской обл.</w:t>
            </w:r>
          </w:p>
          <w:p w14:paraId="65F5B482" w14:textId="729B5232" w:rsidR="00982D60" w:rsidRPr="007D0792" w:rsidRDefault="00982D6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262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7D0792" w14:paraId="29CD2F1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DA404" w14:textId="3EBE56A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Тимофеева Серафима Ивановна 62 года  </w:t>
            </w:r>
          </w:p>
          <w:p w14:paraId="1FD9FE27" w14:textId="6986E7B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с.Алферовка Мошевского уезда Пензенской губ.; русская; Приговорена: Тройкой при УНКВД по Саратовской обл. 29 ноября 1937 г., обв.: в участии в религиозных сборищах. Приговор: к 10 годам ИТЛ. Прибыла в Карлаг 25.10.1942 из Саратова. В АЛЖИРе находилась с 17.11.1942 до 14.01.1943. </w:t>
            </w:r>
            <w:r w:rsidRPr="007D0792">
              <w:rPr>
                <w:rFonts w:ascii="Arial" w:hAnsi="Arial" w:cs="Arial"/>
                <w:sz w:val="16"/>
                <w:szCs w:val="16"/>
              </w:rPr>
              <w:t>Умерла 14.01.1943.</w:t>
            </w:r>
          </w:p>
          <w:p w14:paraId="08F7E9B3" w14:textId="548FE9F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FA07AB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263" w:history="1">
              <w:r w:rsidR="00FA07A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7D0792" w14:paraId="541E1BB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4BF54" w14:textId="679642D9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Тимохова Мария Ксенофонтовна 48 лет  </w:t>
            </w:r>
          </w:p>
          <w:p w14:paraId="487CCCE9" w14:textId="02858CDA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1894 г., д.Бердюгино Новосибирской обл.; русская; Приговорена: ОСО при НКВД СССР 7 июля 1938 г., обв.: ЧСИР.</w:t>
            </w:r>
            <w:r w:rsidR="004331A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5 годам ИТЛ. Прибыла в Акмолинское ЛО 22.08.1938 из тюрьмы г.Кемерово. В АЛЖИРе находилась до 27.07.1942. </w:t>
            </w:r>
            <w:r w:rsidRPr="007D0792">
              <w:rPr>
                <w:rFonts w:ascii="Arial" w:hAnsi="Arial" w:cs="Arial"/>
                <w:sz w:val="16"/>
                <w:szCs w:val="16"/>
              </w:rPr>
              <w:t>Умерла 27.07.1942.</w:t>
            </w:r>
          </w:p>
          <w:p w14:paraId="76CDE6D9" w14:textId="6A7DBAF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FA07AB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264" w:history="1">
              <w:r w:rsidR="00FA07A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710A7" w:rsidRPr="00FB2A31" w14:paraId="0BFD280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81503" w14:textId="17CBE359" w:rsidR="00A710A7" w:rsidRPr="007D0792" w:rsidRDefault="00A710A7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Тирас Королина Давыдовна</w:t>
            </w:r>
            <w:r w:rsidR="00EB48A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3141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45 лет  </w:t>
            </w:r>
          </w:p>
          <w:p w14:paraId="1344CE66" w14:textId="2DD9BE22" w:rsidR="00A710A7" w:rsidRPr="007D0792" w:rsidRDefault="00A710A7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1896 г.</w:t>
            </w:r>
            <w:r w:rsidR="000E2FA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Шленская губ., Устрань</w:t>
            </w:r>
            <w:r w:rsidR="000E2FA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еврей</w:t>
            </w:r>
            <w:r w:rsidR="000E2FA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ка, о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бразование: </w:t>
            </w:r>
            <w:r w:rsidR="00EB48A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</w:t>
            </w:r>
            <w:r w:rsidR="000E2FA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еднее,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0E2FA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="00EB48A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г.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Львов</w:t>
            </w:r>
            <w:r w:rsidR="00EB48A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23 апреля 1941 г.</w:t>
            </w:r>
            <w:r w:rsidR="00EB48A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</w:p>
          <w:p w14:paraId="51AEDEF8" w14:textId="77777777" w:rsidR="00A710A7" w:rsidRPr="007D0792" w:rsidRDefault="00A710A7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приб. на спецпоселение в Архангельскую обл. 24.07.40, Верхне-Тоемский р-н, Пысома. Ум. 23.04.41</w:t>
            </w:r>
          </w:p>
          <w:p w14:paraId="5FEFC248" w14:textId="014A352D" w:rsidR="00A710A7" w:rsidRPr="007D0792" w:rsidRDefault="00A710A7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База данных "Польские спецпереселенцы в Архангельской обл."</w:t>
            </w:r>
            <w:r w:rsidR="00EB48A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EB48A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65" w:history="1">
              <w:r w:rsidR="00EB48A4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5E19491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A8304" w14:textId="0A8F619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Тирронен Анна Степановна 57 лет  </w:t>
            </w:r>
          </w:p>
          <w:p w14:paraId="34B0A428" w14:textId="08FD62FE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1885 г.р., финка, Прож.: Мурманская обл., Кировский р-н, пер. Нагорный, 4-30. Осужд.: 1940 г. Статья: приказ НКВД СССР № 00761 от 23.06.40 г. Приговор: выселение по нац. призн. - Карело-Финская АССР. Место отбывания: 2 отдел Севжелдорлаг (СЖДЛ)</w:t>
            </w:r>
            <w:r w:rsidR="00E95DD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Дата смерти: 21 февраля 1942 г.  2 отдел Севжелдорлаг (СЖДЛ) </w:t>
            </w:r>
          </w:p>
          <w:p w14:paraId="77965A76" w14:textId="3A8CFF8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Мурманской обл.; Коллекция Литус Р.И.; Центр документации ГМИГ</w:t>
            </w:r>
            <w:r w:rsidR="00E3141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66" w:history="1">
              <w:r w:rsidR="00E3141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18BA049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A59F5" w14:textId="7A696EA9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Тиссен Екатерина Андреевна 44 года  </w:t>
            </w:r>
          </w:p>
          <w:p w14:paraId="7308B821" w14:textId="69A04A6D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1885 г.р., м.р.: Днепропетровская обл., с. Хортица, немка, образование: среднее, б/п, прож.: г. Ташкент, ул.Кадыкова, 48, арестована 30.09.1937</w:t>
            </w:r>
          </w:p>
          <w:p w14:paraId="0AA65E2B" w14:textId="4A2D25A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Обвин.: ЧСИР. Приговор: ОСО при НКВД СССР, 03.12.1937 — 5 лет ИТЛ, умерла в лагере 28.03.1939</w:t>
            </w:r>
            <w:r w:rsidR="00E95DD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Реабилитация: Прокуратура Узбекской 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CC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Р, 23.03.1990</w:t>
            </w:r>
          </w:p>
          <w:p w14:paraId="2B773F09" w14:textId="6B6BEE7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Архив НИПЦ "Мемориал" (Москва)</w:t>
            </w:r>
            <w:r w:rsidR="00E95DD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67" w:history="1">
              <w:r w:rsidR="00E95DD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A24A1" w:rsidRPr="00FB2A31" w14:paraId="22364CD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CA985" w14:textId="430362DD" w:rsidR="004A24A1" w:rsidRPr="007D0792" w:rsidRDefault="004A24A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Тиссен Екатерина Ивановна</w:t>
            </w:r>
            <w:r w:rsidR="00097591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08221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67 лет  </w:t>
            </w:r>
          </w:p>
          <w:p w14:paraId="00460001" w14:textId="12A9D3D4" w:rsidR="004A24A1" w:rsidRPr="007D0792" w:rsidRDefault="004A24A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1881 г.</w:t>
            </w:r>
            <w:r w:rsidR="00165EF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Алтайский кр., Знаменский р-н</w:t>
            </w:r>
            <w:r w:rsidR="00165EF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26 июля 1948 г.</w:t>
            </w:r>
            <w:r w:rsidR="00165EF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165EF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5 мая 1931 г.</w:t>
            </w:r>
            <w:r w:rsidR="00165EF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165EF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098DDBCF" w14:textId="6A6E80A4" w:rsidR="004A24A1" w:rsidRPr="007D0792" w:rsidRDefault="004A24A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165EF0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68" w:history="1">
              <w:r w:rsidR="00165EF0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7D0792" w14:paraId="50EF91B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9CA71" w14:textId="2710592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Тиссен Елена Абрамовна 47 лет  </w:t>
            </w:r>
          </w:p>
          <w:p w14:paraId="7B1C8358" w14:textId="19ECE71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1896 г.р., м.р.: Чкаловская обл., Люксембургский р-н, д. Богомазово, немка, б/п, колхоз им. Карла Либкнехта, прож.: Чкаловская обл., Люксембургский р-н, д. Богомазово, арестована 05.02.1942. Обвин.: 58-10 ч.2. Приговор: судебная коллегия по уголовным делам Чкаловского облсуда, 16.06.1942 — 8 лет ИТЛ, умерла в заключении в Карагандинской обл. 12.01.1943. Реабилитация: Судебная коллегия по уголовным делам ВС РСФСР, 09.01.1990 - за отсутствием состава преступления</w:t>
            </w:r>
            <w:r w:rsidR="007A1BC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="007A1BC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A1BC1" w:rsidRPr="007D0792">
              <w:rPr>
                <w:rFonts w:ascii="Arial" w:hAnsi="Arial" w:cs="Arial"/>
                <w:sz w:val="16"/>
                <w:szCs w:val="16"/>
              </w:rPr>
              <w:t>Архивное дело:</w:t>
            </w:r>
            <w:r w:rsidR="007A1BC1" w:rsidRPr="007D0792">
              <w:rPr>
                <w:rFonts w:ascii="Arial" w:hAnsi="Arial" w:cs="Arial"/>
                <w:bCs/>
                <w:sz w:val="16"/>
                <w:szCs w:val="16"/>
              </w:rPr>
              <w:t> 19245</w:t>
            </w:r>
          </w:p>
          <w:p w14:paraId="4A7A4D2D" w14:textId="08A816AA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Архив НИПЦ "Мемориал" (Москва)</w:t>
            </w:r>
            <w:r w:rsidR="0035043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69" w:history="1">
              <w:r w:rsidR="0035043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00F9" w:rsidRPr="00FB2A31" w14:paraId="5C72B80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6EC41" w14:textId="0EC79DE3" w:rsidR="00551743" w:rsidRPr="007D0792" w:rsidRDefault="00551743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Титова Акулина Афанасьевна</w:t>
            </w:r>
            <w:r w:rsidR="00EA2BE7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78 лет  </w:t>
            </w:r>
          </w:p>
          <w:p w14:paraId="5F2B0F1E" w14:textId="46D6B85F" w:rsidR="00551743" w:rsidRPr="007D0792" w:rsidRDefault="00551743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1867 г.р., прож.: Алтайский кр., В-Чулымский р-н. Дата смерти: 1945 г. Место смерти: в заключении. Осуждение: 1930 г. Статья: кулаки (Постановление СНК и ЦИК СССР от 1.02.1930). Приговор: спецпоселение. Место отбывания: Томской обл.</w:t>
            </w:r>
          </w:p>
          <w:p w14:paraId="7D2A57AE" w14:textId="10E78754" w:rsidR="000E00F9" w:rsidRPr="007D0792" w:rsidRDefault="00551743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270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03BA0A7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5CF35" w14:textId="0CF8282E" w:rsidR="00E446E1" w:rsidRPr="007D0792" w:rsidRDefault="00E446E1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Титова Анастасия Петровна </w:t>
            </w:r>
            <w:r w:rsidR="00DC6A5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64 года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6DAE0CD" w14:textId="46008B52" w:rsidR="00E446E1" w:rsidRPr="007D0792" w:rsidRDefault="00E446E1" w:rsidP="007D0792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187</w:t>
            </w:r>
            <w:r w:rsidR="005778FA" w:rsidRPr="007D0792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(187</w:t>
            </w:r>
            <w:r w:rsidR="005778FA" w:rsidRPr="007D0792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) г., 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с. Машутино, Александровского уезда Владимирской губернии,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крестьянка, образование низшее, б/п,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обл., Константиновский р-н, д. Машутино. Арестована 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12 сентября 1937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г.,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а/с агитация, призывала население посещать церковь, угрожая "божьим наказанием". Осужд.: 10 октября 1937 г., </w:t>
            </w:r>
            <w:r w:rsidR="00034745" w:rsidRPr="007D0792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ройка при УНКВД по Московской обл., Статья: 58-10 УК РСФСР. Приговор: 8 лет ИТЛ. Умерла 17 декабря 1937 г., Свердловская обл., Ивдельлаг. Реабилитирована: 1 ноября 1996 г., 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Архивное дело: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ГА РФ. Д. П-17907</w:t>
            </w:r>
          </w:p>
          <w:p w14:paraId="15EEC2F6" w14:textId="7F0D5629" w:rsidR="00E446E1" w:rsidRPr="007D0792" w:rsidRDefault="00E446E1" w:rsidP="007D0792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Московской обл., БД «Новомученики и исповедники Русской Православной Церкви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 w:rsidR="00365CA9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71" w:history="1">
              <w:r w:rsidR="00365CA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639D2" w:rsidRPr="00FB2A31" w14:paraId="61AF89C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B5FCC" w14:textId="553F4214" w:rsidR="00D639D2" w:rsidRPr="007D0792" w:rsidRDefault="00D639D2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Титова Арина Алексеевна </w:t>
            </w:r>
            <w:r w:rsidR="00A65D5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56 лет    </w:t>
            </w:r>
          </w:p>
          <w:p w14:paraId="3F6F68AA" w14:textId="1B73EF03" w:rsidR="00D639D2" w:rsidRPr="007D0792" w:rsidRDefault="00D639D2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1880 г.р., прож.: Алтайский кр., Покровский р-н. Дата смерти: 1936 г. Место смерти: в заключении. Осуждение: 1930 г. Статья: кулаки (Постановление СНК и ЦИК СССР от 1.02.1930). Приговор: спецпоселение. Место отбывания: Томской обл.</w:t>
            </w:r>
          </w:p>
          <w:p w14:paraId="5D856639" w14:textId="57D94C6B" w:rsidR="00D639D2" w:rsidRPr="007D0792" w:rsidRDefault="00D639D2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272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D2005" w:rsidRPr="00FB2A31" w14:paraId="647A283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F0938" w14:textId="76D6CE02" w:rsidR="008D2005" w:rsidRPr="007D0792" w:rsidRDefault="008D200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Титова Дарья Ефимовна</w:t>
            </w:r>
            <w:r w:rsidR="00E8710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67 лет  </w:t>
            </w:r>
            <w:r w:rsidR="0035047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9B117A3" w14:textId="7B677BB5" w:rsidR="008D2005" w:rsidRPr="007D0792" w:rsidRDefault="008D200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1867 г.р., прож.: Башкирская АССР, Хайбуллинский р-н, Михайловка</w:t>
            </w:r>
            <w:r w:rsidR="0081186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1934 г.</w:t>
            </w:r>
            <w:r w:rsidR="0081186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81186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</w:p>
          <w:p w14:paraId="4496D455" w14:textId="4656512D" w:rsidR="008D2005" w:rsidRPr="007D0792" w:rsidRDefault="008D200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раскулачивание</w:t>
            </w:r>
            <w:r w:rsidR="0081186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Пермская обл.</w:t>
            </w:r>
          </w:p>
          <w:p w14:paraId="537256D6" w14:textId="3FB5D008" w:rsidR="008D2005" w:rsidRPr="007D0792" w:rsidRDefault="008D200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МВД Башкирии; МВД Республики Башкирия</w:t>
            </w:r>
            <w:r w:rsidR="0081186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73" w:history="1">
              <w:r w:rsidR="0081186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02F20" w:rsidRPr="00FB2A31" w14:paraId="6A07D1E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FDFBF" w14:textId="110A8FC9" w:rsidR="00302F20" w:rsidRPr="007D0792" w:rsidRDefault="00302F2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Титова Екатерина Ивановна</w:t>
            </w:r>
            <w:r w:rsidR="00E7162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62 года    </w:t>
            </w:r>
          </w:p>
          <w:p w14:paraId="2C442DEA" w14:textId="0C7A5D8B" w:rsidR="00302F20" w:rsidRPr="007D0792" w:rsidRDefault="00302F2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1870 г.р., прож.: Новосибирская обл., Верхне-Чумышский р-н, с. Черкасово. Дата смерти: 1932 г. Место смерти: в заключении. Осуждение: 1931 г.</w:t>
            </w:r>
          </w:p>
          <w:p w14:paraId="4042E253" w14:textId="55D312E8" w:rsidR="00302F20" w:rsidRPr="007D0792" w:rsidRDefault="00302F2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2E20F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37DB1029" w14:textId="27DFFE04" w:rsidR="00302F20" w:rsidRPr="007D0792" w:rsidRDefault="00302F2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2E20F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74" w:history="1">
              <w:r w:rsidR="002E20F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87C3C" w:rsidRPr="00FB2A31" w14:paraId="1252A84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5A5F1" w14:textId="68B4ACF7" w:rsidR="00787C3C" w:rsidRPr="007D0792" w:rsidRDefault="00787C3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Титова Елена Егоровна 53 года  </w:t>
            </w:r>
          </w:p>
          <w:p w14:paraId="7D722004" w14:textId="304C55AC" w:rsidR="00787C3C" w:rsidRPr="007D0792" w:rsidRDefault="00787C3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1882 г.р., прож.: Алтайский кр. Дата смерти: 1935 г. Место смерти: в заключении. Осуждение: 1930 г. Статья: кулаки (Постановление СНК и ЦИК СССР от 1.02.1930). Приговор: спецпоселение. Место отбывания: Томской обл.</w:t>
            </w:r>
          </w:p>
          <w:p w14:paraId="5EE856B1" w14:textId="2775011D" w:rsidR="00787C3C" w:rsidRPr="007D0792" w:rsidRDefault="00787C3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275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F64B5" w:rsidRPr="00FB2A31" w14:paraId="37FC48D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E864D" w14:textId="200A0D85" w:rsidR="005F64B5" w:rsidRPr="007D0792" w:rsidRDefault="005F64B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Титова Пелагея Тимофеевна 103 года  </w:t>
            </w:r>
          </w:p>
          <w:p w14:paraId="213328D1" w14:textId="77777777" w:rsidR="005F64B5" w:rsidRPr="007D0792" w:rsidRDefault="005F64B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1841 г.р., прож.: Алтайский кр., Верхне-Чумышский р-н, с. Ново-Тарабиск. Дата смерти: 1944 г. Место смерти: в заключении. Осуждение: 1931 г.</w:t>
            </w:r>
          </w:p>
          <w:p w14:paraId="42B1A288" w14:textId="77777777" w:rsidR="005F64B5" w:rsidRPr="007D0792" w:rsidRDefault="005F64B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спецпоселение. Место отбывания: Томской обл.</w:t>
            </w:r>
          </w:p>
          <w:p w14:paraId="29AEF511" w14:textId="33B5159F" w:rsidR="005F64B5" w:rsidRPr="007D0792" w:rsidRDefault="005F64B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276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6B6FDC3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AD5C6" w14:textId="01889616" w:rsidR="005F64B5" w:rsidRPr="007D0792" w:rsidRDefault="005F64B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Титова Татьяна Алексеевна 35 лет   </w:t>
            </w:r>
          </w:p>
          <w:p w14:paraId="327281ED" w14:textId="454FBD0F" w:rsidR="005F64B5" w:rsidRPr="007D0792" w:rsidRDefault="005F64B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1907 г.р., прож.: Алтайский кр. Дата смерти: 1942 г. Место смерти: в заключении. Осуждение: 1930 г. Статья: кулаки (Постановление СНК и ЦИК СССР от 1.02.1930). Приговор: спецпоселение. Место отбывания: Томской обл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.</w:t>
            </w:r>
          </w:p>
          <w:p w14:paraId="40D2A0CE" w14:textId="55C54F78" w:rsidR="00E446E1" w:rsidRPr="007D0792" w:rsidRDefault="005F64B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277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F64B5" w:rsidRPr="007D0792" w14:paraId="289206C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92F2C" w14:textId="0A3B1973" w:rsidR="005F64B5" w:rsidRPr="007D0792" w:rsidRDefault="005F64B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Тихомирова Мария Ивановна 66 лет  </w:t>
            </w:r>
          </w:p>
          <w:p w14:paraId="43A399CE" w14:textId="77777777" w:rsidR="005F64B5" w:rsidRPr="007D0792" w:rsidRDefault="005F64B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с.Зд Сузун Барнаульского окр.; русская; Приговорена: ОСО при НКВД СССР 28 апреля 1938 г., обв.: ЧСИР. Приговор: к 8 годам ИТЛ. Прибыла в Акмолинское ЛО 18.09.1938 из тюрьмы г.Новосибирска. В АЛЖИРе находилась до 15.09.1941. </w:t>
            </w:r>
            <w:r w:rsidRPr="007D0792">
              <w:rPr>
                <w:rFonts w:ascii="Arial" w:hAnsi="Arial" w:cs="Arial"/>
                <w:sz w:val="16"/>
                <w:szCs w:val="16"/>
              </w:rPr>
              <w:t>Умерла 15.09.1941.</w:t>
            </w:r>
          </w:p>
          <w:p w14:paraId="4E583264" w14:textId="7650401C" w:rsidR="005F64B5" w:rsidRPr="007D0792" w:rsidRDefault="005F64B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Источник: Книга памяти "Узницы АЛЖИРа"</w:t>
            </w: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Pr="007D079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278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20BFC32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F5071" w14:textId="393833DC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Тихомирова Ольга Александровна 50 лет  </w:t>
            </w:r>
          </w:p>
          <w:p w14:paraId="0C9DD6A5" w14:textId="6A20F8F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1893 г., г.Ярославль; русская; Приговорена: ОСО при НКВД СССР 29 мая 1938 г., обв.: ЧСИР. Приговор: к 8 годам ИТЛ. Прибыла в Акмолинское ЛО 16.07.1938 из Глазово Удмуртской АССР. В АЛЖИРе находилась до 05.07.1939. Умерла в Карлаге 8.01.1943.</w:t>
            </w:r>
          </w:p>
          <w:p w14:paraId="1E403862" w14:textId="4262F0D0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187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271805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279" w:history="1">
              <w:r w:rsidR="00271805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0C29" w:rsidRPr="00FB2A31" w14:paraId="6392962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1243A" w14:textId="3CB575EB" w:rsidR="00180C29" w:rsidRPr="007D0792" w:rsidRDefault="00180C2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Тихонова Анна Никифоровна 30 лет  </w:t>
            </w:r>
          </w:p>
          <w:p w14:paraId="433376F5" w14:textId="664BB564" w:rsidR="00180C29" w:rsidRPr="007D0792" w:rsidRDefault="00180C2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1914 г.р., прож.: Алтайский кр. Дата смерти: 1944 г. Место смерти: в заключении. Осуждение: 1931 г. Статья: кулаки (Постановление СНК и ЦИК СССР от 1.02.1930). Приговор: спецпоселение. Место отбывания: Томской обл.</w:t>
            </w:r>
          </w:p>
          <w:p w14:paraId="2E9D4CA8" w14:textId="630E7078" w:rsidR="00180C29" w:rsidRPr="007D0792" w:rsidRDefault="00180C2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280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1805" w:rsidRPr="00FB2A31" w14:paraId="6460E84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0B4C9" w14:textId="6FF27107" w:rsidR="00271805" w:rsidRPr="007D0792" w:rsidRDefault="0027180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Тихонова Евдокия Лаврентьевна 64 года  </w:t>
            </w:r>
          </w:p>
          <w:p w14:paraId="07604CAB" w14:textId="23186757" w:rsidR="00271805" w:rsidRPr="007D0792" w:rsidRDefault="0027180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1878 г.р., прож.: Башкирская АССР, Белорецкий р-н, Узян. Дата смерти: 6 января 1942 г. Место смерти: в заключении. Осуждение: 1933 г.</w:t>
            </w:r>
          </w:p>
          <w:p w14:paraId="408981B3" w14:textId="3A26A16A" w:rsidR="00271805" w:rsidRPr="007D0792" w:rsidRDefault="0027180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спецпоселение. Место отбывания: Кировская обл., Омутнинский р-н</w:t>
            </w:r>
          </w:p>
          <w:p w14:paraId="2CF8EB20" w14:textId="49780DDE" w:rsidR="00271805" w:rsidRPr="007D0792" w:rsidRDefault="0027180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МВД Республики Башкирия; </w:t>
            </w:r>
            <w:hyperlink r:id="rId281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1805" w:rsidRPr="00FB2A31" w14:paraId="76AA626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43E1F" w14:textId="5D3AD082" w:rsidR="00271805" w:rsidRPr="007D0792" w:rsidRDefault="0027180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Тихонова Парасковья Ивановна 51 год  </w:t>
            </w:r>
          </w:p>
          <w:p w14:paraId="538FD8D1" w14:textId="77777777" w:rsidR="00271805" w:rsidRPr="007D0792" w:rsidRDefault="0027180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1881 г.р., прож.: Алтайский кр., Волчихинский р-н. Дата смерти: 27 ноября 1932 г. Место смерти: в заключении. Осуждение: 1930 г.</w:t>
            </w:r>
          </w:p>
          <w:p w14:paraId="507DB48C" w14:textId="77777777" w:rsidR="00271805" w:rsidRPr="007D0792" w:rsidRDefault="0027180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спецпоселение. Место отбывания: Томской обл.</w:t>
            </w:r>
          </w:p>
          <w:p w14:paraId="74BC4B87" w14:textId="01844AE9" w:rsidR="00271805" w:rsidRPr="007D0792" w:rsidRDefault="0027180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282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1805" w:rsidRPr="00FB2A31" w14:paraId="633EDFB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EB8B7" w14:textId="73B9F494" w:rsidR="00180C29" w:rsidRPr="007D0792" w:rsidRDefault="00180C2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Тихонова Пелагея Семеновна 22 года  </w:t>
            </w:r>
          </w:p>
          <w:p w14:paraId="206832BB" w14:textId="6F89CFEB" w:rsidR="00180C29" w:rsidRPr="007D0792" w:rsidRDefault="00180C2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1917 г.р., прож.: Алтайский кр., Залесовский р-н, с. Черемушкино. Дата смерти: 17 июля 1939 г. Место смерти: в заключении. Осуждение: 1930 г.</w:t>
            </w:r>
          </w:p>
          <w:p w14:paraId="30BB08F5" w14:textId="288C812F" w:rsidR="00180C29" w:rsidRPr="007D0792" w:rsidRDefault="00180C2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спецпоселение. Место отбывания: Томской обл.</w:t>
            </w:r>
          </w:p>
          <w:p w14:paraId="33B5DF28" w14:textId="2631B093" w:rsidR="00271805" w:rsidRPr="007D0792" w:rsidRDefault="00180C2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283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34B8DC7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859B3" w14:textId="7BC249AA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Тихонова-Соколова Елизавета Николаевна 35 лет     </w:t>
            </w:r>
          </w:p>
          <w:p w14:paraId="70E1F360" w14:textId="6546EE8B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 г.</w:t>
            </w:r>
            <w:r w:rsidR="00180C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м.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Петрозаводск</w:t>
            </w:r>
            <w:r w:rsidR="00180C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прож.: там же, 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русская</w:t>
            </w:r>
            <w:r w:rsidR="00180C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БОЗ</w:t>
            </w:r>
            <w:r w:rsidR="00180C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б/п</w:t>
            </w:r>
            <w:r w:rsidR="00180C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</w:t>
            </w:r>
            <w:r w:rsidR="00180C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 ноября 1937 г.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2 ноября 1937 г.</w:t>
            </w:r>
            <w:r w:rsidR="00180C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Т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ройка при НКВД КАССР</w:t>
            </w:r>
          </w:p>
          <w:p w14:paraId="72B73129" w14:textId="7B4887F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в рамках приказа 00447</w:t>
            </w:r>
            <w:r w:rsidR="00180C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10 лет, направлен в Каргопольлаг, умер</w:t>
            </w:r>
            <w:r w:rsidR="00180C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8.02.38</w:t>
            </w:r>
            <w:r w:rsidR="00180C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Сведений о реабилитации нет.</w:t>
            </w:r>
          </w:p>
          <w:p w14:paraId="2EFCD660" w14:textId="037F710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Республики Карелия</w:t>
            </w:r>
            <w:r w:rsidR="00180C2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84" w:history="1">
              <w:r w:rsidR="00180C2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55864" w:rsidRPr="00FB2A31" w14:paraId="41BC8B1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149AB" w14:textId="42E70BBC" w:rsidR="00755864" w:rsidRPr="007D0792" w:rsidRDefault="0075586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Тишканова Ксения Ивановна 48 лет  </w:t>
            </w:r>
          </w:p>
          <w:p w14:paraId="4C662C0D" w14:textId="5BFEA325" w:rsidR="00755864" w:rsidRPr="007D0792" w:rsidRDefault="0075586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 г.р., прож.: Новосибирская обл., Мало-Красноярский р-н. Дата смерти: 1942 г. Место смерти: в заключении. Осуждение: 1930 г. Статья: кулаки (Постановление СНК и ЦИК СССР от 1.02.1930). Приговор: спецпоселениев 1кв.1942. Место отбывания: Томской обл.</w:t>
            </w:r>
          </w:p>
          <w:p w14:paraId="740D6A86" w14:textId="28BECEDE" w:rsidR="00755864" w:rsidRPr="007D0792" w:rsidRDefault="0075586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285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55864" w:rsidRPr="00FB2A31" w14:paraId="09C0AD3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947C9" w14:textId="03DD8EC0" w:rsidR="00755864" w:rsidRPr="007D0792" w:rsidRDefault="0075586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Тишкова Фекла Николаевна 56 лет  </w:t>
            </w:r>
          </w:p>
          <w:p w14:paraId="2EED9D37" w14:textId="7F5CEB17" w:rsidR="00755864" w:rsidRPr="007D0792" w:rsidRDefault="0075586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1885 г.р., прож.: Алтайский кр., Старобардинский р-н. Дата смерти: 30 апреля 1941 г. Место смерти: в заключении. Осуждение: 1931 г.</w:t>
            </w:r>
          </w:p>
          <w:p w14:paraId="7C2693C7" w14:textId="1DD0CF7F" w:rsidR="00755864" w:rsidRPr="007D0792" w:rsidRDefault="0075586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1.02.1930). Приговор: спецпоселение. Место отбывания: Томской обл.</w:t>
            </w:r>
          </w:p>
          <w:p w14:paraId="7931E239" w14:textId="5FA748A7" w:rsidR="00755864" w:rsidRPr="007D0792" w:rsidRDefault="0075586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286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197ED1C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F31F8" w14:textId="3A614FD5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Тишлер Розалия Соломоновна 48 лет  </w:t>
            </w:r>
            <w:r w:rsidR="0075586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1169A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B8F8A9F" w14:textId="619F3568" w:rsidR="00755864" w:rsidRPr="007D0792" w:rsidRDefault="00E446E1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1892 г., г.Мелитополь; еврейка; Приговорена: ОСО при НКВД СССР 31 июля 1938 г., обв.: ЧСИР. Приговор: к 8 годам ИТЛ. Прибыла в Акмолинское ЛО 28.08.1938 из тюрьмы г.Хабаровска. В АЛЖИРе находилась до 25.02.1940. Умерла 25.02.1940.</w:t>
            </w:r>
            <w:r w:rsidR="0075586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</w:t>
            </w:r>
            <w:r w:rsidR="00A2548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7" w:history="1">
              <w:r w:rsidR="00A2548B" w:rsidRPr="00A2548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Тишлер_Александр_Григорьевич</w:t>
              </w:r>
            </w:hyperlink>
            <w:r w:rsidR="00755864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755864" w:rsidRPr="007D0792">
              <w:rPr>
                <w:rFonts w:ascii="Arial" w:hAnsi="Arial" w:cs="Arial"/>
                <w:sz w:val="16"/>
                <w:szCs w:val="16"/>
                <w:lang w:val="ru-RU"/>
              </w:rPr>
              <w:t>1888 г.р., расстрелян 13 апреля 1938</w:t>
            </w:r>
            <w:r w:rsidR="00755864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755864" w:rsidRPr="007D0792">
              <w:rPr>
                <w:rFonts w:ascii="Arial" w:hAnsi="Arial" w:cs="Arial"/>
                <w:sz w:val="16"/>
                <w:szCs w:val="16"/>
                <w:lang w:val="ru-RU"/>
              </w:rPr>
              <w:t>г., ее дочь</w:t>
            </w:r>
            <w:r w:rsidR="00A2548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8" w:history="1">
              <w:r w:rsidR="00A2548B" w:rsidRPr="00A2548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Тишлер_Ольга_Александровна</w:t>
              </w:r>
            </w:hyperlink>
            <w:r w:rsidR="0075586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1913 г.р., находилась под следствием</w:t>
            </w:r>
            <w:r w:rsidR="001169A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в 1932 г.)</w:t>
            </w:r>
          </w:p>
          <w:p w14:paraId="49C158F7" w14:textId="581B10E4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75586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89" w:history="1">
              <w:r w:rsidR="00755864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69AC" w:rsidRPr="00FB2A31" w14:paraId="659DE3F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C9388" w14:textId="1A4B126A" w:rsidR="001169AC" w:rsidRPr="007D0792" w:rsidRDefault="001169A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Ткач Анна Алексеевна 73 года  </w:t>
            </w:r>
          </w:p>
          <w:p w14:paraId="7FE3479A" w14:textId="3C8EB2E8" w:rsidR="001169AC" w:rsidRPr="007D0792" w:rsidRDefault="001169A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1860 г.р., прож.: Омская обл., Черлакский р-н, дер. Славянка. Дата смерти: 1933 г. Место смерти: в заключении. Приговор: спецпоселение</w:t>
            </w:r>
          </w:p>
          <w:p w14:paraId="4D3ECAFE" w14:textId="77777777" w:rsidR="001169AC" w:rsidRPr="007D0792" w:rsidRDefault="001169A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Место отбывания: Томской обл.</w:t>
            </w:r>
          </w:p>
          <w:p w14:paraId="4AE8F222" w14:textId="651638EE" w:rsidR="001169AC" w:rsidRPr="007D0792" w:rsidRDefault="001169A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290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69AC" w:rsidRPr="00FB2A31" w14:paraId="27D3100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39172" w14:textId="345DF7CC" w:rsidR="001169AC" w:rsidRPr="007D0792" w:rsidRDefault="001169A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Ткач Дарья Васильевна 43 года  </w:t>
            </w:r>
          </w:p>
          <w:p w14:paraId="542B303C" w14:textId="685FADD9" w:rsidR="001169AC" w:rsidRPr="007D0792" w:rsidRDefault="001169A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1889 г.р., прож.: Омская обл., Тюкалинский р-н. Дата смерти: 1932 г. Место смерти: в заключении. Осуждение: 1931 г. Статья: кулаки (Постановление СНК и ЦИК СССР от 1.02.1930). Приговор: спецпоселение. Место отбывания: Томской обл.</w:t>
            </w:r>
          </w:p>
          <w:p w14:paraId="6833D72F" w14:textId="5051ACC2" w:rsidR="001169AC" w:rsidRPr="007D0792" w:rsidRDefault="001169A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291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69AC" w:rsidRPr="00FB2A31" w14:paraId="00282C1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173AC" w14:textId="2BEEEF2D" w:rsidR="001169AC" w:rsidRPr="007D0792" w:rsidRDefault="001169A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Ткач (Ткачева) Евфросинья Ефимовна 65 лет  </w:t>
            </w:r>
          </w:p>
          <w:p w14:paraId="1F6F6514" w14:textId="77777777" w:rsidR="001169AC" w:rsidRPr="007D0792" w:rsidRDefault="001169A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г.р., м.р.: УССР, Тупичевский р-н, д. Конотоц, украинка. Обвин.: в к/р Агитации. Приговор: Тройкой НКВД БССР, 30.10.1937 — к 10 годам ИТЛ. Прибыла в Карлаг _04.04.1938_ из Минска, Умерла в Акмолинском отделении _18.06.1947. </w:t>
            </w:r>
          </w:p>
          <w:p w14:paraId="671A89DF" w14:textId="0F8570B5" w:rsidR="001169AC" w:rsidRPr="007D0792" w:rsidRDefault="001169A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292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69AC" w:rsidRPr="00FB2A31" w14:paraId="31E0D16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8574C" w14:textId="1F9DBDEF" w:rsidR="001169AC" w:rsidRPr="007D0792" w:rsidRDefault="001169A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Ткач Пелагея Спиридоновна</w:t>
            </w:r>
            <w:r w:rsidR="00B47DF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39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9D73619" w14:textId="36D73232" w:rsidR="001169AC" w:rsidRPr="007D0792" w:rsidRDefault="001169A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1892 г.</w:t>
            </w:r>
            <w:r w:rsidR="00B47DF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B47DF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Омская обл., Черлакский р-н, дер. Славянка</w:t>
            </w:r>
            <w:r w:rsidR="00B47DF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1931 г.</w:t>
            </w:r>
            <w:r w:rsidR="00B47DF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B47DF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</w:p>
          <w:p w14:paraId="604338A5" w14:textId="77777777" w:rsidR="001169AC" w:rsidRPr="007D0792" w:rsidRDefault="001169A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268AB224" w14:textId="1408D15B" w:rsidR="001169AC" w:rsidRPr="007D0792" w:rsidRDefault="001169A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</w:t>
            </w:r>
            <w:r w:rsidR="00B47DF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.; </w:t>
            </w:r>
            <w:hyperlink r:id="rId293" w:history="1">
              <w:r w:rsidR="00B47DF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6B798AA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6FCF0" w14:textId="067DD1B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Ткачева Анфиса Ивановна</w:t>
            </w:r>
            <w:r w:rsidR="00B47DF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7D47D499" w14:textId="5389972A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1893 г.</w:t>
            </w:r>
            <w:r w:rsidR="00B47DF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Северная Асетия, с. Вознесенск</w:t>
            </w:r>
            <w:r w:rsidR="00B47DF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Обский ИТЛ</w:t>
            </w:r>
            <w:r w:rsidR="00B47DF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47B3FBF9" w14:textId="7777777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089F89E3" w14:textId="58DB38FD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B47DF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94" w:history="1">
              <w:r w:rsidR="00B47DF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69AC" w:rsidRPr="00FB2A31" w14:paraId="2F88F0A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7B1B4" w14:textId="3F6069C5" w:rsidR="001169AC" w:rsidRPr="007D0792" w:rsidRDefault="001169A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Ткачева Арина Ивановна</w:t>
            </w:r>
            <w:r w:rsidR="00B47DF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59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F1CE334" w14:textId="1877FEF2" w:rsidR="001169AC" w:rsidRPr="007D0792" w:rsidRDefault="001169A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1871 г.</w:t>
            </w:r>
            <w:r w:rsidR="00B47DF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B47DF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Сталинградская обл., Владимирский р-н</w:t>
            </w:r>
            <w:r w:rsidR="00B47DF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B47DF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1930 г.</w:t>
            </w:r>
            <w:r w:rsidR="00B47DF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B47DF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B47DF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113168AA" w14:textId="5C5B8E8B" w:rsidR="001169AC" w:rsidRPr="007D0792" w:rsidRDefault="001169A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B47DF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95" w:history="1">
              <w:r w:rsidR="00B47DF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7DFB" w:rsidRPr="00FB2A31" w14:paraId="482ABEB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DA85F" w14:textId="13F82E85" w:rsidR="00B47DFB" w:rsidRPr="007D0792" w:rsidRDefault="00B47D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Ткачева Ефросинья Кузьминична</w:t>
            </w:r>
            <w:r w:rsidR="003B26F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42 года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7312A41" w14:textId="283FDE2E" w:rsidR="00B47DFB" w:rsidRPr="007D0792" w:rsidRDefault="00B47D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1890 г.</w:t>
            </w:r>
            <w:r w:rsidR="003B26F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Гомельская губ., дер. Шарыбовка</w:t>
            </w:r>
            <w:r w:rsidR="003B26F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крестьянка</w:t>
            </w:r>
            <w:r w:rsidR="003B26F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1932 г.</w:t>
            </w:r>
            <w:r w:rsidR="003B26F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3B26F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1929 г.</w:t>
            </w:r>
            <w:r w:rsidR="003B26F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Раскулачена с семьей выселена в Архангельскую губ. ст. Котлас, пос. Луза. Умерла там же в 1932 г.</w:t>
            </w:r>
            <w:r w:rsidR="003B26F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8 октября 1992 г.</w:t>
            </w:r>
          </w:p>
          <w:p w14:paraId="47C41371" w14:textId="4196A5E8" w:rsidR="00B47DFB" w:rsidRPr="007D0792" w:rsidRDefault="00B47D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Тульской обл.</w:t>
            </w:r>
            <w:r w:rsidR="003B26F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96" w:history="1">
              <w:r w:rsidR="003B26F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7DFB" w:rsidRPr="00FB2A31" w14:paraId="45A41C3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6F86D" w14:textId="5F34742E" w:rsidR="00B47DFB" w:rsidRPr="007D0792" w:rsidRDefault="00B47D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Ткачева Матрена Федоровна</w:t>
            </w:r>
            <w:r w:rsidR="003B26F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74 года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C53DAF1" w14:textId="586EAB10" w:rsidR="00B47DFB" w:rsidRPr="007D0792" w:rsidRDefault="00B47D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1860 г.</w:t>
            </w:r>
            <w:r w:rsidR="003B26F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3B26F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Алтайский кр.</w:t>
            </w:r>
            <w:r w:rsidR="003B26F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1934 г.</w:t>
            </w:r>
            <w:r w:rsidR="003B26F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3B26F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1930 г.</w:t>
            </w:r>
            <w:r w:rsidR="003B26F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3B26F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3B26F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2AE245FF" w14:textId="373EF92C" w:rsidR="00B47DFB" w:rsidRPr="007D0792" w:rsidRDefault="00B47D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3B26F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97" w:history="1">
              <w:r w:rsidR="003B26F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7DFB" w:rsidRPr="00FB2A31" w14:paraId="17281D9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1B800" w14:textId="70C670EC" w:rsidR="00B47DFB" w:rsidRPr="007D0792" w:rsidRDefault="00B47D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Ткачева Прасковья Ларионовна</w:t>
            </w:r>
            <w:r w:rsidR="00B751F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17 лет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D261878" w14:textId="3BD8564E" w:rsidR="00B47DFB" w:rsidRPr="007D0792" w:rsidRDefault="00B47D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1913 г.</w:t>
            </w:r>
            <w:r w:rsidR="00B751F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Гомельская губ., дер. Шарыбовка</w:t>
            </w:r>
            <w:r w:rsidR="00B751F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крестьянка</w:t>
            </w:r>
            <w:r w:rsidR="00B751F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1930 г.</w:t>
            </w:r>
            <w:r w:rsidR="00B751F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B751F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1929 г.</w:t>
            </w:r>
            <w:r w:rsidR="00B751F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Выселена с раскулаченными родителями в Архангельскую губ. ст. Котлас, пос. Луза. Умерла в ссылке в 1930г.</w:t>
            </w:r>
            <w:r w:rsidR="00B751F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8 октября 1992 г.</w:t>
            </w:r>
          </w:p>
          <w:p w14:paraId="75C1640C" w14:textId="17C6BBA7" w:rsidR="00B47DFB" w:rsidRPr="007D0792" w:rsidRDefault="00B47D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Тульской обл.</w:t>
            </w:r>
            <w:r w:rsidR="00B751F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98" w:history="1">
              <w:r w:rsidR="00B751F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7DFB" w:rsidRPr="00FB2A31" w14:paraId="04D2C22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2C008" w14:textId="4D0E3DCE" w:rsidR="00B47DFB" w:rsidRPr="007D0792" w:rsidRDefault="00B47D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Ткаченко Аксинья Матвеевна</w:t>
            </w:r>
            <w:r w:rsidR="00B751F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75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22605E39" w14:textId="4A4D5013" w:rsidR="00B47DFB" w:rsidRPr="007D0792" w:rsidRDefault="00B47D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1858 г.</w:t>
            </w:r>
            <w:r w:rsidR="00B751F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B751F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Алтайский кр., Поспелихинский р-н</w:t>
            </w:r>
            <w:r w:rsidR="00B751F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1933 г.</w:t>
            </w:r>
            <w:r w:rsidR="00B751F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B751F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  <w:r w:rsidR="00B751F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B751F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B751F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79030B3B" w14:textId="1B58A205" w:rsidR="00B47DFB" w:rsidRPr="007D0792" w:rsidRDefault="00B47D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B751F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99" w:history="1">
              <w:r w:rsidR="00B751F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7DFB" w:rsidRPr="00FB2A31" w14:paraId="01613D7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8FAAA" w14:textId="1B00C524" w:rsidR="00B47DFB" w:rsidRPr="007D0792" w:rsidRDefault="00B47D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Ткаченко Александра Федоровн</w:t>
            </w:r>
            <w:r w:rsidR="00B751F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 69 лет  </w:t>
            </w:r>
            <w:r w:rsidR="003B26F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6BB978F" w14:textId="48D2FFBA" w:rsidR="00B47DFB" w:rsidRPr="007D0792" w:rsidRDefault="00B47D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1877 г.</w:t>
            </w:r>
            <w:r w:rsidR="00B751F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B751F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Новосибирская обл., Чановский р-н</w:t>
            </w:r>
            <w:r w:rsidR="00B751F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1946 г.</w:t>
            </w:r>
            <w:r w:rsidR="00B751F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B751F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1930 г.</w:t>
            </w:r>
            <w:r w:rsidR="00B751F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B751F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B751F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24704058" w14:textId="075EABF8" w:rsidR="00B47DFB" w:rsidRPr="007D0792" w:rsidRDefault="00B47D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B751F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00" w:history="1">
              <w:r w:rsidR="00B751F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0E483D6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B90F0" w14:textId="399FA0C4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Ткаченко Вера Юрьевна 38 лет  </w:t>
            </w:r>
            <w:r w:rsidR="005D533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E743B9F" w14:textId="7096952A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м.р.: Польша, г. Ковель, украинка. Обвин.: как ЧСИР. Приговор: ОСО при НКВД СССР, 26.03.1938 — к 8 годам ИТЛ. Прибыла в Акмолинское ЛО _27.05.1938_ из Винницы. В АЛЖИРе находилась до _01.06.1943._, Умерла _01.06.1943. </w:t>
            </w:r>
          </w:p>
          <w:p w14:paraId="4C204D74" w14:textId="50785C65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B751F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01" w:history="1">
              <w:r w:rsidR="00B751F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3297A" w:rsidRPr="00FB2A31" w14:paraId="1AD5F67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8FAEA" w14:textId="4325268F" w:rsidR="00B3297A" w:rsidRPr="007D0792" w:rsidRDefault="00B3297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Ткаченко Ксения (Аксинья)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Ивановна </w:t>
            </w:r>
            <w:r w:rsidR="0023798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56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5941E9EA" w14:textId="6814D3A7" w:rsidR="00B3297A" w:rsidRPr="007D0792" w:rsidRDefault="00B3297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1882 г.р., прож.: Западно-Сибирский кр., Каменский р-н. Дата смерти: 15 ноября 1938 г. Место смерти: в заключении. Осуждение: 1935 г.</w:t>
            </w:r>
          </w:p>
          <w:p w14:paraId="3029E612" w14:textId="4E6EF4ED" w:rsidR="00B3297A" w:rsidRPr="007D0792" w:rsidRDefault="00B3297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спецпоселение. Место отбывания: Томской обл.</w:t>
            </w:r>
          </w:p>
          <w:p w14:paraId="508F0C41" w14:textId="220CED5F" w:rsidR="00B3297A" w:rsidRPr="007D0792" w:rsidRDefault="00B3297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302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3297A" w:rsidRPr="00FB2A31" w14:paraId="7F19E29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EC5B5" w14:textId="34BA09C8" w:rsidR="00B3297A" w:rsidRPr="007D0792" w:rsidRDefault="00B3297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Ткаченко Меланья Федоровна</w:t>
            </w:r>
            <w:r w:rsidR="0023798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59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2F31FE71" w14:textId="37564880" w:rsidR="00B3297A" w:rsidRPr="007D0792" w:rsidRDefault="00B3297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1883 г.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Алтайский кр.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16 октября 1942 г.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1930 г.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1D5C75A4" w14:textId="706044A2" w:rsidR="00B3297A" w:rsidRPr="007D0792" w:rsidRDefault="00B3297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23798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03" w:history="1">
              <w:r w:rsidR="0023798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3297A" w:rsidRPr="00FB2A31" w14:paraId="2F95632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A5F85" w14:textId="3665E4BF" w:rsidR="00B3297A" w:rsidRPr="007D0792" w:rsidRDefault="00B3297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Ткаченко Христинья Ивановна</w:t>
            </w:r>
            <w:r w:rsidR="0023798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65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FF9B923" w14:textId="559B2951" w:rsidR="00B3297A" w:rsidRPr="007D0792" w:rsidRDefault="00B3297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1868 г.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Алтайский кр., Завьяловский р-н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1933 г.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1F1624FB" w14:textId="00B5952E" w:rsidR="00B3297A" w:rsidRPr="007D0792" w:rsidRDefault="00B3297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23798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04" w:history="1">
              <w:r w:rsidR="0023798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3297A" w:rsidRPr="00FB2A31" w14:paraId="79B0167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75F7F" w14:textId="566EAD4F" w:rsidR="00B3297A" w:rsidRPr="007D0792" w:rsidRDefault="00B3297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Ткачук Федора Михайловна</w:t>
            </w:r>
            <w:r w:rsidR="0023798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62 года   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EABB7D7" w14:textId="55341CDD" w:rsidR="00B3297A" w:rsidRPr="007D0792" w:rsidRDefault="00B3297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1886 г.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Новосибирская обл., Кочковский р-н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1948 г.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6972F1B8" w14:textId="4C0205FD" w:rsidR="00B3297A" w:rsidRPr="007D0792" w:rsidRDefault="00B3297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23798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05" w:history="1">
              <w:r w:rsidR="0023798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5E6AA70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8AC91" w14:textId="7304B1B6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Тодошева Ульяна Тихоновна</w:t>
            </w:r>
            <w:r w:rsidR="0023798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01F10318" w14:textId="06EFD8D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1920 г.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Ульяновская обл.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Обский ИТЛ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23798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0210ED42" w14:textId="1AAF1AC6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23798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06" w:history="1">
              <w:r w:rsidR="0023798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1F67360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74460" w14:textId="3BE760E9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Токарева Мария Николаевна 45 лет  </w:t>
            </w:r>
          </w:p>
          <w:p w14:paraId="61D6C5F1" w14:textId="6B03F99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1898 г., с.Лысково Горьковского края; русская; Приговорена: ОСО при НКВД СССР 10 декабря 1937 г.,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обв.: ЧСИР.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Приговор: к 8 годам ИТЛ. Прибыла в Акмолинское ЛО 26.01.1938 из Бутырской тюрьмы г.Москвы. В АЛЖИРе находилась до 05.07.1939. Умерла в Карлаге 13.09.1943.</w:t>
            </w:r>
          </w:p>
          <w:p w14:paraId="07749AE7" w14:textId="449AF853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23798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07" w:history="1">
              <w:r w:rsidR="0023798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7982" w:rsidRPr="00FB2A31" w14:paraId="74CC38C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2328B" w14:textId="4DA9C9A1" w:rsidR="00237982" w:rsidRPr="007D0792" w:rsidRDefault="00237982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Токарева Степанида Михайловна</w:t>
            </w:r>
            <w:r w:rsidR="00682AF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58 лет     </w:t>
            </w:r>
          </w:p>
          <w:p w14:paraId="4AD9F419" w14:textId="455712F7" w:rsidR="00237982" w:rsidRPr="007D0792" w:rsidRDefault="00237982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1879 г.</w:t>
            </w:r>
            <w:r w:rsidR="00682AF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682AF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Алтайский кр.</w:t>
            </w:r>
            <w:r w:rsidR="00682AF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1937 г.</w:t>
            </w:r>
            <w:r w:rsidR="00682AF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682AF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5 мая 1931 г.</w:t>
            </w:r>
            <w:r w:rsidR="00682AF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682AF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682AF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2884415C" w14:textId="05ECF3B5" w:rsidR="00237982" w:rsidRPr="007D0792" w:rsidRDefault="00237982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682AF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08" w:history="1">
              <w:r w:rsidR="00682AF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7982" w:rsidRPr="00FB2A31" w14:paraId="03201B9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6B7BE" w14:textId="184C04DB" w:rsidR="00682AFB" w:rsidRPr="007D0792" w:rsidRDefault="00682A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Токарева Татьяна Андреевна 46 лет  </w:t>
            </w:r>
          </w:p>
          <w:p w14:paraId="30F3D788" w14:textId="77777777" w:rsidR="00682AFB" w:rsidRPr="007D0792" w:rsidRDefault="00682A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1896 г., Пензенская обл.; прож.: там же, крестьянка. Арестована 27 апреля 1942 г. Приговорена: 5 июля 1942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Приговор: дело прекращено в связи со смертью Реабилитирована 2 июня 1998 г.</w:t>
            </w:r>
          </w:p>
          <w:p w14:paraId="59AAA8F1" w14:textId="15A03847" w:rsidR="00237982" w:rsidRPr="007D0792" w:rsidRDefault="00682A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Мордовия; </w:t>
            </w:r>
            <w:hyperlink r:id="rId309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4B0A377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1EB37" w14:textId="65BA0A51" w:rsidR="00682AFB" w:rsidRPr="007D0792" w:rsidRDefault="00682A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Токарская Антонина Михайловна 53 года     </w:t>
            </w:r>
          </w:p>
          <w:p w14:paraId="5F59A3A4" w14:textId="60E5F6AA" w:rsidR="00682AFB" w:rsidRPr="007D0792" w:rsidRDefault="00682A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1888 г.р., м.р.: Пинская губ., Барабуш, прож.: там же, полька, образование: неграмотн. Дата смерти: 14 апреля 1941 г. Место смерти: в заключении. Приговор: приб. на спецпоселение в Архангельскую обл. 24.02.40, Плесецкий р-н, 10 Кв. Островский. Ум. 14.04.41</w:t>
            </w:r>
          </w:p>
          <w:p w14:paraId="1D07B07C" w14:textId="3BC1C812" w:rsidR="00E446E1" w:rsidRPr="007D0792" w:rsidRDefault="00682A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Источники данных: База данных "Польские спецпереселенцы в Архангельской обл."; </w:t>
            </w:r>
            <w:hyperlink r:id="rId310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916F9" w:rsidRPr="00FB2A31" w14:paraId="3B5993A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9E6ED" w14:textId="37630240" w:rsidR="004916F9" w:rsidRPr="007D0792" w:rsidRDefault="004916F9" w:rsidP="007D0792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Толмачева Мария Николаевна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51 год  </w:t>
            </w:r>
          </w:p>
          <w:p w14:paraId="63CD112D" w14:textId="77777777" w:rsidR="004916F9" w:rsidRPr="007D0792" w:rsidRDefault="004916F9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02.02.1891 г.р., м.р.: г. Москва, русская, образование: высшее, б/п, МГУ, декан факультета ИФЛИ, прож.: г. Москва, Тишинская пл., д. 6, кв. 27</w:t>
            </w:r>
          </w:p>
          <w:p w14:paraId="4D18C795" w14:textId="77777777" w:rsidR="004916F9" w:rsidRPr="007D0792" w:rsidRDefault="004916F9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16.07.1937. Обвинение: ЧСИР. Приговор: ОСО при НКВД СССР, 28.08.1937 — 8 лет ИТЛ, отбывала в Мордовской АССР, Потьма, умерла в заключении 10.10.1942. Реабилитация: ВК ВС СССР, 10.11.1956 - за отсутствием состава преступления</w:t>
            </w:r>
          </w:p>
          <w:p w14:paraId="7C6EA269" w14:textId="4AAD8FF8" w:rsidR="004916F9" w:rsidRPr="007D0792" w:rsidRDefault="004916F9" w:rsidP="007D0792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НИПЦ "Мемориал" (Москва);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1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7DCDFEC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3D2F2" w14:textId="0797A7FC" w:rsidR="004916F9" w:rsidRPr="007D0792" w:rsidRDefault="004916F9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Толмачева (Петрова) Мария Семеновна 50 лет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5497CA2F" w14:textId="4DDDAA18" w:rsidR="004916F9" w:rsidRPr="007D0792" w:rsidRDefault="004916F9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1896 г.р., прож.: Алтайский кр., Алейский р-н. Дата смерти: 1946 г. Место смерти: в заключении. Осуждение: 1931 г. Статья: кулаки (Постановление СНК и ЦИК СССР от 1.02.1930). Приговор: спецпоселение. Место отбывания: Томской обл.</w:t>
            </w:r>
          </w:p>
          <w:p w14:paraId="195C1CEA" w14:textId="39A1E7D7" w:rsidR="00E446E1" w:rsidRPr="007D0792" w:rsidRDefault="004916F9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обл.;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2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916F9" w:rsidRPr="00FB2A31" w14:paraId="586CFDD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7E9C0" w14:textId="331D5CE3" w:rsidR="004916F9" w:rsidRPr="007D0792" w:rsidRDefault="004916F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Толочка (Талочко)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Марина Степановна 59 лет     </w:t>
            </w:r>
          </w:p>
          <w:p w14:paraId="13099555" w14:textId="4F937D3D" w:rsidR="004916F9" w:rsidRPr="007D0792" w:rsidRDefault="004916F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1873 г.р., прож.: Новосибирская обл., Черепановский р-н. Дата смерти: 1932 г. Место смерти: в заключении. Осуждение: 1931 г.</w:t>
            </w:r>
          </w:p>
          <w:p w14:paraId="68F83351" w14:textId="5A857E9E" w:rsidR="004916F9" w:rsidRPr="007D0792" w:rsidRDefault="004916F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спецпоселение. Место отбывания: Томской обл.</w:t>
            </w:r>
          </w:p>
          <w:p w14:paraId="63F2106C" w14:textId="239764C0" w:rsidR="004916F9" w:rsidRPr="007D0792" w:rsidRDefault="004916F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313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916F9" w:rsidRPr="005A4CB5" w14:paraId="74C81C1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65D85" w14:textId="2F648F46" w:rsidR="004916F9" w:rsidRPr="007D0792" w:rsidRDefault="004916F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Толпарова Зинаида Ивановна 48 лет  </w:t>
            </w:r>
          </w:p>
          <w:p w14:paraId="2F5E9FEB" w14:textId="77777777" w:rsidR="004916F9" w:rsidRPr="007D0792" w:rsidRDefault="004916F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1890 г.р., м.р.: г. Одесса, прож.: Ярославская обл., г. Кострома, арестована 09.03.1938. Обвин.: Участие в к/р организации. Террористические намерения. Ст. 58-11, 58-8. Приговор: 05.08.1938 — дело прекращено за смертью обвиняемой. Реабилитация: 30.06.1989</w:t>
            </w:r>
          </w:p>
          <w:p w14:paraId="6853E013" w14:textId="5C29C3B9" w:rsidR="004916F9" w:rsidRPr="007D0792" w:rsidRDefault="004916F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Костромской обл.; </w:t>
            </w:r>
            <w:hyperlink r:id="rId314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4A0F2C0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97988" w14:textId="1566C001" w:rsidR="004916F9" w:rsidRPr="007D0792" w:rsidRDefault="004916F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Толстик Варвара Казимировна</w:t>
            </w:r>
            <w:r w:rsidR="000A4B70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40 лет</w:t>
            </w:r>
            <w:r w:rsidR="000A4B7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6CB71406" w14:textId="1BA6B1C2" w:rsidR="004916F9" w:rsidRPr="007D0792" w:rsidRDefault="004916F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1900 г.р., м.р.: Витебская губ., Двинский уезд, Догда, полька, крестьянка (жена осадника), на с/п - рабочая Матвеевского л/п</w:t>
            </w:r>
            <w:r w:rsidR="000A4B70" w:rsidRPr="007D0792">
              <w:rPr>
                <w:rFonts w:ascii="Arial" w:hAnsi="Arial" w:cs="Arial"/>
                <w:sz w:val="16"/>
                <w:szCs w:val="16"/>
                <w:lang w:val="ru-RU"/>
              </w:rPr>
              <w:t>. П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рож</w:t>
            </w:r>
            <w:r w:rsidR="000A4B70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: УССР, Волынская обл., Луцкий [Колковский?] р-н, Лесище</w:t>
            </w:r>
            <w:r w:rsidR="000A4B7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22 апреля 1940 г. в заключении</w:t>
            </w:r>
            <w:r w:rsidR="000A4B7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Обвинение: ОСАДНИК</w:t>
            </w:r>
            <w:r w:rsidR="000A4B7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10 февраля 1940 г.</w:t>
            </w:r>
            <w:r w:rsidR="000A4B7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Выселена. 28.02.40 прибыла на с</w:t>
            </w:r>
            <w:r w:rsidR="000A4B70" w:rsidRPr="007D0792">
              <w:rPr>
                <w:rFonts w:ascii="Arial" w:hAnsi="Arial" w:cs="Arial"/>
                <w:sz w:val="16"/>
                <w:szCs w:val="16"/>
                <w:lang w:val="ru-RU"/>
              </w:rPr>
              <w:t>/п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: В</w:t>
            </w:r>
            <w:r w:rsidR="000A4B7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ологодская обл.,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="000A4B70" w:rsidRPr="007D0792">
              <w:rPr>
                <w:rFonts w:ascii="Arial" w:hAnsi="Arial" w:cs="Arial"/>
                <w:sz w:val="16"/>
                <w:szCs w:val="16"/>
                <w:lang w:val="ru-RU"/>
              </w:rPr>
              <w:t>отемский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В</w:t>
            </w:r>
            <w:r w:rsidR="000A4B70" w:rsidRPr="007D0792">
              <w:rPr>
                <w:rFonts w:ascii="Arial" w:hAnsi="Arial" w:cs="Arial"/>
                <w:sz w:val="16"/>
                <w:szCs w:val="16"/>
                <w:lang w:val="ru-RU"/>
              </w:rPr>
              <w:t>ерхняя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П</w:t>
            </w:r>
            <w:r w:rsidR="000A4B7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ельшма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(Х</w:t>
            </w:r>
            <w:r w:rsidR="000A4B70" w:rsidRPr="007D0792">
              <w:rPr>
                <w:rFonts w:ascii="Arial" w:hAnsi="Arial" w:cs="Arial"/>
                <w:sz w:val="16"/>
                <w:szCs w:val="16"/>
                <w:lang w:val="ru-RU"/>
              </w:rPr>
              <w:t>олм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). 22.04.40 умерла на </w:t>
            </w:r>
            <w:r w:rsidR="000A4B70" w:rsidRPr="007D0792">
              <w:rPr>
                <w:rFonts w:ascii="Arial" w:hAnsi="Arial" w:cs="Arial"/>
                <w:sz w:val="16"/>
                <w:szCs w:val="16"/>
                <w:lang w:val="ru-RU"/>
              </w:rPr>
              <w:t>с/п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 место захоронения:</w:t>
            </w:r>
            <w:r w:rsidR="000A4B7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пос.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Х</w:t>
            </w:r>
            <w:r w:rsidR="000A4B7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олм Тотемский р-н, Вологодская обл.,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Архивное дело: 20-17-2906</w:t>
            </w:r>
          </w:p>
          <w:p w14:paraId="71399B7E" w14:textId="0C0FD9FC" w:rsidR="00E446E1" w:rsidRPr="007D0792" w:rsidRDefault="004916F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База данных "Польские спецпереселенцы в Вологодской обл."</w:t>
            </w:r>
            <w:r w:rsidR="000A4B70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15" w:history="1">
              <w:r w:rsidR="000A4B70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34673" w:rsidRPr="00FB2A31" w14:paraId="350E059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B300B" w14:textId="1A156CDC" w:rsidR="00034673" w:rsidRPr="007D0792" w:rsidRDefault="00034673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Толстихина Анна Павловна</w:t>
            </w:r>
            <w:r w:rsidR="00B65555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70 лет 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04BA4E3" w14:textId="04559631" w:rsidR="00034673" w:rsidRPr="007D0792" w:rsidRDefault="00034673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1866 г.</w:t>
            </w:r>
            <w:r w:rsidR="00B6555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B65555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: Красноярский кр., Ужурский р-н</w:t>
            </w:r>
            <w:r w:rsidR="00B6555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1936 г.</w:t>
            </w:r>
            <w:r w:rsidR="00B6555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B6555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1931 г.</w:t>
            </w:r>
            <w:r w:rsidR="00B6555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B6555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 w:rsidR="00B6555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08DA2D71" w14:textId="0B6B3825" w:rsidR="00034673" w:rsidRPr="007D0792" w:rsidRDefault="00034673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обл.; База данных Красноярска</w:t>
            </w:r>
            <w:r w:rsidR="00B65555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6555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6" w:history="1">
              <w:r w:rsidR="00B65555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34673" w:rsidRPr="00FB2A31" w14:paraId="164EFE9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4C02A" w14:textId="034510D9" w:rsidR="00034673" w:rsidRPr="007D0792" w:rsidRDefault="00034673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Толстихина Ефросинья Дмитриевна</w:t>
            </w:r>
            <w:r w:rsidR="007B7C2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37 лет 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C24B00D" w14:textId="5E1406AD" w:rsidR="00034673" w:rsidRPr="007D0792" w:rsidRDefault="00034673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1901 г.</w:t>
            </w:r>
            <w:r w:rsidR="00B6555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B65555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: Красноярский кр., Ужурский р-н</w:t>
            </w:r>
            <w:r w:rsidR="00B6555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1938 г.</w:t>
            </w:r>
            <w:r w:rsidR="00B6555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B6555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1931 г.</w:t>
            </w:r>
            <w:r w:rsidR="00B6555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B6555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Раскулачивание; спецпоселение</w:t>
            </w:r>
            <w:r w:rsidR="00B6555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Выслана в 1931 из Ужурского района в Томскую обл. с семьей: муж Григорий Гаврилович 1902 г.р., дети Алексей 1927 г.р., Михаил 1924 г.р., родители Гавриил Иванович, 1863-1936 г.р., Анна Павловна, 1866-1936, братья Назар 1904 г.р., Яков 1912 г.р., Анастасия Назаровна 1928 (29) г.р.,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40444670" w14:textId="12B5A0DF" w:rsidR="00034673" w:rsidRPr="007D0792" w:rsidRDefault="00034673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обл.; База данных Красноярска</w:t>
            </w:r>
            <w:r w:rsidR="00B65555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17" w:history="1">
              <w:r w:rsidR="00B65555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34673" w:rsidRPr="00FB2A31" w14:paraId="3D18560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20AE6" w14:textId="32E69E9C" w:rsidR="00034673" w:rsidRPr="007D0792" w:rsidRDefault="00034673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Толстихина Христинья Артемовна</w:t>
            </w:r>
            <w:r w:rsidR="007B7C2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73 года 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2F4A79A" w14:textId="1E2FBD22" w:rsidR="00034673" w:rsidRPr="007D0792" w:rsidRDefault="00034673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1870 г.</w:t>
            </w:r>
            <w:r w:rsidR="007B7C2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7B7C2A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: Красноярский кр.</w:t>
            </w:r>
            <w:r w:rsidR="007B7C2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1943 г.</w:t>
            </w:r>
            <w:r w:rsidR="007B7C2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7B7C2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1931 г.</w:t>
            </w:r>
            <w:r w:rsidR="007B7C2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7B7C2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 w:rsidR="007B7C2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6F8ADB9F" w14:textId="78E76F01" w:rsidR="00034673" w:rsidRPr="007D0792" w:rsidRDefault="00034673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обл.; База данных Красноярска</w:t>
            </w:r>
            <w:r w:rsidR="007B7C2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18" w:history="1">
              <w:r w:rsidR="007B7C2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34673" w:rsidRPr="00FB2A31" w14:paraId="5616223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02F10" w14:textId="3FE8C47B" w:rsidR="00034673" w:rsidRPr="007D0792" w:rsidRDefault="00034673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Толстоброва Евдокия Филипповна</w:t>
            </w:r>
            <w:r w:rsidR="00F35D1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21 год 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919F6F0" w14:textId="40037134" w:rsidR="00034673" w:rsidRPr="007D0792" w:rsidRDefault="00034673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1918 г.</w:t>
            </w:r>
            <w:r w:rsidR="007B7C2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7B7C2A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: Алтайский кр., Топчихинский р-н, с. Поморье</w:t>
            </w:r>
            <w:r w:rsidR="007B7C2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1939 г.</w:t>
            </w:r>
            <w:r w:rsidR="007B7C2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7B7C2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1931 г.</w:t>
            </w:r>
          </w:p>
          <w:p w14:paraId="78F1C19F" w14:textId="38B2A0A3" w:rsidR="00034673" w:rsidRPr="007D0792" w:rsidRDefault="00034673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 w:rsidR="007B7C2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75F86A62" w14:textId="4A8F9BDB" w:rsidR="00034673" w:rsidRPr="007D0792" w:rsidRDefault="00034673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</w:t>
            </w:r>
            <w:r w:rsidR="007B7C2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19" w:history="1">
              <w:r w:rsidR="007B7C2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7D0792" w14:paraId="7062898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6F037" w14:textId="367D9F17" w:rsidR="00E446E1" w:rsidRPr="007D0792" w:rsidRDefault="00E446E1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Толстова Акулина Яковлевна 52 года  </w:t>
            </w:r>
            <w:r w:rsidR="00765B19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D0A3A1C" w14:textId="4F9DA663" w:rsidR="00E446E1" w:rsidRPr="007D0792" w:rsidRDefault="00E446E1" w:rsidP="007D0792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с.Дельно Дубравы Сосновского р-на Тамбовской обл.; русская; Приговорена: ОСО при НКВД СССР 22 января 1942 г., обв.:  в а/с агитации. Приговор: к 10 годам ИТЛ. Прибыла в Карлаг 12.11.1942 из Петропавловска. В АЛЖИРе находилась с 28.11.1942 до 16.03.1943. </w:t>
            </w:r>
            <w:r w:rsidRPr="007D0792">
              <w:rPr>
                <w:rFonts w:ascii="Arial" w:hAnsi="Arial" w:cs="Arial"/>
                <w:sz w:val="16"/>
                <w:szCs w:val="16"/>
              </w:rPr>
              <w:t>Умерла 16.03.1943.</w:t>
            </w:r>
          </w:p>
          <w:p w14:paraId="173BE8E6" w14:textId="618C5591" w:rsidR="00E446E1" w:rsidRPr="007D0792" w:rsidRDefault="00E446E1" w:rsidP="007D0792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7B7C2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20" w:history="1">
              <w:r w:rsidR="00090505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35D18" w:rsidRPr="00FB2A31" w14:paraId="3AAB1D73" w14:textId="77777777" w:rsidTr="00F35D1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1ACA5" w14:textId="1879809B" w:rsidR="00F35D18" w:rsidRPr="007D0792" w:rsidRDefault="00F35D1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Толстова Вера Гавриловна 77 лет  </w:t>
            </w:r>
          </w:p>
          <w:p w14:paraId="67106EA2" w14:textId="6CB4BD39" w:rsidR="00F35D18" w:rsidRPr="007D0792" w:rsidRDefault="00F35D1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1867 г.р., прож.: Новосибирская обл. Дата смерти: 1944 г. Место смерти: в заключении. Осуждение: 1930 г. Статья: кулаки (Постановление СНК и ЦИК СССР от 1.02.1930). Приговор: спецпоселение. Место отбывания: Томской обл.</w:t>
            </w:r>
          </w:p>
          <w:p w14:paraId="078CABE5" w14:textId="129EF94A" w:rsidR="00F35D18" w:rsidRPr="007D0792" w:rsidRDefault="00F35D1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Источники данных: УВД Томской обл.; </w:t>
            </w:r>
            <w:hyperlink r:id="rId321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35D18" w:rsidRPr="00FB2A31" w14:paraId="72497835" w14:textId="77777777" w:rsidTr="00F35D1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4A596" w14:textId="42FDE753" w:rsidR="00F35D18" w:rsidRPr="007D0792" w:rsidRDefault="00F35D1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Толстова Елена Ивановна 62</w:t>
            </w:r>
            <w:r w:rsidR="005B2A4E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</w:t>
            </w:r>
          </w:p>
          <w:p w14:paraId="12FFE1F1" w14:textId="527BD032" w:rsidR="00F35D18" w:rsidRPr="007D0792" w:rsidRDefault="00F35D1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1874 г.р., прож.: Алтайский кр. Дата смерти: 1936 г. Место смерти: в заключении. Осуждение: 3 марта 1930 г. Статья: кулаки (Постановление СНК и ЦИК СССР от 1.02.1930). Приговор: спецпоселение. Место отбывания: Томской обл.</w:t>
            </w:r>
          </w:p>
          <w:p w14:paraId="51959387" w14:textId="2B15A7F1" w:rsidR="00F35D18" w:rsidRPr="007D0792" w:rsidRDefault="00F35D1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322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2A4E" w:rsidRPr="00FB2A31" w14:paraId="0B3A03F3" w14:textId="77777777" w:rsidTr="005B2A4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4"/>
        </w:trPr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78164" w14:textId="545F823D" w:rsidR="005B2A4E" w:rsidRPr="007D0792" w:rsidRDefault="005B2A4E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Толстова </w:t>
            </w:r>
            <w:r w:rsidR="00AE10C1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(Толстых)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Ксения Сергеевна</w:t>
            </w:r>
            <w:r w:rsidR="00AE10C1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59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E379B14" w14:textId="05DA81F3" w:rsidR="005B2A4E" w:rsidRPr="007D0792" w:rsidRDefault="005B2A4E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1884 г.</w:t>
            </w:r>
            <w:r w:rsidR="00AE10C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п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рож</w:t>
            </w:r>
            <w:r w:rsidR="00AE10C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Воронежская обл., Рождественско-Хавский р-н</w:t>
            </w:r>
            <w:r w:rsidR="00AE10C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5 октября 1943 г.</w:t>
            </w:r>
            <w:r w:rsidR="00AE10C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AE10C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1933 г.</w:t>
            </w:r>
          </w:p>
          <w:p w14:paraId="64BBF584" w14:textId="386B27AE" w:rsidR="005B2A4E" w:rsidRPr="007D0792" w:rsidRDefault="005B2A4E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AE10C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3CA7C4E9" w14:textId="0293B8B5" w:rsidR="005B2A4E" w:rsidRPr="007D0792" w:rsidRDefault="005B2A4E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AE10C1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23" w:history="1">
              <w:r w:rsidR="00AE10C1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2A4E" w:rsidRPr="00FB2A31" w14:paraId="2B657B82" w14:textId="77777777" w:rsidTr="005B2A4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4"/>
        </w:trPr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75C17" w14:textId="084771AF" w:rsidR="005B2A4E" w:rsidRPr="007D0792" w:rsidRDefault="005B2A4E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Толстова Фелисата Герасимовна</w:t>
            </w:r>
            <w:r w:rsidR="00AE10C1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50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6266C13" w14:textId="7CC0BAD5" w:rsidR="005B2A4E" w:rsidRPr="007D0792" w:rsidRDefault="005B2A4E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 г.</w:t>
            </w:r>
            <w:r w:rsidR="00AE10C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AE10C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Новосибирская обл.</w:t>
            </w:r>
            <w:r w:rsidR="00AE10C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1944 г.</w:t>
            </w:r>
            <w:r w:rsidR="00AE10C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AE10C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1930 г.</w:t>
            </w:r>
            <w:r w:rsidR="00AE10C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AE10C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AE10C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4BB64AEE" w14:textId="5C989437" w:rsidR="005B2A4E" w:rsidRPr="007D0792" w:rsidRDefault="005B2A4E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AE10C1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24" w:history="1">
              <w:r w:rsidR="00AE10C1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2A4E" w:rsidRPr="00FB2A31" w14:paraId="0142C765" w14:textId="77777777" w:rsidTr="005B2A4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4"/>
        </w:trPr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49252" w14:textId="08814FA1" w:rsidR="00B70846" w:rsidRPr="007D0792" w:rsidRDefault="00B708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Толстогузова Александра Васильевна</w:t>
            </w:r>
            <w:r w:rsidR="00025DA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37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C70A341" w14:textId="6BFCB1AA" w:rsidR="00B70846" w:rsidRPr="007D0792" w:rsidRDefault="00B708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1895 г.</w:t>
            </w:r>
            <w:r w:rsidR="00025D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025D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Башкирия, Бакалинский р-н</w:t>
            </w:r>
            <w:r w:rsidR="00025D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 июня 1932 г.</w:t>
            </w:r>
            <w:r w:rsidR="00025D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025D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</w:p>
          <w:p w14:paraId="37BA7BEC" w14:textId="68B277EC" w:rsidR="00B70846" w:rsidRPr="007D0792" w:rsidRDefault="00B708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025D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6F3FE50B" w14:textId="15A474DE" w:rsidR="005B2A4E" w:rsidRPr="007D0792" w:rsidRDefault="00B708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025DA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25" w:history="1">
              <w:r w:rsidR="00025DA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0846" w:rsidRPr="00FB2A31" w14:paraId="0E567D11" w14:textId="77777777" w:rsidTr="00B708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4"/>
        </w:trPr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634A1" w14:textId="37E102F8" w:rsidR="00AE10C1" w:rsidRPr="007D0792" w:rsidRDefault="00AE10C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Толстошеева Александра Ивановна</w:t>
            </w:r>
            <w:r w:rsidR="00025DA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48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E1344B5" w14:textId="4087D3CE" w:rsidR="00AE10C1" w:rsidRPr="007D0792" w:rsidRDefault="00AE10C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1896 г.</w:t>
            </w:r>
            <w:r w:rsidR="00025D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025D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Алтайский кр., Ребрихинский р-н</w:t>
            </w:r>
            <w:r w:rsidR="00025D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1944 г.</w:t>
            </w:r>
            <w:r w:rsidR="00025D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025D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</w:p>
          <w:p w14:paraId="10D2C92D" w14:textId="18EA9F85" w:rsidR="00AE10C1" w:rsidRPr="007D0792" w:rsidRDefault="00AE10C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025D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025D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458805E2" w14:textId="4A45AD1A" w:rsidR="00B70846" w:rsidRPr="007D0792" w:rsidRDefault="00AE10C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025DA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26" w:history="1">
              <w:r w:rsidR="00025DA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0846" w:rsidRPr="00FB2A31" w14:paraId="1517DF5D" w14:textId="77777777" w:rsidTr="00B708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4"/>
        </w:trPr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9097E" w14:textId="2D2AAE37" w:rsidR="00AE10C1" w:rsidRPr="007D0792" w:rsidRDefault="00AE10C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Толстых Екатерина Егоровна</w:t>
            </w:r>
            <w:r w:rsidR="00025DA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6D2F2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69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349164E" w14:textId="3EEB73DC" w:rsidR="00AE10C1" w:rsidRPr="007D0792" w:rsidRDefault="00AE10C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1872 г.</w:t>
            </w:r>
            <w:r w:rsidR="00025D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025D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Алтайский кр., Каменский р-н</w:t>
            </w:r>
            <w:r w:rsidR="00025D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1941 г.</w:t>
            </w:r>
            <w:r w:rsidR="00025D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025D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  <w:r w:rsidR="00025D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025D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025DA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2708BBC3" w14:textId="5FB654FD" w:rsidR="00B70846" w:rsidRPr="007D0792" w:rsidRDefault="00AE10C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025DA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27" w:history="1">
              <w:r w:rsidR="00025DA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E10C1" w:rsidRPr="00FB2A31" w14:paraId="1D6135E0" w14:textId="77777777" w:rsidTr="00AE10C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4"/>
        </w:trPr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975AD" w14:textId="5FC6801E" w:rsidR="00AE10C1" w:rsidRPr="007D0792" w:rsidRDefault="00AE10C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Толубаева Прасковья Федоровна</w:t>
            </w:r>
            <w:r w:rsidR="006D2F2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33 года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46C7011" w14:textId="0E293C9E" w:rsidR="00AE10C1" w:rsidRPr="007D0792" w:rsidRDefault="00AE10C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1906 г.</w:t>
            </w:r>
            <w:r w:rsidR="006D2F2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6D2F2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Воронежская обл., Семилукский р-н, с. Гудовка</w:t>
            </w:r>
            <w:r w:rsidR="006D2F2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8 апреля 1939 г.</w:t>
            </w:r>
            <w:r w:rsidR="006D2F2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6D2F2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5 мая 1931 г.</w:t>
            </w:r>
          </w:p>
          <w:p w14:paraId="5E4D43C4" w14:textId="7C2C2EF9" w:rsidR="00AE10C1" w:rsidRPr="007D0792" w:rsidRDefault="00AE10C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6D2F2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1B1C07BA" w14:textId="4FF6FFE6" w:rsidR="00AE10C1" w:rsidRPr="007D0792" w:rsidRDefault="00AE10C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6D2F2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28" w:history="1">
              <w:r w:rsidR="006D2F2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45568325" w14:textId="77777777" w:rsidTr="00F35D1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6"/>
        </w:trPr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9011A" w14:textId="696514FD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Томская-Ефремова Мария Ивановна 73 год</w:t>
            </w:r>
            <w:r w:rsidR="00C03CB7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F35D1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E0F7963" w14:textId="712FC2E5" w:rsidR="007B7C2A" w:rsidRPr="007D0792" w:rsidRDefault="00E446E1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1883 г.р., м.р.: г. С-Петербург, русская, образование: гимназия, член ВКП(б), исключена в 1933 г.</w:t>
            </w:r>
            <w:r w:rsidR="007B7C2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домохозяйка, в прошлом — профессиональная революционерка, прож.: г. Москва, арестована 11.12.1937</w:t>
            </w:r>
            <w:r w:rsidR="007B7C2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ВК ВС СССР, 10.04.1938 — 10 лет ИТЛ, умерла в 1956 г. в месте ссылки в г. Канске Красноярского края</w:t>
            </w:r>
            <w:r w:rsidR="007B7C2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Военная коллегия ВС СССР, 14.07.1956</w:t>
            </w:r>
            <w:r w:rsidR="007B7C2A" w:rsidRPr="007D0792">
              <w:rPr>
                <w:rFonts w:ascii="Arial" w:hAnsi="Arial" w:cs="Arial"/>
                <w:sz w:val="16"/>
                <w:szCs w:val="16"/>
                <w:lang w:val="ru-RU"/>
              </w:rPr>
              <w:t>. (</w:t>
            </w:r>
            <w:r w:rsidR="00F35D18" w:rsidRPr="007D0792">
              <w:rPr>
                <w:rFonts w:ascii="Arial" w:hAnsi="Arial" w:cs="Arial"/>
                <w:sz w:val="16"/>
                <w:szCs w:val="16"/>
                <w:lang w:val="ru-RU"/>
              </w:rPr>
              <w:t>расстреляны двое ее сыновей:</w:t>
            </w:r>
            <w:r w:rsidR="000C4D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9" w:history="1">
              <w:r w:rsidR="000C4D65" w:rsidRPr="000C4D65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Ефремов_Михаил_Михайлович</w:t>
              </w:r>
            </w:hyperlink>
            <w:r w:rsidR="00F35D1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B7C2A" w:rsidRPr="007D0792">
              <w:rPr>
                <w:rFonts w:ascii="Arial" w:hAnsi="Arial" w:cs="Arial"/>
                <w:sz w:val="16"/>
                <w:szCs w:val="16"/>
                <w:lang w:val="ru-RU"/>
              </w:rPr>
              <w:t>1904 г.р., расстрелян 19 марта 1938</w:t>
            </w:r>
            <w:r w:rsidR="007B7C2A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7B7C2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г.; </w:t>
            </w:r>
            <w:hyperlink r:id="rId330" w:history="1">
              <w:r w:rsidR="008435DB" w:rsidRPr="008435D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Ефремов_Виктор_Михайлович</w:t>
              </w:r>
            </w:hyperlink>
            <w:r w:rsidR="007B7C2A" w:rsidRPr="007D0792">
              <w:rPr>
                <w:rFonts w:ascii="Arial" w:hAnsi="Arial" w:cs="Arial"/>
                <w:sz w:val="16"/>
                <w:szCs w:val="16"/>
                <w:lang w:val="ru-RU"/>
              </w:rPr>
              <w:t>1909 г.р., расстрелян 22 марта 1938</w:t>
            </w:r>
            <w:r w:rsidR="007B7C2A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7B7C2A" w:rsidRPr="007D0792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F35D18" w:rsidRPr="007D0792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7608A95E" w14:textId="5D3B60E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НИПЦ "Мемориал" (Москва)</w:t>
            </w:r>
            <w:r w:rsidR="007B7C2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31" w:history="1">
              <w:r w:rsidR="007B7C2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447407C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1EFFF" w14:textId="1C98E2FE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Томских Екатерина Иннокентьевна 38 лет  </w:t>
            </w:r>
          </w:p>
          <w:p w14:paraId="3690BD0A" w14:textId="5CF95E4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1902 г., с.Казачье Заларинского р-на Иркутской обл.; русская;  Приговорена: ОСО при НКВД СССР 4 декабря 1937 г., обв.: ЧСИР.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Акмолинское ЛО 19.03.1938 из тюрьмы г.Иркутска. В АЛЖИРе находилась до 05.07.1939. Умерла в Карлаге 22.10.1940.</w:t>
            </w:r>
          </w:p>
          <w:p w14:paraId="69B0F356" w14:textId="5B062224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7B7C2A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332" w:history="1">
              <w:r w:rsidR="007B7C2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7A994FE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A44F7" w14:textId="7565A064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Томчик Надежда Саввовна 34 </w:t>
            </w:r>
            <w:r w:rsidR="00B922C4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="00630AC7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C148701" w14:textId="36ACC97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1909 г.</w:t>
            </w:r>
            <w:r w:rsidR="006D2F28" w:rsidRPr="007D0792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 Польша, Белостокская обл., Гродненский р-н, д.Дидули; полька; контролер, ф-ка № 7..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Дзержинская ж.д., с.Бутово..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14 февраля 1942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58-10..Приговор: 10 лет лишения свободы. Умерла 29.3.43 в ТАССР, в ИТК-9 (в г.Казань, в трудовой колонии).</w:t>
            </w:r>
            <w:r w:rsidR="006D2F2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6D2F28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6D2F28" w:rsidRPr="007D0792">
              <w:rPr>
                <w:rFonts w:ascii="Arial" w:hAnsi="Arial" w:cs="Arial"/>
                <w:sz w:val="16"/>
                <w:szCs w:val="16"/>
                <w:lang w:val="ru-RU"/>
              </w:rPr>
              <w:t>74971 (1941 г.)</w:t>
            </w:r>
          </w:p>
          <w:p w14:paraId="4A8C11F2" w14:textId="684DE76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6D2F28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333" w:history="1">
              <w:r w:rsidR="006D2F2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6CCE739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BF6DC" w14:textId="3048DB2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Торопова Елена Николаевна 44 года  </w:t>
            </w:r>
          </w:p>
          <w:p w14:paraId="085A45F2" w14:textId="658A40E4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1896 г., г.Халтурин, Кировская обл.; русская;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г.Саратов..  Арестована 13 марта 1935 г.</w:t>
            </w:r>
            <w:r w:rsidR="006D2F2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15 сентября 1935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ст. КРГр.  Приговор: 5 л. л/св. Воркута. Приб. 18.03.1936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 Умерла 28.02.1940</w:t>
            </w:r>
          </w:p>
          <w:p w14:paraId="0A39F73C" w14:textId="2774CBF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6D2F28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334" w:history="1">
              <w:r w:rsidR="006D2F2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3163686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63E6D" w14:textId="64BEF70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Торопова Юлия </w:t>
            </w:r>
            <w:r w:rsidR="006D2F2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(Юлиана)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Тимофеевна 51 год  </w:t>
            </w:r>
          </w:p>
          <w:p w14:paraId="091597E8" w14:textId="30B6888A" w:rsidR="00DB3276" w:rsidRPr="007D0792" w:rsidRDefault="00E446E1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1894 </w:t>
            </w:r>
            <w:r w:rsidR="006D2F2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(1888)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="006D2F2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 г. Либавы</w:t>
            </w:r>
            <w:r w:rsidR="006D2F2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машинистка, швейная мастерская Москворецкого промторга</w:t>
            </w:r>
            <w:r w:rsidR="006D2F2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п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рож.: г. Москва, Болотная наб, д. 7, кв. 17</w:t>
            </w:r>
            <w:r w:rsidR="006D2F2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2 марта 1945 г.</w:t>
            </w:r>
            <w:r w:rsidR="006D2F2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1-я Волжская больница</w:t>
            </w:r>
            <w:r w:rsidR="006D2F2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Осужд.: 27 марта 1943 г.</w:t>
            </w:r>
            <w:r w:rsidR="006D2F2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Осудивший орган: ВТ г. Москвы</w:t>
            </w:r>
            <w:r w:rsidR="006D2F2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58-10 ч.2 УК РСФСР</w:t>
            </w:r>
            <w:r w:rsidR="006D2F2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10 лет ИТЛ с конфискацией имущества</w:t>
            </w:r>
            <w:r w:rsidR="006D2F2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Волгострой</w:t>
            </w:r>
            <w:r w:rsidR="006D2F2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дело 39623</w:t>
            </w:r>
            <w:r w:rsidR="006D2F2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="00DB327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(Ее муж</w:t>
            </w:r>
            <w:r w:rsidR="00A2548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35" w:history="1">
              <w:r w:rsidR="00A2548B" w:rsidRPr="00A2548B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Торопов_Алексей_Асикритович</w:t>
              </w:r>
            </w:hyperlink>
            <w:r w:rsidR="00DB327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DB3276" w:rsidRPr="007D0792">
              <w:rPr>
                <w:rFonts w:ascii="Arial" w:hAnsi="Arial" w:cs="Arial"/>
                <w:sz w:val="16"/>
                <w:szCs w:val="16"/>
                <w:lang w:val="ru-RU"/>
              </w:rPr>
              <w:t>1883 г.р., осужден 10 мая 1943</w:t>
            </w:r>
            <w:r w:rsidR="00DB3276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DB3276" w:rsidRPr="007D0792">
              <w:rPr>
                <w:rFonts w:ascii="Arial" w:hAnsi="Arial" w:cs="Arial"/>
                <w:sz w:val="16"/>
                <w:szCs w:val="16"/>
                <w:lang w:val="ru-RU"/>
              </w:rPr>
              <w:t>г. На 7 лет ИТЛ)</w:t>
            </w:r>
          </w:p>
          <w:p w14:paraId="08EAC3BA" w14:textId="585D52F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БД "Жертвы политического террора в СССР"; газета "Московская правда"</w:t>
            </w:r>
            <w:r w:rsidR="00DB327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36" w:history="1">
              <w:r w:rsidR="00DB327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5B647CB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CD90A" w14:textId="58896996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Торшина Евдокия Ефимовна</w:t>
            </w:r>
            <w:r w:rsidR="00DB327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C43EC0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77D4C67" w14:textId="4744DD6C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1888 г.</w:t>
            </w:r>
            <w:r w:rsidR="00DB327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="00851A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Воронежская обл., Молотовский р-н, с. Карамышево</w:t>
            </w:r>
            <w:r w:rsidR="00DB327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прож.: там же,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чл. гр. ИПХ</w:t>
            </w:r>
            <w:r w:rsidR="00DB327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М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есто смерти: Обский ИТЛ</w:t>
            </w:r>
            <w:r w:rsidR="00DB327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DB327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"Верующая ИПХ"</w:t>
            </w:r>
            <w:r w:rsidR="00DB327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58-10(2)-11 УК РСФСР</w:t>
            </w:r>
            <w:r w:rsidR="00DB327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10 лет лишения свободы</w:t>
            </w:r>
          </w:p>
          <w:p w14:paraId="4E277947" w14:textId="74E53E6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Липецкой обл.; Краеведческий музей г. Инта</w:t>
            </w:r>
            <w:r w:rsidR="00DB327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37" w:history="1">
              <w:r w:rsidR="00DB327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0219BB7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8EE61" w14:textId="01C0709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Точилова Мария Степановна 68 лет  </w:t>
            </w:r>
          </w:p>
          <w:p w14:paraId="64CDCED9" w14:textId="48CD886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1875 г.</w:t>
            </w:r>
            <w:r w:rsidR="00F45B10" w:rsidRPr="007D0792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 д. Тимонинская Сямженского р-на Вологодской обл.;</w:t>
            </w:r>
            <w:r w:rsidR="00F45B1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колхозница</w:t>
            </w:r>
            <w:r w:rsidR="0062566D" w:rsidRPr="007D0792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F45B1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к-з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"С</w:t>
            </w:r>
            <w:r w:rsidR="00F45B1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еверный туженик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".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д. Мелентьевская Доровского с/с Сямженского р-на Вологодской обл..подписка о невыезде 21 апреля 1941 г. 2 отделом УНКГБ ВО</w:t>
            </w:r>
            <w:r w:rsidR="00F45B1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О</w:t>
            </w:r>
            <w:r w:rsidR="00F45B10" w:rsidRPr="007D0792">
              <w:rPr>
                <w:rFonts w:ascii="Arial" w:hAnsi="Arial" w:cs="Arial"/>
                <w:sz w:val="16"/>
                <w:szCs w:val="16"/>
                <w:lang w:val="ru-RU"/>
              </w:rPr>
              <w:t>СО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НКВД СССР 22 сентября 1941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член семьи изменника Родины. Приговор: 5 </w:t>
            </w:r>
            <w:r w:rsidR="00F45B10" w:rsidRPr="007D0792">
              <w:rPr>
                <w:rFonts w:ascii="Arial" w:hAnsi="Arial" w:cs="Arial"/>
                <w:sz w:val="16"/>
                <w:szCs w:val="16"/>
                <w:lang w:val="ru-RU"/>
              </w:rPr>
              <w:t>лет ссылки в Красноярский край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F45B1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умерла в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1943. Реабилитирована 18 декабря 1946 г. ОСО МГБ СССР</w:t>
            </w:r>
          </w:p>
          <w:p w14:paraId="468547A1" w14:textId="27238A09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jc w:val="both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Вологодской обл. - подготовительные материалы</w:t>
            </w:r>
            <w:r w:rsidR="00F45B10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338" w:history="1">
              <w:r w:rsidR="00F45B10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56BF7CB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88A43" w14:textId="6C5A300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Травина Вера Сергеевна 49 лет    </w:t>
            </w:r>
          </w:p>
          <w:p w14:paraId="02C69FDF" w14:textId="1B0A9AA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1893 г.</w:t>
            </w:r>
            <w:r w:rsidR="0062566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62566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м.р.: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="0062566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Кисловодск;</w:t>
            </w:r>
            <w:r w:rsidR="0062566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прож.: там же,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русская; Арестована в октябре 1941 г. Приговорена: , обв.: 58-10 ч.2..</w:t>
            </w:r>
          </w:p>
          <w:p w14:paraId="18EFD08E" w14:textId="77777777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Приговор: Умерла 20.4.42 в г.Чистополь, в тюрьме № 4.  Архивное дело: ГА РФ. Д. П-10290 (1941), Д. П-11819 (1938)</w:t>
            </w:r>
          </w:p>
          <w:p w14:paraId="4320A750" w14:textId="4B082EA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F45B10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39" w:history="1">
              <w:r w:rsidR="00F45B10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566D" w:rsidRPr="00FB2A31" w14:paraId="4EF2CFD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047B5" w14:textId="73F4A0A8" w:rsidR="0062566D" w:rsidRPr="007D0792" w:rsidRDefault="0062566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Трапезникова Варвара Васильевна</w:t>
            </w:r>
            <w:r w:rsidR="0071786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68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A24D318" w14:textId="46BA131F" w:rsidR="0062566D" w:rsidRPr="007D0792" w:rsidRDefault="0062566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1882 г.</w:t>
            </w:r>
            <w:r w:rsidR="00345B8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Башкирская АССР, Дуванский р-н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1950 г.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</w:p>
          <w:p w14:paraId="71C3373A" w14:textId="77777777" w:rsidR="0062566D" w:rsidRPr="007D0792" w:rsidRDefault="0062566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Кемеровская обл.</w:t>
            </w:r>
          </w:p>
          <w:p w14:paraId="2FC2603D" w14:textId="14196047" w:rsidR="0062566D" w:rsidRPr="007D0792" w:rsidRDefault="0062566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МВД Республики Башкирия</w:t>
            </w:r>
            <w:r w:rsidR="0071786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40" w:history="1">
              <w:r w:rsidR="0071786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566D" w:rsidRPr="00FB2A31" w14:paraId="586EAD8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1B32F" w14:textId="21A8063F" w:rsidR="00D849E8" w:rsidRPr="007D0792" w:rsidRDefault="00D849E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Трапезникова Калерия Анисимовна</w:t>
            </w:r>
            <w:r w:rsidR="009B5F3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смерти</w:t>
            </w:r>
          </w:p>
          <w:p w14:paraId="344E7C88" w14:textId="78F7F2C9" w:rsidR="00D849E8" w:rsidRPr="007D0792" w:rsidRDefault="00D849E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1888 г.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Новосибирская обл.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</w:p>
          <w:p w14:paraId="68C8F394" w14:textId="0A2CB49A" w:rsidR="00D849E8" w:rsidRPr="007D0792" w:rsidRDefault="00D849E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541C301D" w14:textId="2C0D8D0D" w:rsidR="0062566D" w:rsidRPr="007D0792" w:rsidRDefault="00D849E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71786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41" w:history="1">
              <w:r w:rsidR="0071786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566D" w:rsidRPr="00FB2A31" w14:paraId="272E8BF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772B8" w14:textId="018C38C5" w:rsidR="00D849E8" w:rsidRPr="007D0792" w:rsidRDefault="00D849E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Трапезникова Милодора Леонтьевна </w:t>
            </w:r>
            <w:r w:rsidR="0071786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74 года  </w:t>
            </w:r>
          </w:p>
          <w:p w14:paraId="53E3B383" w14:textId="03BB4646" w:rsidR="00D849E8" w:rsidRPr="007D0792" w:rsidRDefault="00D849E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1858 г.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Новосибирская обл.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1932 г.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29045B47" w14:textId="7CBBA491" w:rsidR="0062566D" w:rsidRPr="007D0792" w:rsidRDefault="00D849E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71786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42" w:history="1">
              <w:r w:rsidR="0071786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49E8" w:rsidRPr="00FB2A31" w14:paraId="1D88ADF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2BB47" w14:textId="61F8131A" w:rsidR="00D849E8" w:rsidRPr="007D0792" w:rsidRDefault="00D849E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Трапп Тоня Богдановна</w:t>
            </w:r>
            <w:r w:rsidR="0071786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57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F90DB98" w14:textId="245BECEC" w:rsidR="00D849E8" w:rsidRPr="007D0792" w:rsidRDefault="00D849E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1890 г.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="00331D2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немка, 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Саратовская обл.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10 февраля 1947 г.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9 сентября 1941 г.</w:t>
            </w:r>
          </w:p>
          <w:p w14:paraId="5BA896CA" w14:textId="44CB33D0" w:rsidR="00D849E8" w:rsidRPr="007D0792" w:rsidRDefault="00D849E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030CCFB3" w14:textId="2591B59E" w:rsidR="00D849E8" w:rsidRPr="007D0792" w:rsidRDefault="00D849E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71786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43" w:history="1">
              <w:r w:rsidR="0071786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49E8" w:rsidRPr="00FB2A31" w14:paraId="0D05D40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1369C" w14:textId="4E3BA701" w:rsidR="00D849E8" w:rsidRPr="007D0792" w:rsidRDefault="00D849E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Трапп Эмилия Давыдовна</w:t>
            </w:r>
            <w:r w:rsidR="0071786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54 года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73998A2" w14:textId="1DB16FBB" w:rsidR="00D849E8" w:rsidRPr="007D0792" w:rsidRDefault="00D849E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1890 г.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="00331D2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немка, 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Саратовская обл.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1944 г.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1941 г.</w:t>
            </w:r>
            <w:r w:rsidR="003D60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немцы (Указ ПВС СССР №21/160 от 28.08.1941)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1F86AF75" w14:textId="1C02321B" w:rsidR="00D849E8" w:rsidRPr="007D0792" w:rsidRDefault="00D849E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71786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44" w:history="1">
              <w:r w:rsidR="0071786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49E8" w:rsidRPr="007D0792" w14:paraId="09E615A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734AD" w14:textId="55977E53" w:rsidR="00D849E8" w:rsidRPr="007D0792" w:rsidRDefault="00D849E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Траутвейн Росалия Ивановна</w:t>
            </w:r>
            <w:r w:rsidR="003D605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44AB11F" w14:textId="139D948C" w:rsidR="00D849E8" w:rsidRPr="007D0792" w:rsidRDefault="00D849E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 г.</w:t>
            </w:r>
            <w:r w:rsidR="003D60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="00331D2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немка, </w:t>
            </w:r>
            <w:r w:rsidR="003D60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Саратовская обл.</w:t>
            </w:r>
            <w:r w:rsidR="003D60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3D60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10 сентября 1941 г.</w:t>
            </w:r>
            <w:r w:rsidR="003D60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немцы (Постановление ГКО № 698-сс 21.09.1941)</w:t>
            </w:r>
            <w:r w:rsidR="003D60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3D60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.</w:t>
            </w:r>
          </w:p>
          <w:p w14:paraId="33A2DC31" w14:textId="7B5EAE63" w:rsidR="00D849E8" w:rsidRPr="007D0792" w:rsidRDefault="00D849E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3D605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345" w:history="1">
              <w:r w:rsidR="003D605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49E8" w:rsidRPr="00FB2A31" w14:paraId="1B3BEFF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A698B" w14:textId="6182B311" w:rsidR="00D849E8" w:rsidRPr="007D0792" w:rsidRDefault="00D849E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Трауш Мария Михайловна</w:t>
            </w:r>
            <w:r w:rsidR="003D605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59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BE02607" w14:textId="05293824" w:rsidR="00D849E8" w:rsidRPr="007D0792" w:rsidRDefault="00D849E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1885 г.</w:t>
            </w:r>
            <w:r w:rsidR="003D60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</w:t>
            </w:r>
            <w:r w:rsidR="008D567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немка, </w:t>
            </w:r>
            <w:r w:rsidR="003D60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Саратовская обл.</w:t>
            </w:r>
            <w:r w:rsidR="003D60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1944 г.</w:t>
            </w:r>
            <w:r w:rsidR="003D60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3D60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1941 г.</w:t>
            </w:r>
            <w:r w:rsidR="003D60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немцы (Указ ПВС СССР №21/160 от 28.08.1941)</w:t>
            </w:r>
            <w:r w:rsidR="003D60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3D60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2517C060" w14:textId="425EED02" w:rsidR="00D849E8" w:rsidRPr="007D0792" w:rsidRDefault="00D849E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3D605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46" w:history="1">
              <w:r w:rsidR="003D605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849E8" w:rsidRPr="00FB2A31" w14:paraId="6647C22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7684E" w14:textId="21E0A1EF" w:rsidR="00D849E8" w:rsidRPr="007D0792" w:rsidRDefault="00D849E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Трач (Трац) Виктория Ивановна</w:t>
            </w:r>
            <w:r w:rsidR="003D605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32 года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AF7EA78" w14:textId="36976F29" w:rsidR="00D849E8" w:rsidRPr="007D0792" w:rsidRDefault="00D849E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1908 г.</w:t>
            </w:r>
            <w:r w:rsidR="003D60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Барановичская губ., Слони., В/Поле</w:t>
            </w:r>
            <w:r w:rsidR="003D60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пол</w:t>
            </w:r>
            <w:r w:rsidR="003D60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ька, п</w:t>
            </w:r>
            <w:r w:rsidR="0071786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Барановичская обл., Бытенский, Вельке Поле</w:t>
            </w:r>
            <w:r w:rsidR="003D60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12 августа 1940 г.</w:t>
            </w:r>
          </w:p>
          <w:p w14:paraId="4D6133AB" w14:textId="7B4DCA2A" w:rsidR="00D849E8" w:rsidRPr="007D0792" w:rsidRDefault="00D849E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3D60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Приб.на спецпоселение в Архангельскую обл. 28.02.40, Емецкий р-н, Хатозеро. Ум. 12.08.40</w:t>
            </w:r>
          </w:p>
          <w:p w14:paraId="65722023" w14:textId="10AD684B" w:rsidR="00D849E8" w:rsidRPr="007D0792" w:rsidRDefault="00D849E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База данных "Польские спецпереселенцы в Архангельской обл."</w:t>
            </w:r>
            <w:r w:rsidR="003D605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47" w:history="1">
              <w:r w:rsidR="003D605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D605D" w:rsidRPr="00FB2A31" w14:paraId="0493AEE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CF86B" w14:textId="5D2DEC24" w:rsidR="003D605D" w:rsidRPr="007D0792" w:rsidRDefault="003D605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Трегуб Евдокия Ивановна</w:t>
            </w:r>
            <w:r w:rsidR="00B368E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55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338347AE" w14:textId="4D37DD7F" w:rsidR="003D605D" w:rsidRPr="007D0792" w:rsidRDefault="003D605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1884 г.</w:t>
            </w:r>
            <w:r w:rsidR="00B368E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Краснодарский кр.</w:t>
            </w:r>
            <w:r w:rsidR="00B368E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1939 г.</w:t>
            </w:r>
            <w:r w:rsidR="00B368E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B368E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1933 г.</w:t>
            </w:r>
            <w:r w:rsidR="00B368E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B368E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B368E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0F9FE7FE" w14:textId="5FFCDC90" w:rsidR="003D605D" w:rsidRPr="007D0792" w:rsidRDefault="003D605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B368E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48" w:history="1">
              <w:r w:rsidR="00B368E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D605D" w:rsidRPr="00FB2A31" w14:paraId="7399556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EA06D" w14:textId="596A3B9C" w:rsidR="00993B65" w:rsidRPr="007D0792" w:rsidRDefault="00993B6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Трепачева Мавра Ивановна</w:t>
            </w:r>
            <w:r w:rsidR="00CE0CE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51 год  </w:t>
            </w:r>
            <w:r w:rsidR="00B368E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9E0079C" w14:textId="1590EB93" w:rsidR="00993B65" w:rsidRPr="007D0792" w:rsidRDefault="00993B6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1890 г.</w:t>
            </w:r>
            <w:r w:rsidR="00B368E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Алтайский кр.</w:t>
            </w:r>
            <w:r w:rsidR="00B368E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1941 г.</w:t>
            </w:r>
            <w:r w:rsidR="00B368E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B368E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  <w:r w:rsidR="00B368E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B368E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B368E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30A98D2A" w14:textId="7DC0857E" w:rsidR="003D605D" w:rsidRPr="007D0792" w:rsidRDefault="00993B6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B368E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49" w:history="1">
              <w:r w:rsidR="00B368E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D605D" w:rsidRPr="00FB2A31" w14:paraId="0D76E85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23853" w14:textId="5AF19A7E" w:rsidR="00B368ED" w:rsidRPr="007D0792" w:rsidRDefault="00B368E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Третьякова Анна Дмитриевна 49 лет  </w:t>
            </w:r>
          </w:p>
          <w:p w14:paraId="579797A6" w14:textId="77777777" w:rsidR="00B368ED" w:rsidRPr="007D0792" w:rsidRDefault="00B368E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1893 г.р., Курская губ., Новооскольский р-н, х.Барсуки; русская; домохозяйка..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г.Ростов-На-Дону..Арестована 23 декабря 1941 г. Приговорена: ВТ войск НКВД Северокавказского ВО 9 июня 1942 г. Приговор: 10 лет лишения свободы, поражен. прав на 5 лет. Умерла 6.8.42 в пути следования, на пристани г.Казань.</w:t>
            </w:r>
          </w:p>
          <w:p w14:paraId="5C6E45C1" w14:textId="6DA1B0CA" w:rsidR="003D605D" w:rsidRPr="007D0792" w:rsidRDefault="00B368E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350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227D9D2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2553D" w14:textId="61A716B6" w:rsidR="00B368ED" w:rsidRPr="007D0792" w:rsidRDefault="00B368E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Третьякова Ефросинья Павловна</w:t>
            </w:r>
            <w:r w:rsidR="00CE0CE9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66 лет  </w:t>
            </w: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</w:t>
            </w:r>
          </w:p>
          <w:p w14:paraId="4ADDEAF7" w14:textId="0EFBF288" w:rsidR="00B368ED" w:rsidRPr="007D0792" w:rsidRDefault="00B368E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1879 г.</w:t>
            </w:r>
            <w:r w:rsidR="00CE0CE9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прож.: Алтайский кр., Тальменский р-н</w:t>
            </w:r>
            <w:r w:rsidR="00CE0CE9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 смерти: 12 ноября 1945 г.</w:t>
            </w:r>
            <w:r w:rsidR="00CE0CE9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Место смерти: в заключении</w:t>
            </w:r>
            <w:r w:rsidR="00CE0CE9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Осуждение: 1931 г.</w:t>
            </w:r>
          </w:p>
          <w:p w14:paraId="17D5ECA9" w14:textId="72F342B5" w:rsidR="00B368ED" w:rsidRPr="007D0792" w:rsidRDefault="00B368E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 спецпоселение</w:t>
            </w:r>
            <w:r w:rsidR="00CE0CE9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3E7ED351" w14:textId="12FF8331" w:rsidR="00E446E1" w:rsidRPr="007D0792" w:rsidRDefault="00B368E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Источники данных: УВД Томской обл.</w:t>
            </w:r>
            <w:r w:rsidR="00CE0CE9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351" w:history="1">
              <w:r w:rsidR="00CE0CE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368ED" w:rsidRPr="00FB2A31" w14:paraId="34CE4C5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7AB0B" w14:textId="6E1C8DFB" w:rsidR="00B368ED" w:rsidRPr="007D0792" w:rsidRDefault="00B368E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Третьякова Лукерья Михайловна</w:t>
            </w:r>
            <w:r w:rsidR="00CE0CE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29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005FBDC" w14:textId="5974DDD7" w:rsidR="00B368ED" w:rsidRPr="007D0792" w:rsidRDefault="00B368E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1915 г.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Алтайский кр., Тальменский р-н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1944 г.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</w:p>
          <w:p w14:paraId="4C68A3EA" w14:textId="1D5F4334" w:rsidR="00B368ED" w:rsidRPr="007D0792" w:rsidRDefault="00B368E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6E6F098D" w14:textId="6F300D09" w:rsidR="00B368ED" w:rsidRPr="007D0792" w:rsidRDefault="00B368E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CE0CE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52" w:history="1">
              <w:r w:rsidR="00CE0CE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368ED" w:rsidRPr="00FB2A31" w14:paraId="53DA0B7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24906" w14:textId="63D87AD3" w:rsidR="00B368ED" w:rsidRPr="007D0792" w:rsidRDefault="00B368E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Третьякова Татьяна Ионовна</w:t>
            </w:r>
            <w:r w:rsidR="00CE0CE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40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5C1A7B2" w14:textId="46ECD84A" w:rsidR="00B368ED" w:rsidRPr="007D0792" w:rsidRDefault="00B368E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1893 г.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Алтайский кр.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1933 г.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6 июня 1931 г.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6953EDE3" w14:textId="6947E397" w:rsidR="00B368ED" w:rsidRPr="007D0792" w:rsidRDefault="00B368E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CE0CE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53" w:history="1">
              <w:r w:rsidR="00CE0CE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368ED" w:rsidRPr="00FB2A31" w14:paraId="6BD7898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DF463" w14:textId="601420F9" w:rsidR="00B368ED" w:rsidRPr="007D0792" w:rsidRDefault="00B368E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Третьякова Ульяна Степановна</w:t>
            </w:r>
            <w:r w:rsidR="00CE0CE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76 лет  </w:t>
            </w:r>
          </w:p>
          <w:p w14:paraId="255997F1" w14:textId="19A54FA4" w:rsidR="00B368ED" w:rsidRPr="007D0792" w:rsidRDefault="00B368E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1870 г.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Алтайский кр.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1946 г.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5 мая 1931 г.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32E3E511" w14:textId="2ED34F17" w:rsidR="00B368ED" w:rsidRPr="007D0792" w:rsidRDefault="00B368E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CE0CE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54" w:history="1">
              <w:r w:rsidR="00CE0CE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368ED" w:rsidRPr="00FB2A31" w14:paraId="63119ED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89819" w14:textId="1C51DD90" w:rsidR="00B368ED" w:rsidRPr="007D0792" w:rsidRDefault="00B368E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Трин Евгения Николаевна</w:t>
            </w:r>
            <w:r w:rsidR="00CE0CE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64 года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02E2791" w14:textId="7941B11A" w:rsidR="00B368ED" w:rsidRPr="007D0792" w:rsidRDefault="00B368E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1887 г.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</w:t>
            </w:r>
            <w:r w:rsidR="008D567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немка,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Ставропольский кр.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14 февраля 1951 г.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1941 г.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немцы (Постановление ГКО № 698-сс 21.09.1941)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46C3DD67" w14:textId="361E12A3" w:rsidR="00B368ED" w:rsidRPr="007D0792" w:rsidRDefault="00B368E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CE0CE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55" w:history="1">
              <w:r w:rsidR="00CE0CE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368ED" w:rsidRPr="00FB2A31" w14:paraId="5F0E9A5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0721B" w14:textId="7F41D3A9" w:rsidR="00B368ED" w:rsidRPr="007D0792" w:rsidRDefault="00B368E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Трипелькорн Мина Кондратьевна</w:t>
            </w:r>
            <w:r w:rsidR="00CE0CE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58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401FA79" w14:textId="61AB9751" w:rsidR="00B368ED" w:rsidRPr="007D0792" w:rsidRDefault="00B368E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1888 г.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="008D567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немка,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Саратовская обл., Куккусский р-н, с. Деллер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17 мая 1946 г.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1941 г.</w:t>
            </w:r>
          </w:p>
          <w:p w14:paraId="10C651DF" w14:textId="7240B961" w:rsidR="00B368ED" w:rsidRPr="007D0792" w:rsidRDefault="00B368E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немцы (Указ ПВС СССР №21/160 от 28.08.1941)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CE0CE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3607A9EC" w14:textId="1DCB3471" w:rsidR="00B368ED" w:rsidRPr="007D0792" w:rsidRDefault="00B368E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CE0CE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56" w:history="1">
              <w:r w:rsidR="00CE0CE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6ACEDA2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282A9" w14:textId="39C746AD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Трисанова Прасковья Павловна 49 лет  </w:t>
            </w:r>
          </w:p>
          <w:p w14:paraId="235B6EA7" w14:textId="2DD5FFF4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1890 г.</w:t>
            </w:r>
            <w:r w:rsidR="0062566D" w:rsidRPr="007D0792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 д. Бурково Ковжинского р-на Ленинградской обл.;</w:t>
            </w:r>
            <w:r w:rsidR="0062566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колхозница, к-з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"</w:t>
            </w:r>
            <w:r w:rsidR="0062566D" w:rsidRPr="007D0792">
              <w:rPr>
                <w:rFonts w:ascii="Arial" w:hAnsi="Arial" w:cs="Arial"/>
                <w:sz w:val="16"/>
                <w:szCs w:val="16"/>
                <w:lang w:val="ru-RU"/>
              </w:rPr>
              <w:t>Путь к коммунизму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".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д. Якшино Ковжинского р-на Ленинградской обл..Арестована 1 декабря 1937 г.</w:t>
            </w:r>
            <w:r w:rsidR="0062566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ВО 7 декабря 1937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к/р агитация.</w:t>
            </w:r>
            <w:r w:rsidR="0062566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10 </w:t>
            </w:r>
            <w:r w:rsidR="0062566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лет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ИТЛ, В</w:t>
            </w:r>
            <w:r w:rsidR="0062566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олжская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ИТК г.</w:t>
            </w:r>
            <w:r w:rsidR="0062566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="0062566D" w:rsidRPr="007D0792">
              <w:rPr>
                <w:rFonts w:ascii="Arial" w:hAnsi="Arial" w:cs="Arial"/>
                <w:sz w:val="16"/>
                <w:szCs w:val="16"/>
                <w:lang w:val="ru-RU"/>
              </w:rPr>
              <w:t>ыбинск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62566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умерла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26.05.39г. Реабилитирована 4 июля 1989 г. прокуратурой Вологодской обл.</w:t>
            </w:r>
          </w:p>
          <w:p w14:paraId="05B0CDAB" w14:textId="315C3F19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Вологодской обл. - подготовительные материалы</w:t>
            </w:r>
            <w:r w:rsidR="0062566D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62566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7" w:history="1">
              <w:r w:rsidR="0062566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5D19966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423D9" w14:textId="01C0A9B8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Трифонова Любовь Васильевна 42 года  </w:t>
            </w:r>
            <w:r w:rsidR="008D567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A300449" w14:textId="7F27F76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1900 г.</w:t>
            </w:r>
            <w:r w:rsidR="0062566D" w:rsidRPr="007D0792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 Псковская обл., Островский р-н, д.Жогари; русская; домохозяйка..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г.Казань..Арестована 10 июня 1938 г.</w:t>
            </w:r>
            <w:r w:rsidR="0062566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НКВД ТАССР 2 октября 1938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58-4. ("систематическая агитация на дискредитацию вождей, неоднократный нелегальный переход границы"). Приговор: 10 лет ИТЛ. Умерла 1.4.42 в г.Казань, в ИТК-1. Реабилитирована 31 июля 1989 г.</w:t>
            </w:r>
          </w:p>
          <w:p w14:paraId="1F21572A" w14:textId="585DBD0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62566D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358" w:history="1">
              <w:r w:rsidR="0062566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00F070F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D18A9" w14:textId="573BB86E" w:rsidR="00E446E1" w:rsidRPr="007D0792" w:rsidRDefault="00E446E1" w:rsidP="007D0792">
            <w:pPr>
              <w:shd w:val="clear" w:color="auto" w:fill="FFFFFF"/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7D0792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ru-RU" w:eastAsia="en-US" w:bidi="ar-SA"/>
              </w:rPr>
              <w:t>Троицкая Валентина Николаевна 54 года</w:t>
            </w:r>
            <w:r w:rsidRPr="007D0792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 </w:t>
            </w:r>
            <w:r w:rsidR="006B026E" w:rsidRPr="007D0792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  </w:t>
            </w:r>
          </w:p>
          <w:p w14:paraId="4097DA4B" w14:textId="651B052C" w:rsidR="00E446E1" w:rsidRPr="007D0792" w:rsidRDefault="00E446E1" w:rsidP="007D0792">
            <w:pPr>
              <w:shd w:val="clear" w:color="auto" w:fill="FFFFFF"/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 1</w:t>
            </w:r>
            <w:r w:rsidRPr="007D0792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888 г., Тверская губ., Новоторжский у., Поведская вол., с.Яконово, "монашка-псаломщица". Осуждена: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ВТ войск НКВД по охране тыла Северо-Западного фронта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24/10/1941. Обвинение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Style w:val="classval1b2"/>
                <w:rFonts w:ascii="Arial" w:hAnsi="Arial" w:cs="Arial"/>
                <w:sz w:val="16"/>
                <w:szCs w:val="16"/>
                <w:lang w:val="ru-RU"/>
              </w:rPr>
              <w:t>"участие в нелегальных богослужениях, где проводилась а/с агитация"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 Статья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Style w:val="classval1b7"/>
                <w:rFonts w:ascii="Arial" w:hAnsi="Arial" w:cs="Arial"/>
                <w:sz w:val="16"/>
                <w:szCs w:val="16"/>
                <w:lang w:val="ru-RU"/>
              </w:rPr>
              <w:t>ст.58–10 ч.2.,58–11 УК РСФСР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"Дело тайной церковной общины. Вышний Волочек, 1941г."</w:t>
            </w:r>
            <w:r w:rsidRPr="007D0792">
              <w:rPr>
                <w:rFonts w:ascii="Arial" w:eastAsia="Times New Roman" w:hAnsi="Arial" w:cs="Arial"/>
                <w:kern w:val="0"/>
                <w:sz w:val="16"/>
                <w:szCs w:val="16"/>
                <w:lang w:eastAsia="en-US" w:bidi="ar-SA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Style w:val="classval1bc"/>
                <w:rFonts w:ascii="Arial" w:hAnsi="Arial" w:cs="Arial"/>
                <w:sz w:val="16"/>
                <w:szCs w:val="16"/>
                <w:lang w:val="ru-RU"/>
              </w:rPr>
              <w:t xml:space="preserve">10 лет ИТЛ с последующим </w:t>
            </w:r>
            <w:r w:rsidR="00AF5C1E" w:rsidRPr="007D0792">
              <w:rPr>
                <w:rStyle w:val="classval1bc"/>
                <w:rFonts w:ascii="Arial" w:hAnsi="Arial" w:cs="Arial"/>
                <w:sz w:val="16"/>
                <w:szCs w:val="16"/>
                <w:lang w:val="ru-RU"/>
              </w:rPr>
              <w:t>п/п</w:t>
            </w:r>
            <w:r w:rsidRPr="007D0792">
              <w:rPr>
                <w:rStyle w:val="classval1bc"/>
                <w:rFonts w:ascii="Arial" w:hAnsi="Arial" w:cs="Arial"/>
                <w:sz w:val="16"/>
                <w:szCs w:val="16"/>
                <w:lang w:val="ru-RU"/>
              </w:rPr>
              <w:t xml:space="preserve"> на 5 лет с конфискацией лично принадлежащего имущества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 Умерла в заключении 9 апреля 1942 г.,</w:t>
            </w:r>
            <w:r w:rsidR="006B026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пос.Явенга, </w:t>
            </w:r>
            <w:r w:rsidR="006B026E" w:rsidRPr="007D0792">
              <w:rPr>
                <w:rFonts w:ascii="Arial" w:hAnsi="Arial" w:cs="Arial"/>
                <w:sz w:val="16"/>
                <w:szCs w:val="16"/>
                <w:lang w:val="ru-RU"/>
              </w:rPr>
              <w:t>Вятлаг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 Вожегодский ОЛП-3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участок "13 квартал", лазарет </w:t>
            </w:r>
            <w:r w:rsidRPr="007D0792">
              <w:rPr>
                <w:rFonts w:ascii="Arial" w:eastAsia="Times New Roman" w:hAnsi="Arial" w:cs="Arial"/>
                <w:kern w:val="0"/>
                <w:sz w:val="16"/>
                <w:szCs w:val="16"/>
                <w:lang w:eastAsia="en-US" w:bidi="ar-SA"/>
              </w:rPr>
              <w:t>N</w:t>
            </w:r>
            <w:r w:rsidRPr="007D0792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2. (акт о погребении </w:t>
            </w:r>
            <w:r w:rsidRPr="007D0792">
              <w:rPr>
                <w:rFonts w:ascii="Arial" w:eastAsia="Times New Roman" w:hAnsi="Arial" w:cs="Arial"/>
                <w:kern w:val="0"/>
                <w:sz w:val="16"/>
                <w:szCs w:val="16"/>
                <w:lang w:eastAsia="en-US" w:bidi="ar-SA"/>
              </w:rPr>
              <w:t>N</w:t>
            </w:r>
            <w:r w:rsidRPr="007D0792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380 от 09.04.1942г.).</w:t>
            </w:r>
          </w:p>
          <w:p w14:paraId="1C9E535A" w14:textId="69ACB49B" w:rsidR="00E446E1" w:rsidRPr="007D0792" w:rsidRDefault="00E446E1" w:rsidP="007D0792">
            <w:pPr>
              <w:shd w:val="clear" w:color="auto" w:fill="FFFFFF"/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 w:rsidR="006B026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59" w:history="1">
              <w:r w:rsidR="006B026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7D0792" w14:paraId="1CF8D0B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9D82C" w14:textId="01A0761C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Тронина Мира Александровна  57 лет  </w:t>
            </w:r>
            <w:r w:rsidR="00AF5C1E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756C4D0" w14:textId="49CC41C1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г.Нолинск Кировской обл.; русская; Приговорена: ОСО при НКВД СССР 20 июня 1942 г., обв.:  в а/с агитации. Приговор: к 8 годам ИТЛ. Прибыла в Карлаг 03.10.1942 из тюрьмы-9 г.Свияжска. В АЛЖИРе находилась с 26.10.1942 до 09.07.1943. </w:t>
            </w:r>
            <w:r w:rsidRPr="007D0792">
              <w:rPr>
                <w:rFonts w:ascii="Arial" w:hAnsi="Arial" w:cs="Arial"/>
                <w:sz w:val="16"/>
                <w:szCs w:val="16"/>
              </w:rPr>
              <w:t>Умерла 9.07.1943.</w:t>
            </w:r>
          </w:p>
          <w:p w14:paraId="76C920B6" w14:textId="365E366F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AF5C1E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360" w:history="1">
              <w:r w:rsidR="00AF5C1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5C2317F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B5EE3" w14:textId="291F43D5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Тронина Муза Александровна 56 лет  </w:t>
            </w:r>
          </w:p>
          <w:p w14:paraId="0223E79C" w14:textId="596261B2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1886 г., Кировская обл., г.Нолинск; русская; Арестована 5 ноября 1941 г. Приговорена: Особым совещанием НКВД СССР 20 июня 1942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 ч.2, 58-11 ("участница а/с группы, пораженческая агитация, клевета на материальное положение трудящихся").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8 лет ИТЛ. Умерла в заключении. Реабилитирована 26 марта 1990 г.</w:t>
            </w:r>
          </w:p>
          <w:p w14:paraId="3679078A" w14:textId="4D3B40CC" w:rsidR="00E446E1" w:rsidRPr="007D0792" w:rsidRDefault="00E446E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7A7272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361" w:history="1">
              <w:r w:rsidR="007A727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630A4" w:rsidRPr="00FB2A31" w14:paraId="650FE7A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636A6" w14:textId="21A025DC" w:rsidR="00D630A4" w:rsidRPr="007D0792" w:rsidRDefault="00D630A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Тропина Анна Ивановна</w:t>
            </w:r>
            <w:r w:rsidR="007A727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56 лет</w:t>
            </w:r>
            <w:r w:rsidR="007A727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4155A06C" w14:textId="454596F7" w:rsidR="00D630A4" w:rsidRPr="007D0792" w:rsidRDefault="00D630A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1880 г.</w:t>
            </w:r>
            <w:r w:rsidR="007A7272" w:rsidRPr="007D0792">
              <w:rPr>
                <w:rFonts w:ascii="Arial" w:hAnsi="Arial" w:cs="Arial"/>
                <w:sz w:val="16"/>
                <w:szCs w:val="16"/>
                <w:lang w:val="ru-RU"/>
              </w:rPr>
              <w:t>р., прож.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: Новосибирская обл.</w:t>
            </w:r>
            <w:r w:rsidR="007A727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1936 г.</w:t>
            </w:r>
            <w:r w:rsidR="007A727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7A727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1931 г.</w:t>
            </w:r>
            <w:r w:rsidR="007A727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7A727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 w:rsidR="007A727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357BAFB1" w14:textId="38F25CD0" w:rsidR="00D630A4" w:rsidRPr="007D0792" w:rsidRDefault="00D630A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</w:t>
            </w:r>
            <w:r w:rsidR="007A727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62" w:history="1">
              <w:r w:rsidR="007A727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630A4" w:rsidRPr="00FB2A31" w14:paraId="29A2BED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B6AAE" w14:textId="6A910D27" w:rsidR="00D630A4" w:rsidRPr="007D0792" w:rsidRDefault="00D630A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Тропман </w:t>
            </w:r>
            <w:r w:rsidR="007A727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(Герман)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Люция Андреевна</w:t>
            </w:r>
            <w:r w:rsidR="007A727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37 лет</w:t>
            </w:r>
            <w:r w:rsidR="007A727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B4F7E57" w14:textId="719149D4" w:rsidR="00D630A4" w:rsidRPr="007D0792" w:rsidRDefault="00D630A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1918 г.</w:t>
            </w:r>
            <w:r w:rsidR="007A727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немка, </w:t>
            </w:r>
            <w:r w:rsidR="007A7272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: Ставропольский кр., г. Ессентуки</w:t>
            </w:r>
            <w:r w:rsidR="007A727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1 сентября 1955 г.</w:t>
            </w:r>
            <w:r w:rsidR="007A727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7A727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1941 г.</w:t>
            </w:r>
            <w:r w:rsidR="007A727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немцы (Постановление ГКО № 698-сс 21.09.1941)</w:t>
            </w:r>
            <w:r w:rsidR="007A727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 w:rsidR="007A727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2E37B18A" w14:textId="293E9E56" w:rsidR="00D630A4" w:rsidRPr="007D0792" w:rsidRDefault="00D630A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</w:t>
            </w:r>
            <w:r w:rsidR="007A727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63" w:history="1">
              <w:r w:rsidR="007A727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630A4" w:rsidRPr="00FB2A31" w14:paraId="6D8C93A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187A2" w14:textId="41B110CF" w:rsidR="003051D3" w:rsidRPr="007D0792" w:rsidRDefault="003051D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Тропникова Агрипина Семеновна</w:t>
            </w:r>
            <w:r w:rsidR="00DD2B4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39 лет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0F4317E" w14:textId="45BA04D2" w:rsidR="003051D3" w:rsidRPr="007D0792" w:rsidRDefault="003051D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1901 г.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="007A7272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: Новосибирская обл.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1940 г.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5 мая 1931 г.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63812C47" w14:textId="71B6CF98" w:rsidR="00D630A4" w:rsidRPr="007D0792" w:rsidRDefault="003051D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</w:t>
            </w:r>
            <w:r w:rsidR="007A727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A727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4" w:history="1">
              <w:r w:rsidR="007A727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051D3" w:rsidRPr="00FB2A31" w14:paraId="1C4B088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11F8B" w14:textId="6F144782" w:rsidR="003051D3" w:rsidRPr="007D0792" w:rsidRDefault="003051D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Трофимова Анна Федоровна</w:t>
            </w:r>
            <w:r w:rsidR="00DD2B4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71 год 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C86888D" w14:textId="49802391" w:rsidR="003051D3" w:rsidRPr="007D0792" w:rsidRDefault="003051D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1872 г.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="007A7272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: Алтайский кр.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1943 г.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1931 г.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46CF5DB7" w14:textId="12DE0A0C" w:rsidR="003051D3" w:rsidRPr="007D0792" w:rsidRDefault="003051D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</w:t>
            </w:r>
            <w:r w:rsidR="007A727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A727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5" w:history="1">
              <w:r w:rsidR="007A727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051D3" w:rsidRPr="00FB2A31" w14:paraId="4C397A3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B6FF6" w14:textId="7B6A80DB" w:rsidR="003051D3" w:rsidRPr="007D0792" w:rsidRDefault="003051D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Трофимова Анна Филипповна</w:t>
            </w:r>
            <w:r w:rsidR="00DD2B4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54 года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4C0D0AC8" w14:textId="5C7A6DE9" w:rsidR="003051D3" w:rsidRPr="007D0792" w:rsidRDefault="003051D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1878 г.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="007A7272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: Алтайский кр., Змеиногорский р-н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1932 г.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1931 г.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0591FA3C" w14:textId="50CCBB1F" w:rsidR="003051D3" w:rsidRPr="007D0792" w:rsidRDefault="003051D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</w:t>
            </w:r>
            <w:r w:rsidR="007A727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A727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6" w:history="1">
              <w:r w:rsidR="007A727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051D3" w:rsidRPr="00FB2A31" w14:paraId="54D9401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C7FAC" w14:textId="67F9151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Трофимова Евгения Ивановна</w:t>
            </w:r>
            <w:r w:rsidR="00DD2B4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59 лет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9AA0A18" w14:textId="56881CB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1895 г.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 м.р.: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Симферополь Крымская обл.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немка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>, б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ухгалтер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7A727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: п. Липовка Келлеровский р-н Кокчетавская обл.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27 августа 1954 г.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г. Челябинск, умерла 27.08.1954</w:t>
            </w:r>
          </w:p>
          <w:p w14:paraId="6B5210CF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ГУВД Челябинской обл. фонд № 20 Арх. № 1429</w:t>
            </w:r>
          </w:p>
          <w:p w14:paraId="541215C0" w14:textId="250FCCE6" w:rsidR="003051D3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ГУВД Челябинской обл.</w:t>
            </w:r>
            <w:r w:rsidR="007A727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67" w:history="1">
              <w:r w:rsidR="007A727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5A4CB5" w14:paraId="59D5871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B1D7E" w14:textId="2CEF294D" w:rsidR="00DD2B4A" w:rsidRPr="007D0792" w:rsidRDefault="00DD2B4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Трофимова Прасковья Никитична 37 лет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</w:p>
          <w:p w14:paraId="57B72E82" w14:textId="77777777" w:rsidR="00DD2B4A" w:rsidRPr="007D0792" w:rsidRDefault="00DD2B4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 1902 г., с.Потьма Галицинского р-на Куйбышевского края; русская; Приговорена: ОСО при НКВД СССР 10 декабря 1937 г., обв.: ЧСИР. Приговор: к 8 годам ИТЛ. Прибыла в Акмолинское ЛО 25.02.1938. В АЛЖИРе находилась до 24.06.1939. 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Умерла 26.08.1939.</w:t>
            </w:r>
          </w:p>
          <w:p w14:paraId="74541C7B" w14:textId="298012DC" w:rsidR="00E446E1" w:rsidRPr="007D0792" w:rsidRDefault="00DD2B4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368" w:history="1">
              <w:r w:rsidRPr="007D0792">
                <w:rPr>
                  <w:rStyle w:val="Hyperlink"/>
                  <w:rFonts w:ascii="Arial" w:hAnsi="Arial" w:cs="Arial"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46E1" w:rsidRPr="00FB2A31" w14:paraId="70BB77A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CE88C" w14:textId="1B61E71E" w:rsidR="00535946" w:rsidRPr="007D0792" w:rsidRDefault="00535946" w:rsidP="007D07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Трофимова Ульяна Ивановна</w:t>
            </w:r>
            <w:r w:rsidR="00DD2B4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75 лет</w:t>
            </w:r>
            <w:r w:rsidR="00DD2B4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55B098B7" w14:textId="63B4860E" w:rsidR="00535946" w:rsidRPr="007D0792" w:rsidRDefault="00535946" w:rsidP="007D07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1871 г.</w:t>
            </w:r>
            <w:r w:rsidR="00DD2B4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="007A727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Новосибирская обл., Кочковский р-н</w:t>
            </w:r>
            <w:r w:rsidR="00DD2B4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25 октября 1946 г.</w:t>
            </w:r>
            <w:r w:rsidR="00DD2B4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DD2B4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1930 г.</w:t>
            </w:r>
          </w:p>
          <w:p w14:paraId="34F5DA4B" w14:textId="092E7702" w:rsidR="00535946" w:rsidRPr="007D0792" w:rsidRDefault="00535946" w:rsidP="007D07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DD2B4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DD2B4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33702801" w14:textId="41F4BAD9" w:rsidR="00E446E1" w:rsidRPr="007D0792" w:rsidRDefault="00535946" w:rsidP="007D07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DD2B4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69" w:history="1">
              <w:r w:rsidR="00DD2B4A" w:rsidRPr="007D0792">
                <w:rPr>
                  <w:rStyle w:val="Hyperlink"/>
                  <w:rFonts w:ascii="Arial" w:hAnsi="Arial" w:cs="Arial"/>
                  <w:b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364ED19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BC108" w14:textId="15EC32F5" w:rsidR="00535946" w:rsidRPr="007D0792" w:rsidRDefault="00535946" w:rsidP="007D07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Трофимова Фетинья Яков</w:t>
            </w:r>
            <w:r w:rsidR="00D8610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левна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D8610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68 лет</w:t>
            </w:r>
            <w:r w:rsidR="00D8610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59B0945" w14:textId="71CC655B" w:rsidR="00535946" w:rsidRPr="007D0792" w:rsidRDefault="00535946" w:rsidP="007D07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1878 г.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="007A7272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: Алтайский кр.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1946 г.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1931 г.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3CE4F319" w14:textId="52A0BC6D" w:rsidR="00535946" w:rsidRPr="007D0792" w:rsidRDefault="00535946" w:rsidP="007D07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</w:t>
            </w:r>
            <w:r w:rsidR="00DD2B4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D2B4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0" w:history="1">
              <w:r w:rsidR="00DD2B4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45062E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67722" w14:textId="0D16EA43" w:rsidR="00535946" w:rsidRPr="007D0792" w:rsidRDefault="00535946" w:rsidP="007D07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Трофимчик Серафима Самуиловна 40 лет     </w:t>
            </w:r>
          </w:p>
          <w:p w14:paraId="70756E7E" w14:textId="1C22CFE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1905 г.</w:t>
            </w:r>
            <w:r w:rsidR="00D8610E" w:rsidRPr="007D0792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д. Карачевщина Гресского р-на Минской обл.; </w:t>
            </w:r>
            <w:r w:rsidR="00D8610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белоруска; образование н/начальное; колхозница, Колхоз "Вольная праца". Арестована 24 ноября 1944 г.  Приговорена: судебный орган 7 мая 1945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63-1 УК БССР - измена Родине. Приговор: 15 лет ИТЛ, конфискация имущества, отбыв.: Воркутлаг, ст.Конева, умерла в ИТЛ 25.12.1945.</w:t>
            </w:r>
            <w:r w:rsidR="00D8610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5 ноября 1956 г. ВТ БВО</w:t>
            </w:r>
          </w:p>
          <w:p w14:paraId="2E3C247C" w14:textId="52260422" w:rsidR="00535946" w:rsidRPr="007D0792" w:rsidRDefault="00535946" w:rsidP="007D07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Белорусский "Мемориал"</w:t>
            </w:r>
            <w:r w:rsidR="00D8610E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371" w:history="1">
              <w:r w:rsidR="00D8610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1FC4B3C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AC90E" w14:textId="30AF9B7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Троцкая Елена Владимировна 22 года     </w:t>
            </w:r>
          </w:p>
          <w:p w14:paraId="3B9FE8DD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1919 г., г. Ленинград; полька; образование н/среднее; БОЗ.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Глубокский р-н, Глубокое. Арестована 27 февраля 1941 г.  Приговорена: ОСО 18 июня 1941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64, 76 УК БССР - Деятельность в составе а/с повстанческой орг-ции. Приговор: 8 лет ИТЛ. 18.06.1941 г. постановление отменено в связи со смертью обвиняемой., умерла Реабилитирована 4 июня 1992 г. Прокуратура Витебской обл.</w:t>
            </w:r>
          </w:p>
          <w:p w14:paraId="0F0A78B0" w14:textId="2C569733" w:rsidR="00535946" w:rsidRPr="007D0792" w:rsidRDefault="00535946" w:rsidP="007D0792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Источник данных: БД "Жертвы политического террора в СССР"; Белорусский "Мемориал"</w:t>
            </w:r>
            <w:r w:rsidR="00D8610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72" w:history="1">
              <w:r w:rsidR="00D8610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3EAEA06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33D08" w14:textId="2F7A1421" w:rsidR="00535946" w:rsidRPr="007D0792" w:rsidRDefault="00535946" w:rsidP="007D079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Трубач Екатерина Андреевна 34 года  </w:t>
            </w:r>
          </w:p>
          <w:p w14:paraId="1F79464F" w14:textId="77777777" w:rsidR="00535946" w:rsidRPr="007D0792" w:rsidRDefault="00535946" w:rsidP="007D079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м.р.: Украинская ССР, Николаевская обл., Бериславский р-н, д. Кайры, украинка, прож.: Украинская ССР, Николаевская обл., Бериславский р-н, д. Кайры, арестована 05.08.1937. Обвин.: ст.58-10 УК РСФСР.  Приговор: тройкой при УНКВД Николаевской обл., 28.10.1937 — 8 лет лишения свободы. Прибыла в Ухтижемлаг _09.07.1938_ из тюрьмы г.Херсона, Умерла _10.04.1942. </w:t>
            </w:r>
          </w:p>
          <w:p w14:paraId="62E9CEC7" w14:textId="0C82AEC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Коми , т.9, ч.1</w:t>
            </w:r>
            <w:r w:rsidR="00D8610E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373" w:history="1">
              <w:r w:rsidR="00D8610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4643C" w:rsidRPr="00FB2A31" w14:paraId="7A34E57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568CD" w14:textId="17D92012" w:rsidR="0044643C" w:rsidRPr="007D0792" w:rsidRDefault="0044643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Трубачева Фекла Михайловна 3 года   </w:t>
            </w:r>
          </w:p>
          <w:p w14:paraId="49B07707" w14:textId="3FE522C1" w:rsidR="0044643C" w:rsidRPr="007D0792" w:rsidRDefault="0044643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1913 г.р. прож.: Алтайский кр., Косихинский р-н, с. В-Бобровка, Дата смерти: 21 июня 1936 г. Место смерти: в заключении. Осуждение: 1930 г.</w:t>
            </w:r>
          </w:p>
          <w:p w14:paraId="6961790B" w14:textId="53F17D34" w:rsidR="0044643C" w:rsidRPr="007D0792" w:rsidRDefault="0044643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спецпоселение. Место отбывания: Томской обл.</w:t>
            </w:r>
          </w:p>
          <w:p w14:paraId="228F9ADD" w14:textId="65660937" w:rsidR="0044643C" w:rsidRPr="007D0792" w:rsidRDefault="0044643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374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9CF300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C6FC6" w14:textId="65E3274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Трубецкая Елизавета Владимировна 54 года        </w:t>
            </w:r>
          </w:p>
          <w:p w14:paraId="75FC8189" w14:textId="0D42ED3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1889 г.</w:t>
            </w:r>
            <w:r w:rsidR="00D8610E" w:rsidRPr="007D0792">
              <w:rPr>
                <w:rFonts w:ascii="Arial" w:hAnsi="Arial" w:cs="Arial"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.р.:</w:t>
            </w:r>
            <w:r w:rsidR="00D8610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Москва</w:t>
            </w:r>
            <w:r w:rsidR="00D8610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D8610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из дворян</w:t>
            </w:r>
            <w:r w:rsidR="00D8610E" w:rsidRPr="007D0792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бразование: среднее, гимназия</w:t>
            </w:r>
            <w:r w:rsidR="00D8610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="00D8610E" w:rsidRPr="007D0792">
              <w:rPr>
                <w:rFonts w:ascii="Arial" w:hAnsi="Arial" w:cs="Arial"/>
                <w:sz w:val="16"/>
                <w:szCs w:val="16"/>
                <w:lang w:val="ru-RU"/>
              </w:rPr>
              <w:t>, п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рож.: Московская обл., Талдомский р-н, дер. Высочки</w:t>
            </w:r>
          </w:p>
          <w:p w14:paraId="5E5D364B" w14:textId="5109194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б/п</w:t>
            </w:r>
            <w:r w:rsidR="00D8610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7 февраля 1943 г.</w:t>
            </w:r>
            <w:r w:rsidR="00D8610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заключении, областная тюремная больница</w:t>
            </w:r>
            <w:r w:rsidR="00D8610E" w:rsidRPr="007D0792">
              <w:rPr>
                <w:rFonts w:ascii="Arial" w:hAnsi="Arial" w:cs="Arial"/>
                <w:sz w:val="16"/>
                <w:szCs w:val="16"/>
                <w:lang w:val="ru-RU"/>
              </w:rPr>
              <w:t>. Арестована 3 января 1943 г.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: Талдомское р/о УНКВД МО</w:t>
            </w:r>
          </w:p>
          <w:p w14:paraId="6CD73FF2" w14:textId="4A7A4F9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Обвин.: а/с агитация, пораженческие настроения, восхваление фашистского строя и царского строя</w:t>
            </w:r>
            <w:r w:rsidR="00D8610E" w:rsidRPr="007D0792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58-10 ч. 2</w:t>
            </w:r>
            <w:r w:rsidR="00D8610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за смертью обвиняемого</w:t>
            </w:r>
            <w:r w:rsidR="00D8610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прекращения дела: 15 февраля 1943 г.</w:t>
            </w:r>
            <w:r w:rsidR="00D8610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 8 марта 1992 г.</w:t>
            </w:r>
            <w:r w:rsidR="00D8610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Прокуратура Московской обл. (Ее муж </w:t>
            </w:r>
            <w:hyperlink r:id="rId375" w:history="1">
              <w:r w:rsidR="00A2548B" w:rsidRPr="00A2548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Трубецкой_Владимир_Сергеевич</w:t>
              </w:r>
            </w:hyperlink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1891 г.р., расстрелян 30 октября 1937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г., ее дочь</w:t>
            </w:r>
            <w:r w:rsidR="00A2548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6" w:history="1">
              <w:r w:rsidR="00A2548B" w:rsidRPr="00A2548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Трубецкая_Варвара_Владимировна</w:t>
              </w:r>
            </w:hyperlink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1916 г.р., расстреляна 30 октября 1937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г., ее сын</w:t>
            </w:r>
            <w:r w:rsidR="00A2548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7" w:history="1">
              <w:r w:rsidR="00A2548B" w:rsidRPr="00A2548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Трубецкой_Григорий_Владимирович</w:t>
              </w:r>
            </w:hyperlink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1915 г.р., в 1937 г. осужден на 10 лет ИТЛ</w:t>
            </w:r>
            <w:r w:rsidR="00625832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25832">
              <w:rPr>
                <w:rFonts w:ascii="Arial" w:hAnsi="Arial" w:cs="Arial"/>
                <w:sz w:val="16"/>
                <w:szCs w:val="16"/>
                <w:lang w:val="ru-RU"/>
              </w:rPr>
              <w:t xml:space="preserve">ее сын </w:t>
            </w:r>
            <w:hyperlink r:id="rId378" w:history="1">
              <w:r w:rsidR="00625832" w:rsidRPr="00625832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Трубецкой_Андрей_Владимирович</w:t>
              </w:r>
            </w:hyperlink>
            <w:r w:rsidR="00625832">
              <w:rPr>
                <w:rFonts w:ascii="Arial" w:hAnsi="Arial" w:cs="Arial"/>
                <w:sz w:val="16"/>
                <w:szCs w:val="16"/>
                <w:lang w:val="ru-RU"/>
              </w:rPr>
              <w:t xml:space="preserve"> 1920 г.р., осужден в </w:t>
            </w:r>
            <w:r w:rsidR="00625832" w:rsidRPr="00625832">
              <w:rPr>
                <w:rFonts w:ascii="Arial" w:hAnsi="Arial" w:cs="Arial"/>
                <w:sz w:val="16"/>
                <w:szCs w:val="16"/>
                <w:lang w:val="ru-RU"/>
              </w:rPr>
              <w:t>1949</w:t>
            </w:r>
            <w:r w:rsidR="00625832" w:rsidRPr="00625832">
              <w:rPr>
                <w:rFonts w:ascii="Arial" w:hAnsi="Arial" w:cs="Arial"/>
                <w:sz w:val="16"/>
                <w:szCs w:val="16"/>
              </w:rPr>
              <w:t> </w:t>
            </w:r>
            <w:r w:rsidR="00625832" w:rsidRPr="00625832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625832">
              <w:rPr>
                <w:rFonts w:ascii="Arial" w:hAnsi="Arial" w:cs="Arial"/>
                <w:sz w:val="16"/>
                <w:szCs w:val="16"/>
                <w:lang w:val="ru-RU"/>
              </w:rPr>
              <w:t xml:space="preserve"> на 10 лет ИТЛ;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ее дочь</w:t>
            </w:r>
            <w:hyperlink r:id="rId379" w:history="1">
              <w:r w:rsidR="00A2548B" w:rsidRPr="00A2548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Трубецкая_Александра_Владимировна</w:t>
              </w:r>
            </w:hyperlink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1918 г.р., в 1937 г. осуждена на 10 лет ИТЛ)</w:t>
            </w:r>
            <w:r w:rsidR="00D8610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Архивное дело: ГА РФ. Д. П-11274 (1942), Д. П-60406 (1938)</w:t>
            </w:r>
          </w:p>
          <w:p w14:paraId="18BD1B5B" w14:textId="34AFED5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D8610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80" w:history="1">
              <w:r w:rsidR="00D8610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4643C" w:rsidRPr="00FB2A31" w14:paraId="787E62F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E8045" w14:textId="3FDE409B" w:rsidR="0044643C" w:rsidRPr="007D0792" w:rsidRDefault="0044643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Трубина Наталия Тимофеевна </w:t>
            </w:r>
            <w:r w:rsidR="008430CB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65 лет  </w:t>
            </w: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</w:t>
            </w:r>
          </w:p>
          <w:p w14:paraId="50A422E7" w14:textId="5134AF05" w:rsidR="0044643C" w:rsidRPr="007D0792" w:rsidRDefault="0044643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1867 г.р., прож.: Алтайский кр., Локтевский р-н, с. Золотуха. Дата смерти: 19 декабря 1932 г. Место смерти: в заключении</w:t>
            </w:r>
          </w:p>
          <w:p w14:paraId="37187BB5" w14:textId="55A83E3E" w:rsidR="0044643C" w:rsidRPr="007D0792" w:rsidRDefault="0044643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Осуждение: 1931 г. Приговор: спецпоселение. Место отбывания: Томской обл.</w:t>
            </w:r>
          </w:p>
          <w:p w14:paraId="2DB79FE8" w14:textId="3D19F341" w:rsidR="0044643C" w:rsidRPr="007D0792" w:rsidRDefault="0044643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381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4643C" w:rsidRPr="00FB2A31" w14:paraId="5DA0D3A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A02F9" w14:textId="7E055637" w:rsidR="0044643C" w:rsidRPr="007D0792" w:rsidRDefault="0044643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Трубицина Мария Кузьмовна</w:t>
            </w:r>
            <w:r w:rsidR="008430CB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68 лет  </w:t>
            </w:r>
          </w:p>
          <w:p w14:paraId="46BB6721" w14:textId="4EC913EB" w:rsidR="0044643C" w:rsidRPr="007D0792" w:rsidRDefault="0044643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1866 г.</w:t>
            </w:r>
            <w:r w:rsidR="008430CB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прож</w:t>
            </w:r>
            <w:r w:rsidR="008430CB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: Читинская обл.</w:t>
            </w:r>
            <w:r w:rsidR="008430CB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 смерти: 1934 г.</w:t>
            </w:r>
            <w:r w:rsidR="008430CB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Место смерти: в заключении</w:t>
            </w:r>
            <w:r w:rsidR="008430CB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Осуждение: 1933 г.</w:t>
            </w:r>
            <w:r w:rsidR="008430CB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8430CB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 спецпоселение</w:t>
            </w:r>
            <w:r w:rsidR="008430CB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23A720C4" w14:textId="34B5697C" w:rsidR="0044643C" w:rsidRPr="007D0792" w:rsidRDefault="0044643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382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163C83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91B6B" w14:textId="509337B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Трубкович Вера Мироновна 51 год       </w:t>
            </w:r>
          </w:p>
          <w:p w14:paraId="2FDDA69F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1893 г.р., м.р.: г. Луганск, УССР, еврейка. Образование: высшее, врач больницы им. 26 Бакинских комиссаров. Прож.: г. Баку, ул. Карганова (Расула Рза), д.14, кв.14. Арестована: 15 ноября 1937 г., г. Баку, органами НКВД Азербайджанской ССР. Обвинение: ЧСИР. Осуждение: 9 апреля 1938 г. Осудивший орган: ОСО при НКВД СССР. Приговор: 8 лет ИТЛ. Место отбывания: Мордовия, Темлаг. Дата смерти: 1944 г. Место смерти: Мордовия</w:t>
            </w:r>
          </w:p>
          <w:p w14:paraId="654DF7ED" w14:textId="63C217B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 реабилитации: 30 июня 1956 г. Военная Коллегия Верховного Суда СССР. Архивное дело: Архив СГБ АР; Архив НИПЦ Мемориал, Ф. 1. Оп. 3. Д. 5163, 5164. (Ее муж</w:t>
            </w:r>
            <w:r w:rsidR="006C2B5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383" w:history="1">
              <w:r w:rsidR="006C2B51" w:rsidRPr="006C2B51">
                <w:rPr>
                  <w:rStyle w:val="Hyperlink"/>
                  <w:rFonts w:ascii="Arial" w:hAnsi="Arial" w:cs="Arial"/>
                  <w:iCs/>
                  <w:sz w:val="16"/>
                  <w:szCs w:val="16"/>
                  <w:lang w:val="ru-RU"/>
                </w:rPr>
                <w:t>Трубкович_Петр_Борисович</w:t>
              </w:r>
            </w:hyperlink>
            <w:r w:rsidR="006C2B5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1895 г.р., расстрелян 30 декабря 1937г)</w:t>
            </w:r>
          </w:p>
          <w:p w14:paraId="591F5098" w14:textId="33616A4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C2B5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Источники данных: Письмо Службы Государственной Безопасности Азербайджанской Республики</w:t>
            </w:r>
            <w:r w:rsidR="0044643C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; </w:t>
            </w:r>
            <w:hyperlink r:id="rId384" w:history="1">
              <w:r w:rsidR="0044643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0821DA3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23857" w14:textId="7962EFF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Трунова Екатерина Николаевна 61 год  </w:t>
            </w:r>
          </w:p>
          <w:p w14:paraId="14E81323" w14:textId="10C14FD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1881 г., г. Борисоглебск; Медсестра. Прож.: г. Москва, ул. Б. Спасская, 15, кв. 10. Арестована 24 ноября 1941 г. УНКВД МО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УНКВД по Новосибирской области 21 мая 1942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за а/с агитацию (ст. 58-10 ч.2 УК РСФСР).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дело прекращено с связи со смертью. Реабилитирована в июне 2003 г. Прокуратура г.Москвы</w:t>
            </w:r>
          </w:p>
          <w:p w14:paraId="2632DBAA" w14:textId="3AAFD63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Прокуратура г.Москвы</w:t>
            </w:r>
            <w:r w:rsidR="0044643C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385" w:history="1">
              <w:r w:rsidR="0044643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76BA34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CE7BE" w14:textId="5BED0F4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Трусат Марта Оттовна  32 года  </w:t>
            </w:r>
          </w:p>
          <w:p w14:paraId="0B131841" w14:textId="0407050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Марфа) 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1909 г., д.Васупелен, Германия; немка; Приговорена: ОСО при НКВД СССР 16 декабря 1937 г., обв.: ЧСИР.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Акмолинское ЛО 22.02.1938 из тюрьмы г.Ворошиловграда. Умерла в Карлаге 31.07.1941.</w:t>
            </w:r>
          </w:p>
          <w:p w14:paraId="769619E0" w14:textId="1167264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44643C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386" w:history="1">
              <w:r w:rsidR="0044643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06E3F84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1A788" w14:textId="33E1196D" w:rsidR="00535946" w:rsidRPr="007D0792" w:rsidRDefault="00535946" w:rsidP="007D0792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Трухина Дарья Константиновна</w:t>
            </w:r>
            <w:r w:rsidR="005F375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F375B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смерти</w:t>
            </w:r>
          </w:p>
          <w:p w14:paraId="016D8C24" w14:textId="282F32C8" w:rsidR="00535946" w:rsidRPr="007D0792" w:rsidRDefault="00535946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1903 г.р., м.р.: Забайкальская обл., Акшинский уезд, с. Нижний Ульхун, русская. Работала в артели «Работница». прож.: г. Чита. Обвинение: в соответствии с циркуляром НКВД и Прокуратуры СССР № 215/51с от _30.05.1942_ г. «О репрессировании членов семей изменников Родины»</w:t>
            </w:r>
          </w:p>
          <w:p w14:paraId="1561205E" w14:textId="5AC4BB9A" w:rsidR="00535946" w:rsidRPr="007D0792" w:rsidRDefault="00535946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Особым Совещанием при НКВД СССР, 13.01.1943 — к ссылке на 5 лет в Якутскую АССР., Умерла в Якутии (дата не указана). Реабилитация: прокуратурой Читинской обл., 24.10.1989 </w:t>
            </w:r>
          </w:p>
          <w:p w14:paraId="493B66CF" w14:textId="149A81F9" w:rsidR="00535946" w:rsidRPr="007D0792" w:rsidRDefault="00535946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Читинской обл. , т.6</w:t>
            </w:r>
            <w:r w:rsidR="0044643C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87" w:history="1">
              <w:r w:rsidR="0044643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86FE89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62361" w14:textId="4325BA5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</w:t>
            </w:r>
            <w:r w:rsidR="000B58D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рушевич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К</w:t>
            </w:r>
            <w:r w:rsidR="000B58D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сения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У</w:t>
            </w:r>
            <w:r w:rsidR="000B58D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стиновна 40 лет  </w:t>
            </w:r>
          </w:p>
          <w:p w14:paraId="6B0BA3C6" w14:textId="1455F181" w:rsidR="00535946" w:rsidRPr="007D0792" w:rsidRDefault="000B58DF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(укр. Трушевич Ксенія Устинівна)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1905 г.р., у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краинка, служащая, образование высшее, учительница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Арест. 22.11.1944 г. Обвин.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ст. 54-1а, 11 УК УССР. Умерла 17.03.1945 г.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ходе следствия. Реабил. 08.09.1989 г.</w:t>
            </w:r>
          </w:p>
          <w:p w14:paraId="5FA49834" w14:textId="00B5492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Реабилитированные историей: Винницкая обл. Том 5;  </w:t>
            </w:r>
            <w:hyperlink r:id="rId388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39AD6F4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3D333" w14:textId="3A58E95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Тугеева Евдокия Кирилловна 70 лет  </w:t>
            </w:r>
          </w:p>
          <w:p w14:paraId="4BAA47D5" w14:textId="026BD1D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1873 г., Зеленодольский р-н, с.Кульбаш; чувашка; колхозница, к-з им. Молотова..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Верхнеуслонский р-н, с.Большие Меми..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7 июля 1941 г.</w:t>
            </w:r>
            <w:r w:rsidR="000B58D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ВТ Казанского гарнизона 10 декабря 1942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 ч.2, 17-58-8. ("провокационные слухи, террор. измышления в адрес Сов. правительства, антиколхозная пораженческая агитация").</w:t>
            </w:r>
            <w:r w:rsidR="000B58D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лишения свободы, конфискация имущества, поражен. прав на 5 лет. Умерла 12.4.43 в Казанской трудовой колонии (в ИТК-9). Реабилитирована 14 ноября 1995 г.</w:t>
            </w:r>
          </w:p>
          <w:p w14:paraId="5E929D67" w14:textId="2DA651C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0B58DF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389" w:history="1">
              <w:r w:rsidR="000B58D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6236080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E5279" w14:textId="6A241B7E" w:rsidR="000B58DF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Тузинская Евгения Александровна</w:t>
            </w:r>
            <w:r w:rsidR="000922A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40 лет</w:t>
            </w:r>
            <w:r w:rsidR="000922A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5CD4AF9B" w14:textId="760B44F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Возраст: </w:t>
            </w:r>
            <w:r w:rsidR="000B58D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ет,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из крестьян</w:t>
            </w:r>
            <w:r w:rsidR="000B58D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крестьянка, </w:t>
            </w:r>
            <w:r w:rsidR="000B58D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рож.: г. Рязань</w:t>
            </w:r>
            <w:r w:rsidR="000B58D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20 ноября 1920 г.</w:t>
            </w:r>
            <w:r w:rsidR="000B58D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заключении, Рязанский Концлагерь</w:t>
            </w:r>
            <w:r w:rsidR="000922A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"за пособничество пьянству"</w:t>
            </w:r>
            <w:r w:rsidR="000922A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3 года концлагеря</w:t>
            </w:r>
            <w:r w:rsidR="000922A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Рязанский Концлагерь</w:t>
            </w:r>
            <w:r w:rsidR="0005020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ГАРО, фонд Р–2817, опись 1, дело 5. "Обвинение в контрреволюции, преступлениях по должности, 1919 г." Умерла 20 ноября 1920 года в Рязанском концлагере.</w:t>
            </w:r>
          </w:p>
          <w:p w14:paraId="79D457B7" w14:textId="408AF28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«Рязанский мартиролог»</w:t>
            </w:r>
            <w:r w:rsidR="000B58D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0B58D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90" w:history="1">
              <w:r w:rsidR="000B58D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384965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6A55C" w14:textId="639D60A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Тукан Наталия Григорьевна</w:t>
            </w:r>
            <w:r w:rsidR="000922A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</w:t>
            </w:r>
            <w:r w:rsidR="000922A9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Георгиевна)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36 лет     </w:t>
            </w:r>
          </w:p>
          <w:p w14:paraId="11529876" w14:textId="41E2945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1906 г.</w:t>
            </w:r>
            <w:r w:rsidR="000922A9" w:rsidRPr="007D0792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 Молдавия, Бендерский у., с.Джетель (Романовка); молдаванка; крестьянка..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г.Зеленодольск..Арестована 9 ноября 1940 г. Приговорена: 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 ч.1.. Приговор: Умерла 3.4.42 в г.Чистополь, в тюрьме № 4.</w:t>
            </w:r>
          </w:p>
          <w:p w14:paraId="28AF98C5" w14:textId="1A4F5CC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0922A9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391" w:history="1">
              <w:r w:rsidR="000922A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0964D79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90444" w14:textId="7FFD860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Тукришина Салиха Нурутдиновна 37 лет  </w:t>
            </w:r>
          </w:p>
          <w:p w14:paraId="2A990DCB" w14:textId="35B6875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1906 г.р., м.р.: Сармановский р-н, с. Мензелябаш,</w:t>
            </w:r>
            <w:r w:rsidR="000922A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прож.: там же,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татарка, колхозница</w:t>
            </w:r>
            <w:r w:rsidR="000922A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рестована 14.07.1941. Обвин.: 58-10 ч.2. ("агитация против с.-х. налогов, клевета на Сов.вл., пораженческая агитация"). Приговор: судебной коллегией Верховного суда ТАССР, 27.10.1941 — 10 лет лишения свободы, поражен. прав на 5 лет., Умерла _16.03.1943_ на острове Свияжск, в ИТК-5.  Реабилитация: 24.05.1993.  Состав семьи: 4 детей</w:t>
            </w:r>
          </w:p>
          <w:p w14:paraId="4CB2FB70" w14:textId="5938FE8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0922A9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92" w:history="1">
              <w:r w:rsidR="000922A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113A939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FCF3C" w14:textId="3C0BDB6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Тульчинская Маня Мордковна 53 года  </w:t>
            </w:r>
          </w:p>
          <w:p w14:paraId="7FAE3C03" w14:textId="315ABC8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1890 г., г.Городище Киевской обл.; еврейка; Приговорена: ОСО при НКВД СССР 10 декабря 1937 г., обв.: в к/р Деятельности. Приговор: к 10 годам ИТЛ. Прибыла в Карлаг 07.06.1938 Саратовским этапом. Умерла в Акмолинском отделении 13.04.1943.</w:t>
            </w:r>
          </w:p>
          <w:p w14:paraId="5A412BCF" w14:textId="23BCBEA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0922A9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393" w:history="1">
              <w:r w:rsidR="000922A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64FD852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DF210" w14:textId="3FD946F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Туманова Анастасия Ивановна 33 года  </w:t>
            </w:r>
          </w:p>
          <w:p w14:paraId="567C053C" w14:textId="0551DFE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1905 г.</w:t>
            </w:r>
            <w:r w:rsidR="000922A9" w:rsidRPr="007D0792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 г. Николаевска-на-Амуре; русская; б/п; Домохозяйка. Прож.: г. Владивосток. Арестована 27 мая 1938 г.</w:t>
            </w:r>
            <w:r w:rsidR="000922A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УНКВД по Приморскому краю 30 декабря 1938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как жена врага народа. Приговор: дело прекращено в связи со смертью обвиняемой. Умерла в тюрьме 08.07.38г. Реабилитирована 18 августа 1959 г. постановлением Главной Военной прокуратуры</w:t>
            </w:r>
          </w:p>
          <w:p w14:paraId="6EE1BC31" w14:textId="09C728B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0922A9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394" w:history="1">
              <w:r w:rsidR="000922A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7D0792" w14:paraId="26B00E9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D553E" w14:textId="6A1DD3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Тупицына Валентина Васильевна</w:t>
            </w:r>
            <w:r w:rsidR="000922A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смерти</w:t>
            </w:r>
          </w:p>
          <w:p w14:paraId="2DA20AFA" w14:textId="4FC69F1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1923 г.</w:t>
            </w:r>
            <w:r w:rsidR="000922A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 г. Харьков</w:t>
            </w:r>
            <w:r w:rsidR="000922A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Обский ИТЛ</w:t>
            </w:r>
            <w:r w:rsidR="000922A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3C8BDA88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79414279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</w:p>
          <w:p w14:paraId="0B53BE16" w14:textId="5E1EA96C" w:rsidR="000922A9" w:rsidRPr="007D0792" w:rsidRDefault="000922A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395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117B0E6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94164" w14:textId="2960EE7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Турандина Надежда Ивановна 57 лет  </w:t>
            </w:r>
          </w:p>
          <w:p w14:paraId="4B7E8393" w14:textId="27D09F2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1883 г., д. Петрищево Февральского с/с Междуреченского р-на Вологодской обл.; БОЗ.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д. Петрищево Февральского с/с Междуреченского р-на Вологодской обл..Арестована 14 января 1938 г. Приговорена: тройка при УНКВД ВО 1 февраля 1938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ч.1 УК РСФСР. Приговор: 10 </w:t>
            </w:r>
            <w:r w:rsidR="000922A9" w:rsidRPr="007D0792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ИТЛ, </w:t>
            </w:r>
            <w:r w:rsidR="000922A9" w:rsidRPr="007D0792">
              <w:rPr>
                <w:rFonts w:ascii="Arial" w:hAnsi="Arial" w:cs="Arial"/>
                <w:sz w:val="16"/>
                <w:szCs w:val="16"/>
                <w:lang w:val="ru-RU"/>
              </w:rPr>
              <w:t>умерла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19.02.40г. Реабилитирована 29 сентября 1989 г. прокуратурой Вологодской обл.</w:t>
            </w:r>
          </w:p>
          <w:p w14:paraId="4F8A8E1F" w14:textId="7ABBD26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Вологодской обл. - подготовительные материалы</w:t>
            </w:r>
            <w:r w:rsidR="00F44D7D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396" w:history="1">
              <w:r w:rsidR="00F44D7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7F7800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0250D" w14:textId="21EE76C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Тургманович Анизия Тарасовна</w:t>
            </w:r>
            <w:r w:rsidR="00F44D7D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</w:p>
          <w:p w14:paraId="691BF71E" w14:textId="299B1C4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1907 г.</w:t>
            </w:r>
            <w:r w:rsidR="00F44D7D" w:rsidRPr="007D0792">
              <w:rPr>
                <w:rFonts w:ascii="Arial" w:hAnsi="Arial" w:cs="Arial"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.р.: Станиславская обл.</w:t>
            </w:r>
            <w:r w:rsidR="00F44D7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F44D7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70E41DDA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38E583A1" w14:textId="677AB8E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F44D7D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97" w:history="1">
              <w:r w:rsidR="00F44D7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053D748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CE258" w14:textId="01FBC4C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Турман Юлия Николаевна 62 года </w:t>
            </w:r>
          </w:p>
          <w:p w14:paraId="059374E8" w14:textId="579C5DE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 17 февраля 1879 г., м.р.: г. Москва, русская, из рабочих, образование: среднее, медсестра, поликлиника №2 Советского р-н., прож.: г. Москва, ул. Новослободская, д. 62, кв. 59, б/п, Место смерти: в заключении, тюрьма №1 НКВД Киргизской ССР в г. Фрунзе. Арестована 10 сентября 1941 г.: УНКВД г. Москвы и МО. Обвинение: антисоветская агитация. Осуждение: 15 декабря 1941 г. Осудивший орган: Фрузенский областной суд</w:t>
            </w:r>
          </w:p>
          <w:p w14:paraId="38A91928" w14:textId="4E26C10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58-10 ч.2. Приговор: дело прекращено, направлен на принудительное лечение в психиатрическую больницу. Приговор не исполнен за смертью обвиняемого. Дата реабилитации: 25 апреля 2001 г. Прокуратура г. Москвы. Архивное дело: ГА РФ. Д. П-11193</w:t>
            </w:r>
          </w:p>
          <w:p w14:paraId="2E72CD5F" w14:textId="50C0020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F44D7D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98" w:history="1">
              <w:r w:rsidR="00F44D7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3DF9014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381CC" w14:textId="0C153A7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Турсина Любовь Григорьевна </w:t>
            </w:r>
            <w:r w:rsidR="00F44D7D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</w:t>
            </w:r>
            <w:r w:rsidR="00757985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F44D7D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смерти</w:t>
            </w:r>
          </w:p>
          <w:p w14:paraId="6EFE4D3E" w14:textId="0111C1E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1920 г.</w:t>
            </w:r>
            <w:r w:rsidR="00F44D7D" w:rsidRPr="007D0792">
              <w:rPr>
                <w:rFonts w:ascii="Arial" w:hAnsi="Arial" w:cs="Arial"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.р.: Тамбовская обл.</w:t>
            </w:r>
            <w:r w:rsidR="00F44D7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F44D7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F44D7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4E3E1002" w14:textId="5B6FD1F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F44D7D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99" w:history="1">
              <w:r w:rsidR="00F44D7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356398E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71310" w14:textId="32B811D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Тухачевская Мавра Петровна 72 года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50694BF1" w14:textId="563101D0" w:rsidR="00D916A9" w:rsidRPr="007D0792" w:rsidRDefault="00F44D7D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(в девичестве Милохова)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1869 г.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 Александровское, Смоленской губ.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русская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из крестьян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о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начальное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д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омохозяйка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п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рож.: г. Москва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б/п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23 декабря 1941 г.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Челкарский район, Казахстан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Обвин.: ЧСИР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(мать М.Тухачевского).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ОСО НКВД СССР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выслана на 5 лет в Астрахань, осенью 1941 года переведена в Казахстан, умерла в декабре 1941 года, не вынеся лишений в дороге</w:t>
            </w:r>
            <w:r w:rsidR="0053594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.</w:t>
            </w:r>
            <w:r w:rsidR="00D916A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D916A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(</w:t>
            </w:r>
            <w:r w:rsidR="005558C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трое ее </w:t>
            </w:r>
            <w:r w:rsidR="00006E97">
              <w:rPr>
                <w:rFonts w:ascii="Arial" w:hAnsi="Arial" w:cs="Arial"/>
                <w:bCs/>
                <w:sz w:val="16"/>
                <w:szCs w:val="16"/>
                <w:lang w:val="ru-RU"/>
              </w:rPr>
              <w:t>с</w:t>
            </w:r>
            <w:r w:rsidR="005558C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ыновей</w:t>
            </w:r>
            <w:r w:rsidR="005558C1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0653B6" w:rsidRPr="007D0792">
              <w:rPr>
                <w:rFonts w:ascii="Arial" w:hAnsi="Arial" w:cs="Arial"/>
                <w:sz w:val="16"/>
                <w:szCs w:val="16"/>
                <w:lang w:val="ru-RU"/>
              </w:rPr>
              <w:t>расстреляны:</w:t>
            </w:r>
            <w:r w:rsidR="0001734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00" w:history="1">
              <w:r w:rsidR="0001734B" w:rsidRPr="007D0792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Тухачевский Михаил Николаевич 1893 г.р</w:t>
              </w:r>
            </w:hyperlink>
            <w:r w:rsidR="000653B6" w:rsidRPr="007D0792">
              <w:rPr>
                <w:rFonts w:ascii="Arial" w:hAnsi="Arial" w:cs="Arial"/>
                <w:sz w:val="16"/>
                <w:szCs w:val="16"/>
                <w:lang w:val="ru-RU"/>
              </w:rPr>
              <w:t>. расстрелян 12 июня 1937</w:t>
            </w:r>
            <w:r w:rsidR="000653B6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0653B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г.; </w:t>
            </w:r>
            <w:hyperlink r:id="rId401" w:tooltip="Тухачевский Николай Николаевич (1889)" w:history="1">
              <w:r w:rsidR="000653B6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Тухачевский Николай Николаевич 1889 г.р.</w:t>
              </w:r>
            </w:hyperlink>
            <w:r w:rsidR="000653B6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0653B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 25 декабря 1937; </w:t>
            </w:r>
            <w:hyperlink r:id="rId402" w:tooltip="Тухачевский Александр Николаевич (1895)" w:history="1">
              <w:r w:rsidR="000653B6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Тухачевский Александр Николаевич 1895 г.р</w:t>
              </w:r>
            </w:hyperlink>
            <w:r w:rsidR="000653B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653B6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0653B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 </w:t>
            </w:r>
            <w:r w:rsidR="0001734B" w:rsidRPr="007D0792">
              <w:rPr>
                <w:rFonts w:ascii="Arial" w:hAnsi="Arial" w:cs="Arial"/>
                <w:sz w:val="16"/>
                <w:szCs w:val="16"/>
                <w:lang w:val="ru-RU"/>
              </w:rPr>
              <w:t>15 декабря</w:t>
            </w:r>
            <w:r w:rsidR="000653B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1937 года,</w:t>
            </w:r>
            <w:r w:rsidR="000653B6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0653B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четверо ее дочерей были </w:t>
            </w:r>
            <w:r w:rsidR="0001734B" w:rsidRPr="007D0792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="000653B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ерессириваны: </w:t>
            </w:r>
            <w:r w:rsidR="005A4CB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03" w:history="1">
              <w:r w:rsidR="005A4CB5" w:rsidRPr="005A4CB5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Арватова-Тухачевская_Елизавета_Николаевна</w:t>
              </w:r>
            </w:hyperlink>
            <w:r w:rsidR="00D916A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1906 г.р., </w:t>
            </w:r>
            <w:r w:rsidR="0001734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22 декабря 1937 получила 8 лет ИТЛ, 2 июля 1948 — 5 лет ссылки в районы Крайнего Севера; </w:t>
            </w:r>
            <w:hyperlink r:id="rId404" w:history="1">
              <w:r w:rsidR="005A4CB5" w:rsidRPr="005A4CB5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Тухачевская_Ольга_Николаевна</w:t>
              </w:r>
            </w:hyperlink>
            <w:r w:rsidR="00D916A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1903 г.р.</w:t>
            </w:r>
            <w:r w:rsidR="000653B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01734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19 октября 1937 года получила 8 лет ИТЛ, в 1948 — 5 лет ссылки в районы Крайнего Севера; </w:t>
            </w:r>
          </w:p>
          <w:p w14:paraId="62C8CEF9" w14:textId="23549B89" w:rsidR="00535946" w:rsidRPr="007D0792" w:rsidRDefault="005A4CB5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hyperlink r:id="rId405" w:history="1">
              <w:r w:rsidRPr="005A4CB5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Тухачевская-Владимирова_Мария_Николаевна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916A9" w:rsidRPr="007D0792">
              <w:rPr>
                <w:rFonts w:ascii="Arial" w:hAnsi="Arial" w:cs="Arial"/>
                <w:sz w:val="16"/>
                <w:szCs w:val="16"/>
                <w:lang w:val="ru-RU"/>
              </w:rPr>
              <w:t>1907 г.р.,</w:t>
            </w:r>
            <w:r w:rsidR="0001734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27 сентября 1937 году получила 8 лет ИТЛ и в 1948 — 5 лет ссылки в районы Крайнего Севера;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06" w:history="1">
              <w:r w:rsidRPr="005A4CB5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Тухачевская_Софья_Николаевна</w:t>
              </w:r>
            </w:hyperlink>
            <w:r w:rsidR="0001734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916A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1903 г.р., осуждена 28 сентября 1937</w:t>
            </w:r>
            <w:r w:rsidR="00D916A9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D916A9" w:rsidRPr="007D0792">
              <w:rPr>
                <w:rFonts w:ascii="Arial" w:hAnsi="Arial" w:cs="Arial"/>
                <w:sz w:val="16"/>
                <w:szCs w:val="16"/>
                <w:lang w:val="ru-RU"/>
              </w:rPr>
              <w:t>г. На 5 лет ссылки,</w:t>
            </w:r>
            <w:r w:rsidR="000653B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умерла от голода в 1939 году;</w:t>
            </w:r>
            <w:r w:rsidR="0001734B" w:rsidRPr="007D0792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71B4851D" w14:textId="72C8FA4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документальная книга "Война и мир Михаила Тухачевского" Юлии Кантор</w:t>
            </w:r>
            <w:r w:rsidR="00F44D7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407" w:history="1">
              <w:r w:rsidR="00F44D7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A4CB5" w:rsidRPr="00FB2A31" w14:paraId="1CF43F6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BA526" w14:textId="4DFBD563" w:rsidR="005A4CB5" w:rsidRPr="005A4CB5" w:rsidRDefault="005A4CB5" w:rsidP="005A4C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A4CB5">
              <w:rPr>
                <w:rFonts w:ascii="Arial" w:hAnsi="Arial" w:cs="Arial"/>
                <w:b/>
                <w:sz w:val="16"/>
                <w:szCs w:val="16"/>
                <w:lang w:val="ru-RU"/>
              </w:rPr>
              <w:t>Тухачевская Софья Николаевна</w:t>
            </w:r>
            <w:r w:rsidR="00006E9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36 лет  </w:t>
            </w:r>
            <w:r w:rsidR="005136C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DCBDFE9" w14:textId="36213FA6" w:rsidR="005A4CB5" w:rsidRPr="005A4CB5" w:rsidRDefault="005A4CB5" w:rsidP="005A4C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06E9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1903 г.р., русская</w:t>
            </w:r>
            <w:r w:rsidR="00006E9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служащая, </w:t>
            </w:r>
            <w:r w:rsidRPr="00006E9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006E97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006E97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Москва</w:t>
            </w:r>
            <w:r w:rsidR="00006E9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5A4CB5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ареста: сентябрь 1937 г.</w:t>
            </w:r>
            <w:r w:rsidR="00006E9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5A4CB5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СОЭ</w:t>
            </w:r>
            <w:r w:rsidR="00006E9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(сестра </w:t>
            </w:r>
            <w:r w:rsidR="00006E9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М.Тухачевского</w:t>
            </w:r>
            <w:r w:rsidR="00006E9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) </w:t>
            </w:r>
            <w:r w:rsidRPr="005A4CB5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28 сентября 1937 г.</w:t>
            </w:r>
            <w:r w:rsidR="00006E9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5A4CB5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Особое совещание при Народном Комиссаре Внутренних дел СССР</w:t>
            </w:r>
            <w:r w:rsidR="00006E9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5A4CB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сослать в Казахстан сроком на пять лет, считая срок с 10.09.37</w:t>
            </w:r>
          </w:p>
          <w:p w14:paraId="2727358E" w14:textId="521EF1BD" w:rsidR="00006E97" w:rsidRPr="00006E97" w:rsidRDefault="005A4CB5" w:rsidP="008F33F8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06E97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Казахстан, Чаяновский район пос. Глинково</w:t>
            </w:r>
            <w:r w:rsidR="00006E97" w:rsidRPr="00006E97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Умерла в ссылке 1939 году. (</w:t>
            </w:r>
            <w:r w:rsidR="00006E9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ее мать </w:t>
            </w:r>
            <w:hyperlink r:id="rId408" w:history="1">
              <w:r w:rsidR="005136C1" w:rsidRPr="005136C1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Тухачевская_Мавра_Петровна</w:t>
              </w:r>
            </w:hyperlink>
            <w:r w:rsidR="005136C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1869 г.р., умерла в ссылке в Казахстане в </w:t>
            </w:r>
            <w:r w:rsidR="005136C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декабре 1941</w:t>
            </w:r>
            <w:r w:rsidR="005136C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г.; </w:t>
            </w:r>
            <w:r w:rsidR="00006E97" w:rsidRPr="00006E97">
              <w:rPr>
                <w:rFonts w:ascii="Arial" w:hAnsi="Arial" w:cs="Arial"/>
                <w:bCs/>
                <w:sz w:val="16"/>
                <w:szCs w:val="16"/>
                <w:lang w:val="ru-RU"/>
              </w:rPr>
              <w:t>трое ее братьев</w:t>
            </w:r>
            <w:r w:rsidR="00006E97" w:rsidRPr="00006E9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006E97" w:rsidRPr="00006E97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расстреляны: </w:t>
            </w:r>
            <w:hyperlink r:id="rId409" w:history="1">
              <w:r w:rsidR="00006E97" w:rsidRPr="00006E97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Тухачевский Михаил Николаевич 1893 г.р</w:t>
              </w:r>
            </w:hyperlink>
            <w:r w:rsidR="00006E97" w:rsidRPr="00006E97">
              <w:rPr>
                <w:rFonts w:ascii="Arial" w:hAnsi="Arial" w:cs="Arial"/>
                <w:sz w:val="16"/>
                <w:szCs w:val="16"/>
                <w:lang w:val="ru-RU"/>
              </w:rPr>
              <w:t>. расстрелян 12 июня 1937</w:t>
            </w:r>
            <w:r w:rsidR="00006E97" w:rsidRPr="00006E97">
              <w:rPr>
                <w:rFonts w:ascii="Arial" w:hAnsi="Arial" w:cs="Arial"/>
                <w:sz w:val="16"/>
                <w:szCs w:val="16"/>
              </w:rPr>
              <w:t> </w:t>
            </w:r>
            <w:r w:rsidR="00006E97" w:rsidRPr="00006E97">
              <w:rPr>
                <w:rFonts w:ascii="Arial" w:hAnsi="Arial" w:cs="Arial"/>
                <w:sz w:val="16"/>
                <w:szCs w:val="16"/>
                <w:lang w:val="ru-RU"/>
              </w:rPr>
              <w:t xml:space="preserve">г.; </w:t>
            </w:r>
            <w:hyperlink r:id="rId410" w:tooltip="Тухачевский Николай Николаевич (1889)" w:history="1">
              <w:r w:rsidR="00006E97" w:rsidRPr="00006E9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Тухачевский Николай Николаевич 1889 г.р.</w:t>
              </w:r>
            </w:hyperlink>
            <w:r w:rsidR="00006E97" w:rsidRPr="00006E97">
              <w:rPr>
                <w:rFonts w:ascii="Arial" w:hAnsi="Arial" w:cs="Arial"/>
                <w:sz w:val="16"/>
                <w:szCs w:val="16"/>
              </w:rPr>
              <w:t> </w:t>
            </w:r>
            <w:r w:rsidR="00006E97" w:rsidRPr="00006E97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 25 декабря 1937; </w:t>
            </w:r>
            <w:hyperlink r:id="rId411" w:tooltip="Тухачевский Александр Николаевич (1895)" w:history="1">
              <w:r w:rsidR="00006E97" w:rsidRPr="00006E9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Тухачевский Александр Николаевич 1895 г.р</w:t>
              </w:r>
            </w:hyperlink>
            <w:r w:rsidR="00006E97" w:rsidRPr="00006E9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06E97" w:rsidRPr="00006E97">
              <w:rPr>
                <w:rFonts w:ascii="Arial" w:hAnsi="Arial" w:cs="Arial"/>
                <w:sz w:val="16"/>
                <w:szCs w:val="16"/>
              </w:rPr>
              <w:t> </w:t>
            </w:r>
            <w:r w:rsidR="00006E97" w:rsidRPr="00006E97">
              <w:rPr>
                <w:rFonts w:ascii="Arial" w:hAnsi="Arial" w:cs="Arial"/>
                <w:sz w:val="16"/>
                <w:szCs w:val="16"/>
                <w:lang w:val="ru-RU"/>
              </w:rPr>
              <w:t>расстрелян 15 декабря 1937 года,</w:t>
            </w:r>
            <w:r w:rsidR="00006E97" w:rsidRPr="00006E97">
              <w:rPr>
                <w:rFonts w:ascii="Arial" w:hAnsi="Arial" w:cs="Arial"/>
                <w:sz w:val="16"/>
                <w:szCs w:val="16"/>
              </w:rPr>
              <w:t> </w:t>
            </w:r>
            <w:r w:rsidR="00006E97" w:rsidRPr="00006E97">
              <w:rPr>
                <w:rFonts w:ascii="Arial" w:hAnsi="Arial" w:cs="Arial"/>
                <w:sz w:val="16"/>
                <w:szCs w:val="16"/>
                <w:lang w:val="ru-RU"/>
              </w:rPr>
              <w:t xml:space="preserve">трое ее сестер были ререссириваны: </w:t>
            </w:r>
            <w:hyperlink r:id="rId412" w:history="1">
              <w:r w:rsidR="00006E97" w:rsidRPr="00006E9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Арватова-Тухачевская_Елизавета_Николаевна</w:t>
              </w:r>
            </w:hyperlink>
            <w:r w:rsidR="00006E97" w:rsidRPr="00006E97">
              <w:rPr>
                <w:rFonts w:ascii="Arial" w:hAnsi="Arial" w:cs="Arial"/>
                <w:sz w:val="16"/>
                <w:szCs w:val="16"/>
                <w:lang w:val="ru-RU"/>
              </w:rPr>
              <w:t xml:space="preserve"> 1906 г.р., 22 декабря 1937 получила 8 лет ИТЛ, 2 июля 1948 — 5 лет ссылки в районы Крайнего Севера; </w:t>
            </w:r>
            <w:hyperlink r:id="rId413" w:history="1">
              <w:r w:rsidR="00006E97" w:rsidRPr="00006E9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Тухачевская_Ольга_Николаевна</w:t>
              </w:r>
            </w:hyperlink>
            <w:r w:rsidR="00006E97" w:rsidRPr="00006E97">
              <w:rPr>
                <w:rFonts w:ascii="Arial" w:hAnsi="Arial" w:cs="Arial"/>
                <w:sz w:val="16"/>
                <w:szCs w:val="16"/>
                <w:lang w:val="ru-RU"/>
              </w:rPr>
              <w:t xml:space="preserve"> 1903 г.р., 19 октября 1937 года получила 8 лет ИТЛ, в 1948 — 5 лет </w:t>
            </w:r>
            <w:r w:rsidR="00006E97" w:rsidRPr="00006E9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ссылки в районы Крайнего Севера; </w:t>
            </w:r>
            <w:hyperlink r:id="rId414" w:history="1">
              <w:r w:rsidR="00006E97" w:rsidRPr="00006E9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Тухачевская-Владимирова_Мария_Николаевна</w:t>
              </w:r>
            </w:hyperlink>
            <w:r w:rsidR="00006E97" w:rsidRPr="00006E97">
              <w:rPr>
                <w:rFonts w:ascii="Arial" w:hAnsi="Arial" w:cs="Arial"/>
                <w:sz w:val="16"/>
                <w:szCs w:val="16"/>
                <w:lang w:val="ru-RU"/>
              </w:rPr>
              <w:t xml:space="preserve"> 1907 г.р., 27 сентября 1937 году получила 8 лет ИТЛ и в 1948 — 5 лет ссылки в районы Крайнего Севера)</w:t>
            </w:r>
          </w:p>
          <w:p w14:paraId="41455C57" w14:textId="1A506E0A" w:rsidR="005A4CB5" w:rsidRPr="005A4CB5" w:rsidRDefault="005A4CB5" w:rsidP="005A4C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A4CB5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документальная книга "Война и мир Михаила Тухачевского" Юлии Кантор</w:t>
            </w:r>
            <w:r w:rsidR="00006E9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415" w:history="1">
              <w:r w:rsidR="00006E97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158436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CC694" w14:textId="7727B72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Тхилава Мария Ефремовна 47 лет  </w:t>
            </w:r>
            <w:r w:rsidR="005558C1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3E8B099C" w14:textId="7EEDD4A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1897 г., с.Ганыр-Чахань, Грузия; грузинка; Приговорена: ОСО при НКВД СССР 28 июня 1938 г., обв.: ЧСИР.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Акмолинское ЛО 23.09.1938 из тюрьмы г.Тбилиси. Умерла в Карлаге 27.06.1944.</w:t>
            </w:r>
          </w:p>
          <w:p w14:paraId="76FC8A73" w14:textId="5D16872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424A35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416" w:history="1">
              <w:r w:rsidR="00424A35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B1E5DA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DC5C4" w14:textId="2791B2D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Тхоржевская Мария Игнатовна 57 лет  </w:t>
            </w:r>
            <w:r w:rsidR="005558C1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B38CEC4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1885 г., Киевская обл., Тетиевский р-н, с.Бугаевка.; домохозяйка. Приговорена: 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54-10 УК УССР..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Умерла 4.12.42 на острове Свияжск, в ИТК-5.</w:t>
            </w:r>
          </w:p>
          <w:p w14:paraId="1D60F186" w14:textId="54A0FD97" w:rsidR="00535946" w:rsidRPr="007D0792" w:rsidRDefault="005558C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Источники данных:</w:t>
            </w: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Книга памяти Республики Татарстан;</w:t>
            </w:r>
            <w:r w:rsidR="00424A35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417" w:history="1">
              <w:r w:rsidR="00424A35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58C1" w:rsidRPr="00FB2A31" w14:paraId="1CCD715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577F1" w14:textId="319F65E3" w:rsidR="005558C1" w:rsidRPr="007D0792" w:rsidRDefault="005558C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Тчанникова Елизавета Павловна</w:t>
            </w:r>
            <w:r w:rsidR="00E66D23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23 года</w:t>
            </w:r>
            <w:r w:rsidR="002B77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E66D2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4A5317A8" w14:textId="3ECF2C02" w:rsidR="005558C1" w:rsidRPr="007D0792" w:rsidRDefault="005558C1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1914 г.р., м.р.: г. Онеги,</w:t>
            </w:r>
            <w:r w:rsidR="0004108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прож.: там же,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счетовод,</w:t>
            </w:r>
            <w:r w:rsidR="002B77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</w:t>
            </w:r>
            <w:r w:rsidR="002B77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26 декабря 1937 г.</w:t>
            </w:r>
            <w:r w:rsidR="002B77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как «член семьи изменника Родины»</w:t>
            </w:r>
            <w:r w:rsidR="002B77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30 декабря 1937 г.</w:t>
            </w:r>
            <w:r w:rsidR="002B77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покончила жизнь самоубийством.</w:t>
            </w:r>
            <w:r w:rsidR="002B77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(Ее муж </w:t>
            </w:r>
            <w:hyperlink r:id="rId418" w:history="1">
              <w:r w:rsidR="0004108A" w:rsidRPr="007D0792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Тчанников Федор Иванович</w:t>
              </w:r>
            </w:hyperlink>
            <w:r w:rsidR="0004108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2B775D" w:rsidRPr="007D0792">
              <w:rPr>
                <w:rFonts w:ascii="Arial" w:hAnsi="Arial" w:cs="Arial"/>
                <w:sz w:val="16"/>
                <w:szCs w:val="16"/>
                <w:lang w:val="ru-RU"/>
              </w:rPr>
              <w:t>1897 г.р., расстрелян 22 апреля 1938</w:t>
            </w:r>
            <w:r w:rsidR="002B775D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2B775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г.). </w:t>
            </w:r>
            <w:r w:rsidR="0045613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5 августа 1998 г.</w:t>
            </w:r>
          </w:p>
          <w:p w14:paraId="7FA5F5A3" w14:textId="69867963" w:rsidR="005558C1" w:rsidRPr="007D0792" w:rsidRDefault="005558C1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Архангельской обл.ник: Книга памяти Республики Татарстан</w:t>
            </w:r>
            <w:r w:rsidR="00424A35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419" w:history="1">
              <w:r w:rsidR="00424A35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339FDF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0FDB7" w14:textId="17C2CED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Тымчук Зинаида Васильевна</w:t>
            </w:r>
            <w:r w:rsidR="004A516E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</w:t>
            </w:r>
            <w:r w:rsidR="001B455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смерти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50D9DA1" w14:textId="64E9BB0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1901 г.</w:t>
            </w:r>
            <w:r w:rsidR="0045613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 с. Кремин, Волынская обл.</w:t>
            </w:r>
            <w:r w:rsidR="0045613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Обский ИТЛ</w:t>
            </w:r>
            <w:r w:rsidR="0045613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4664F8D6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0A6E442C" w14:textId="3A31D66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424A35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420" w:history="1">
              <w:r w:rsidR="00424A35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6E59FD0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A8297" w14:textId="0D84906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Тюнина Анна Васильевна 45 лет     </w:t>
            </w:r>
          </w:p>
          <w:p w14:paraId="1370AEEE" w14:textId="38408A9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1893 г., Липецкая обл., г.Усмань; русская; статистик, "Роскожобувьсбыт"..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г.Казань.. Арестована 8 апреля 1937 г.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58-8, 58-10 ч.1, 58-11. ("участница правоэсеровской организации, активная деятельность против Сов.вл.").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Умерла 6.1.38 в г.Москва, в больнице Бутырской тюрьмы. Реабилитирована 20 ноября 2002 г.</w:t>
            </w:r>
          </w:p>
          <w:p w14:paraId="64F38C4B" w14:textId="201E460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4A516E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421" w:history="1">
              <w:r w:rsidR="004A516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F81251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159E8" w14:textId="78082EE6" w:rsidR="00456137" w:rsidRPr="007D0792" w:rsidRDefault="00456137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Тюрикова Евдокия Никифоровна</w:t>
            </w:r>
            <w:r w:rsidR="004A516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71 год</w:t>
            </w:r>
            <w:r w:rsidR="004A516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75798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1E2C9A7" w14:textId="4BA7AC21" w:rsidR="00456137" w:rsidRPr="007D0792" w:rsidRDefault="00456137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1872 г.</w:t>
            </w:r>
            <w:r w:rsidR="0075798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757985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: Алтайский кр.</w:t>
            </w:r>
            <w:r w:rsidR="0075798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8 ноября 1943 г.</w:t>
            </w:r>
            <w:r w:rsidR="0075798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75798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Обвинение: Кулаки</w:t>
            </w:r>
            <w:r w:rsidR="0075798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1929 г.</w:t>
            </w:r>
          </w:p>
          <w:p w14:paraId="4B745169" w14:textId="3F26AFF3" w:rsidR="00456137" w:rsidRPr="007D0792" w:rsidRDefault="00456137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 w:rsidR="0075798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048CFAE0" w14:textId="00621AC7" w:rsidR="00535946" w:rsidRPr="007D0792" w:rsidRDefault="00456137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</w:t>
            </w:r>
            <w:r w:rsidR="004A516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22" w:history="1">
              <w:r w:rsidR="004A516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6137" w:rsidRPr="00FB2A31" w14:paraId="3BC3C0C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4DC2C" w14:textId="2DED4AC0" w:rsidR="00456137" w:rsidRPr="007D0792" w:rsidRDefault="00456137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Тюрина Дарья Степановна 58 лет     </w:t>
            </w:r>
          </w:p>
          <w:p w14:paraId="19ED8C87" w14:textId="5C5DC49B" w:rsidR="00456137" w:rsidRPr="007D0792" w:rsidRDefault="00456137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1885 г., с.Темерово Рязанской обл.; русская; Приговорена: ОСО при НКВД СССР 3 июня 1942 г., обв.:  в а/с агитации.</w:t>
            </w:r>
            <w:r w:rsidR="004A516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к 8 годам ИТЛ. Прибыла в Карлаг 03.09.1942 из тюрьмы-2 Туркменской ССР. В АЛЖИРе находилась с 03.10.1942 до 26.01.1943. Умерла 26.01.1943.</w:t>
            </w:r>
          </w:p>
          <w:p w14:paraId="4BBA0E4F" w14:textId="0D349BB9" w:rsidR="00456137" w:rsidRPr="007D0792" w:rsidRDefault="00456137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4A516E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423" w:history="1">
              <w:r w:rsidR="004A516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6137" w:rsidRPr="00FB2A31" w14:paraId="5695AD5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6C7A5" w14:textId="1C1B9645" w:rsidR="00456137" w:rsidRPr="007D0792" w:rsidRDefault="00456137" w:rsidP="007D0792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Тютюник Прасковья</w:t>
            </w:r>
            <w:r w:rsidR="004A516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58 лет</w:t>
            </w:r>
            <w:r w:rsidR="004A516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645D45E7" w14:textId="34F09411" w:rsidR="00456137" w:rsidRPr="007D0792" w:rsidRDefault="00456137" w:rsidP="007D0792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1873 г.</w:t>
            </w:r>
            <w:r w:rsidR="0075798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757985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: Новосибирская обл., Кочковский р-н</w:t>
            </w:r>
            <w:r w:rsidR="0075798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1931 г.</w:t>
            </w:r>
            <w:r w:rsidR="0075798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75798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1931 г.</w:t>
            </w:r>
            <w:r w:rsidR="0075798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75798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 w:rsidR="0075798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535DF53B" w14:textId="54AC6765" w:rsidR="00456137" w:rsidRPr="007D0792" w:rsidRDefault="00456137" w:rsidP="007D0792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</w:t>
            </w:r>
            <w:r w:rsidR="004A516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24" w:history="1">
              <w:r w:rsidR="004A516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6137" w:rsidRPr="00FB2A31" w14:paraId="480DE70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BB3A3" w14:textId="02ECD85B" w:rsidR="00456137" w:rsidRPr="007D0792" w:rsidRDefault="00456137" w:rsidP="007D0792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Тютюнник Екатерина Харитоновна</w:t>
            </w:r>
            <w:r w:rsidR="004A516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60 лет</w:t>
            </w:r>
            <w:r w:rsidR="004A516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0E49B3B" w14:textId="50B2827C" w:rsidR="00456137" w:rsidRPr="007D0792" w:rsidRDefault="00456137" w:rsidP="007D0792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1873 г.</w:t>
            </w:r>
            <w:r w:rsidR="0075798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757985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: Алтайский кр., Славгородский р-н</w:t>
            </w:r>
            <w:r w:rsidR="0075798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18 апреля 1933 г.</w:t>
            </w:r>
            <w:r w:rsidR="0075798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75798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1931 г.</w:t>
            </w:r>
          </w:p>
          <w:p w14:paraId="2A6780E1" w14:textId="0333A66B" w:rsidR="00456137" w:rsidRPr="007D0792" w:rsidRDefault="00456137" w:rsidP="007D0792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 w:rsidR="0075798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472741A3" w14:textId="2BCE4C59" w:rsidR="00456137" w:rsidRPr="007D0792" w:rsidRDefault="00456137" w:rsidP="007D0792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</w:t>
            </w:r>
            <w:r w:rsidR="004A516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25" w:history="1">
              <w:r w:rsidR="004A516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014E5B7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8F347" w14:textId="119E0ED7" w:rsidR="00535946" w:rsidRPr="007D0792" w:rsidRDefault="00535946" w:rsidP="007D0792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Тюфекчиева Маргарита Михайловна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63 года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45613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2773911A" w14:textId="78E0BBDD" w:rsidR="00535946" w:rsidRPr="007D0792" w:rsidRDefault="00535946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1883 г.р., м.р.: г. Рига, немка, Домохозяйка (спецпереселенка). прож.: Шипуновский р-н, с. Баталово, арестована 12.05.1945. Обвинение: по ст. 58-10 ч.2 УК. Приговор: Алтайским крайсудом, 14.12.1945 — к 6 годам лишения свободы с последующим поражением в правах на 4 года, умерла _23.01.1946_ в тюрьме №6 г. Барнаула. Реабилитация: прокуратурой Алтайского края, 24.09.1993</w:t>
            </w:r>
          </w:p>
          <w:p w14:paraId="757AC116" w14:textId="203DBE18" w:rsidR="00535946" w:rsidRPr="007D0792" w:rsidRDefault="00535946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Алтайского края , т.6</w:t>
            </w:r>
            <w:r w:rsidR="004A516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4A516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26" w:history="1">
              <w:r w:rsidR="004A516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C8984C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8A24D" w14:textId="1B87E47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Тяглова Анна Тимофеевна 55 лет  </w:t>
            </w:r>
          </w:p>
          <w:p w14:paraId="16F70744" w14:textId="1D8E9D0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1887 г., г. Екатеринослав.; Домохозяйка.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Днепропетровск.. Арестована 3 августа 1941 г. (этапирована в г. Барнаул).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войск НКВД АК 24 августа 1942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по ст. 54-10 ч.2 УК Украинской ССР.</w:t>
            </w:r>
            <w:r w:rsidR="004A516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за смертью обвиняемой. Реабилитирована 20 октября 1995 г. прокуратурой Алтайского края</w:t>
            </w:r>
          </w:p>
          <w:p w14:paraId="1DDE8463" w14:textId="32DDCB0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4A516E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427" w:history="1">
              <w:r w:rsidR="004A516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A516E" w:rsidRPr="00FB2A31" w14:paraId="30C5917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F385C" w14:textId="587FCB38" w:rsidR="004A516E" w:rsidRPr="007D0792" w:rsidRDefault="004A516E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Тяпина Екатерина Ивановна</w:t>
            </w:r>
            <w:r w:rsidR="005E6B2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30 лет 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23C8BC1B" w14:textId="06C56AFC" w:rsidR="004A516E" w:rsidRPr="007D0792" w:rsidRDefault="004A516E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1914 г.</w:t>
            </w:r>
            <w:r w:rsidR="005E6B2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ТАССР, с. Рождественское</w:t>
            </w:r>
            <w:r w:rsidR="005E6B2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русская</w:t>
            </w:r>
            <w:r w:rsidR="005E6B2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5E6B2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Аз.ССР, г.Баку.</w:t>
            </w:r>
            <w:r w:rsidR="005E6B2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9 апреля 1944 г.</w:t>
            </w:r>
            <w:r w:rsidR="005E6B2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Томская обл., на спецпоселении.</w:t>
            </w:r>
            <w:r w:rsidR="005E6B2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</w:t>
            </w:r>
            <w:r w:rsidR="005E6B2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органами НКВД Аз.ССР.</w:t>
            </w:r>
            <w:r w:rsidR="005E6B2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по политическим мотивам.</w:t>
            </w:r>
            <w:r w:rsidR="005E6B2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31 марта 1943 г.</w:t>
            </w:r>
            <w:r w:rsidR="005E6B2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ОСО при НКВД СССР</w:t>
            </w:r>
          </w:p>
          <w:p w14:paraId="7D67503F" w14:textId="73C6F5F9" w:rsidR="004A516E" w:rsidRPr="007D0792" w:rsidRDefault="004A516E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5 лет ссылки</w:t>
            </w:r>
            <w:r w:rsidR="005E6B2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Томская обл., с. Каргасок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.</w:t>
            </w:r>
          </w:p>
          <w:p w14:paraId="13048DEE" w14:textId="7E479AEE" w:rsidR="004A516E" w:rsidRPr="007D0792" w:rsidRDefault="004A516E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Томский Мемориальный Музей «Следственная тюрьма НКВД».</w:t>
            </w:r>
            <w:r w:rsidR="005E6B2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428" w:history="1">
              <w:r w:rsidR="005E6B27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7D0792" w14:paraId="22A800E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7DD0D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СПИСОК НА У</w:t>
            </w:r>
          </w:p>
        </w:tc>
      </w:tr>
      <w:tr w:rsidR="00535946" w:rsidRPr="00FB2A31" w14:paraId="60D2A76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6AAAE" w14:textId="475364D8" w:rsidR="00535946" w:rsidRPr="007D0792" w:rsidRDefault="00535946" w:rsidP="007D079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Угланова Анна Алексеевна 47 лет   </w:t>
            </w:r>
          </w:p>
          <w:p w14:paraId="263EA11D" w14:textId="19495C1F" w:rsidR="00535946" w:rsidRPr="007D0792" w:rsidRDefault="00535946" w:rsidP="007D079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1895 г., д.Новая Рыбинского р-на Ярославской обл.; русская; Приговорена: тройкой при УНКВД по Московской обл. 20 декабря 1937 г., обв.:  в к/р Агитации. Приговор: к 8 годам ИТЛ. Прибыла в Акмолинское ЛО 12.06.1938 из Волголага. В АЛЖИРе находилась до 13.10.1942. Умерла 13.10.1942.</w:t>
            </w:r>
          </w:p>
          <w:p w14:paraId="4BB7AF73" w14:textId="1B8E6A78" w:rsidR="00535946" w:rsidRPr="007D0792" w:rsidRDefault="00535946" w:rsidP="007D07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5F2D76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429" w:history="1">
              <w:r w:rsidR="005F2D7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36DA13C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D8925" w14:textId="31A59ADD" w:rsidR="00535946" w:rsidRPr="007D0792" w:rsidRDefault="00535946" w:rsidP="007D079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Углова Наталья Егоровна 41 год    </w:t>
            </w:r>
          </w:p>
          <w:p w14:paraId="6132F8AD" w14:textId="4E31C3D9" w:rsidR="00535946" w:rsidRPr="007D0792" w:rsidRDefault="00535946" w:rsidP="007D079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1897 г., д. Трофимово Сольвычегодского уезда; рабочая..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Архангельск.</w:t>
            </w:r>
            <w:r w:rsidR="00AE79C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Архангельским областным судом 19 января 1938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="00AE79C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к лишению свободы сроком на 5 лет. 13.08.38 умерла в местах лишения свободы. Реабилитирована 8 декабря 1965 г.</w:t>
            </w:r>
          </w:p>
          <w:p w14:paraId="7B7AF370" w14:textId="7236A168" w:rsidR="00535946" w:rsidRPr="007D0792" w:rsidRDefault="00535946" w:rsidP="007D079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 Поморский мемориал: Книга памяти Архангельской обл.</w:t>
            </w:r>
            <w:r w:rsidR="005F2D76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F2D7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0" w:history="1">
              <w:r w:rsidR="005F2D7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F38133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5E8D9" w14:textId="3932CE07" w:rsidR="00535946" w:rsidRPr="007D0792" w:rsidRDefault="00535946" w:rsidP="007D079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Уголькова Анна Лаврентьевна 60 лет   </w:t>
            </w:r>
          </w:p>
          <w:p w14:paraId="1A32BD14" w14:textId="0CB3D58B" w:rsidR="00535946" w:rsidRPr="007D0792" w:rsidRDefault="00535946" w:rsidP="007D079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1878 г., Горьковская обл., Шатковский р-н, д. Приютино; русская; крестьянка-единоличница.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Горьковская обл., Арзамасский р-н, с. Кошкарево.  Арестована 30 октября 1937 г.  Приговорена: тройка 19 ноября 1937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к/р церк.-фаш. организация, а/с агитация.  Приговор: 8 лет ИТЛ. Умерла в больнице ОМЗ 05.09.38 г.</w:t>
            </w:r>
          </w:p>
          <w:p w14:paraId="278C5F7D" w14:textId="7CCE5E1A" w:rsidR="00535946" w:rsidRPr="007D0792" w:rsidRDefault="00535946" w:rsidP="007D079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5F2D76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31" w:history="1">
              <w:r w:rsidR="005F2D7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AC97D4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68996" w14:textId="5B7DC26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Угрюмова Анастасия Павловна 58 лет  </w:t>
            </w:r>
          </w:p>
          <w:p w14:paraId="6E192072" w14:textId="3787780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1883 г.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Хабаровский край, ЕАО, Биробиджанский район, с. Екатерино-Никольское.</w:t>
            </w:r>
            <w:r w:rsidR="00AE79C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решением Тройки ПП ОГПУ по ДВК 17 сентября 1933 г.</w:t>
            </w:r>
            <w:r w:rsidR="00AE79C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на с/п 21.05.1941 г. Реабилитирована 5 ноября 1992 г. УВД Хабаровского кр. по Закону РФ от 18.10.1991 г.</w:t>
            </w:r>
          </w:p>
          <w:p w14:paraId="54FEB744" w14:textId="14ACE1A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5F2D76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432" w:history="1">
              <w:r w:rsidR="005F2D7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6958B79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8C565" w14:textId="0359680B" w:rsidR="00535946" w:rsidRPr="007D0792" w:rsidRDefault="00535946" w:rsidP="007D079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Удовенко Ефросинья Антоновна 63 года   </w:t>
            </w:r>
          </w:p>
          <w:p w14:paraId="4D19860A" w14:textId="390FE134" w:rsidR="00535946" w:rsidRPr="007D0792" w:rsidRDefault="00535946" w:rsidP="007D079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1880 г., Украина, Луганская обл., Старобельский р-н, д.Лиман.; украинка; Приговорена: ВТ 2 февраля 1942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54-10 ч.2 УК УССР.  Приговор: 5 лет лишения свободы. Умерла 16.11.43 на острове Свияжск, в ИТК-5.</w:t>
            </w:r>
          </w:p>
          <w:p w14:paraId="6737F902" w14:textId="7B81AE7D" w:rsidR="00535946" w:rsidRPr="007D0792" w:rsidRDefault="00535946" w:rsidP="007D07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AE79C6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33" w:history="1">
              <w:r w:rsidR="00AE79C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9DD4B3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7EAFC" w14:textId="6550893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Удовиченко Ольга Ивановна 65 лет  </w:t>
            </w:r>
          </w:p>
          <w:p w14:paraId="784E71D4" w14:textId="20316D7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1877 г., д. Пестриково Московской обл.; Домохозяйка. Прож.: г. Москва, 7-й Новоостанкинский пер., 3, кв. 8. Арестована 30 ноября 1941 г. УНКВД МО. Приговорена: УНКВД по Новосибирской области 14 июня 1942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за а/с агитацию (ст. 58-10 ч.2 УК РСФСР).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дело прекращено с связи со смертью. Реабилитирована в июне 2003 г. Прокуратура г.Москвы</w:t>
            </w:r>
          </w:p>
          <w:p w14:paraId="7471B944" w14:textId="640CD9F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Прокуратура г.Москвы</w:t>
            </w:r>
            <w:r w:rsidR="00AE79C6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434" w:history="1">
              <w:r w:rsidR="00AE79C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E79C6" w:rsidRPr="00FB2A31" w14:paraId="2F167D1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A812C" w14:textId="548700B9" w:rsidR="00AE79C6" w:rsidRPr="007D0792" w:rsidRDefault="00AE79C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Удре Альма Юрьевна</w:t>
            </w:r>
            <w:r w:rsidR="00F8352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68 лет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5A56A285" w14:textId="2E56840A" w:rsidR="00AE79C6" w:rsidRPr="007D0792" w:rsidRDefault="00AE79C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1879 г.р., </w:t>
            </w:r>
            <w:r w:rsidR="00F8352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прож.: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Рига, Латвия</w:t>
            </w:r>
            <w:r w:rsidR="00F8352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немка.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11 ноября 1947 г.</w:t>
            </w:r>
            <w:r w:rsidR="00F8352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F8352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6 февраля 1945 г.</w:t>
            </w:r>
          </w:p>
          <w:p w14:paraId="15112CCB" w14:textId="1B9BA024" w:rsidR="00AE79C6" w:rsidRPr="007D0792" w:rsidRDefault="00AE79C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выслана в административном порядке в Коми АССР как лицо немецкой национальности, м.п. г. Сыктывкар.</w:t>
            </w:r>
            <w:r w:rsidR="00F8352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RS</w:t>
            </w:r>
          </w:p>
          <w:p w14:paraId="165DFF43" w14:textId="7CA51212" w:rsidR="00AE79C6" w:rsidRPr="007D0792" w:rsidRDefault="00AE79C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Республики Коми - т.10, ч.2</w:t>
            </w:r>
            <w:r w:rsidR="00F8352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435" w:history="1">
              <w:r w:rsidR="00F8352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3CBEAE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1C302" w14:textId="671C861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Улей Екатерина Якимовна</w:t>
            </w:r>
            <w:r w:rsidR="00F8352B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F8352B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48FC3D5" w14:textId="37F28D4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1893 г.</w:t>
            </w:r>
            <w:r w:rsidR="00F8352B" w:rsidRPr="007D0792">
              <w:rPr>
                <w:rFonts w:ascii="Arial" w:hAnsi="Arial" w:cs="Arial"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.р.: Дрогобычская обл., Семборский район, с. Ольшоник</w:t>
            </w:r>
            <w:r w:rsidR="00F8352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F8352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F8352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33D02944" w14:textId="6302914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F8352B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36" w:history="1">
              <w:r w:rsidR="00F8352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0652467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BF511" w14:textId="06A8996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Ульянова Александра Федоровна 49 лет  </w:t>
            </w:r>
            <w:r w:rsidR="00C91385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4BB7E45" w14:textId="77777777" w:rsidR="00C91385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1891 г.р., м.р.: РСФСР, Пензенская обл., Сердобский р-н, г. Сердобск, прож. там же,  русская, из семьи торговца, образование: среднее, б/п. Домохозяйка,</w:t>
            </w:r>
            <w:r w:rsidR="00C9138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</w:t>
            </w:r>
            <w:r w:rsidR="00F8352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31.01.1938.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Бековским РО УНКВД по Саратовской обл</w:t>
            </w:r>
            <w:r w:rsidR="00C91385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Обвин.: ст. 58-10 ч 1 - в высказываниях против подписки на заем и в защиту осужденных "врагов народа". Приговор: определением Пензенского облсуда, 29.07.1940 — дело прекращено в связи со смертью обвиняемой, _23.07.1940_ в ходе следствия умерла в тюрьме</w:t>
            </w:r>
            <w:r w:rsidR="00C9138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Пензенской области, 25.03.1992</w:t>
            </w:r>
            <w:r w:rsidR="00C9138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Арх.дело: АСД № 2991, УФСБ РФ по Пензенской обл</w:t>
            </w:r>
            <w:r w:rsidR="00C9138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</w:p>
          <w:p w14:paraId="5935F704" w14:textId="5563F72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Пензенского Мемориала</w:t>
            </w:r>
            <w:r w:rsidR="00E05F2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437" w:history="1">
              <w:r w:rsidR="00E05F20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DDC031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73B26" w14:textId="17F91BA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Уманская Елена Михайловна 55 лет  </w:t>
            </w:r>
            <w:r w:rsidR="00C91385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C54DF72" w14:textId="106FCE8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(варианты ФИО: Буш Елена Карловна) 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1888 г., г. Симферополя; русская; б/п;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Ставропол</w:t>
            </w:r>
            <w:r w:rsidR="00EC498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ь.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17 апреля 1943 г. начальником УНКВД Ставропольского края</w:t>
            </w:r>
            <w:r w:rsidR="00EC498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26 мая 1943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по ст. 58-1 "а" УК РСФСР (измена Родине)..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дело прекращено в связи с ее смертью.</w:t>
            </w:r>
          </w:p>
          <w:p w14:paraId="7F0CEC8E" w14:textId="2D4E58B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Ставропольского края</w:t>
            </w:r>
            <w:r w:rsidR="00E05F20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438" w:history="1">
              <w:r w:rsidR="00E05F20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FB07A7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04F5E" w14:textId="6D16AFC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Умеренкова Анастасия Панфиловна 52 года  </w:t>
            </w:r>
            <w:r w:rsidR="00C91385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2BA1AF34" w14:textId="431C3DE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1886 г., Орловская обл., г. Ливны; данных о месте жительства и работы нет..Арестована в</w:t>
            </w:r>
            <w:r w:rsidR="00EC498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1937 г. Приговорена: в 1938 г. Приговор: дело прекращено в связи с смертью обвиняемой.</w:t>
            </w:r>
          </w:p>
          <w:p w14:paraId="74CB20A6" w14:textId="7088972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Орловской обл.</w:t>
            </w:r>
            <w:r w:rsidR="00EC498E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439" w:history="1">
              <w:r w:rsidR="00EC498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25B6A" w:rsidRPr="00FB2A31" w14:paraId="78164BD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5D073" w14:textId="4EAC39C1" w:rsidR="00E25B6A" w:rsidRPr="00E25B6A" w:rsidRDefault="00E25B6A" w:rsidP="00E25B6A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25B6A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 xml:space="preserve">Унгер </w:t>
            </w:r>
            <w:r w:rsidR="00F77F7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r w:rsidR="00F77F7C" w:rsidRPr="00E25B6A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Шмидт</w:t>
            </w:r>
            <w:r w:rsidR="00F77F7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r w:rsidRPr="00E25B6A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Елена Андреевна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30 лет  </w:t>
            </w:r>
          </w:p>
          <w:p w14:paraId="23EFD6F5" w14:textId="77777777" w:rsidR="00F77F7C" w:rsidRDefault="00E25B6A" w:rsidP="00E25B6A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25B6A">
              <w:rPr>
                <w:rFonts w:ascii="Arial" w:hAnsi="Arial" w:cs="Arial" w:hint="eastAsia"/>
                <w:sz w:val="16"/>
                <w:szCs w:val="16"/>
                <w:lang w:val="ru-RU"/>
              </w:rPr>
              <w:t>1913 г.р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., </w:t>
            </w:r>
            <w:r w:rsidRPr="00E25B6A">
              <w:rPr>
                <w:rFonts w:ascii="Arial" w:hAnsi="Arial" w:cs="Arial" w:hint="eastAsia"/>
                <w:sz w:val="16"/>
                <w:szCs w:val="16"/>
                <w:lang w:val="ru-RU"/>
              </w:rPr>
              <w:t>немка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E25B6A">
              <w:rPr>
                <w:rFonts w:ascii="Arial" w:hAnsi="Arial" w:cs="Arial" w:hint="eastAsia"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E25B6A">
              <w:rPr>
                <w:rFonts w:ascii="Arial" w:hAnsi="Arial" w:cs="Arial" w:hint="eastAsia"/>
                <w:sz w:val="16"/>
                <w:szCs w:val="16"/>
                <w:lang w:val="ru-RU"/>
              </w:rPr>
              <w:t>: Лизандергейский кантон АССР НП.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25B6A">
              <w:rPr>
                <w:rFonts w:ascii="Arial" w:hAnsi="Arial" w:cs="Arial" w:hint="eastAsia"/>
                <w:sz w:val="16"/>
                <w:szCs w:val="16"/>
                <w:lang w:val="ru-RU"/>
              </w:rPr>
              <w:t>Дата смерти: 1943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25B6A">
              <w:rPr>
                <w:rFonts w:ascii="Arial" w:hAnsi="Arial" w:cs="Arial" w:hint="eastAsia"/>
                <w:sz w:val="16"/>
                <w:szCs w:val="16"/>
                <w:lang w:val="ru-RU"/>
              </w:rPr>
              <w:t>Осуждение: 1941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25B6A">
              <w:rPr>
                <w:rFonts w:ascii="Arial" w:hAnsi="Arial" w:cs="Arial" w:hint="eastAsia"/>
                <w:sz w:val="16"/>
                <w:szCs w:val="16"/>
                <w:lang w:val="ru-RU"/>
              </w:rPr>
              <w:t>Статья: немцы (Указ ПВС СССР №21/160 от 28.08.1941)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25B6A">
              <w:rPr>
                <w:rFonts w:ascii="Arial" w:hAnsi="Arial" w:cs="Arial" w:hint="eastAsia"/>
                <w:sz w:val="16"/>
                <w:szCs w:val="16"/>
                <w:lang w:val="ru-RU"/>
              </w:rPr>
              <w:t>Приговор: депортация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25B6A">
              <w:rPr>
                <w:rFonts w:ascii="Arial" w:hAnsi="Arial" w:cs="Arial" w:hint="eastAsia"/>
                <w:sz w:val="16"/>
                <w:szCs w:val="16"/>
                <w:lang w:val="ru-RU"/>
              </w:rPr>
              <w:t>Место отбывания: Новосибирская обл., Томский р-н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</w:p>
          <w:p w14:paraId="741C2DCF" w14:textId="30733BFA" w:rsidR="00E25B6A" w:rsidRPr="00F77F7C" w:rsidRDefault="00E25B6A" w:rsidP="00E25B6A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77F7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Источники данных: БД Депортация немцев Поволжья в 1941 году</w:t>
            </w:r>
            <w:r w:rsidR="00F77F7C" w:rsidRPr="00F77F7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F77F7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0" w:history="1">
              <w:r w:rsidR="00F77F7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37C46B0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E3640" w14:textId="75A906EC" w:rsidR="00535946" w:rsidRPr="007D0792" w:rsidRDefault="0053594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Унрау (Унру) Анна Гергардовна 44 года     </w:t>
            </w:r>
          </w:p>
          <w:p w14:paraId="78B527E9" w14:textId="77777777" w:rsidR="00535946" w:rsidRPr="007D0792" w:rsidRDefault="0053594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м.р.: Запорожская обл., Покровский [Ново-Николаевский] р-н, с. Блуменгем [Блюменгейм], немка. Прожив.: [Актюбинская обл.], Мартутский [Мартукский] р-н, с. Леновицкий [Линовицкий]. Место отбывания: Усольлаг, Сосновка. Примечание: Прибыла 14.02.1943 г. Дата смерти: 25 июня 1944 г. Место смерти: Усольлаг, Сосновка </w:t>
            </w:r>
          </w:p>
          <w:p w14:paraId="142A59D1" w14:textId="603C93CC" w:rsidR="00535946" w:rsidRPr="007D0792" w:rsidRDefault="0053594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r w:rsidR="002349A0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Архивная ссылка</w:t>
            </w:r>
            <w:r w:rsidR="00EC498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41" w:history="1">
              <w:r w:rsidR="00EC498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7D0792" w14:paraId="5578E8E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342AB" w14:textId="4AA5BAB7" w:rsidR="00535946" w:rsidRPr="007D0792" w:rsidRDefault="0053594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Унру Мария Андреевна 64 года  </w:t>
            </w:r>
          </w:p>
          <w:p w14:paraId="693183FE" w14:textId="2DA35A76" w:rsidR="00535946" w:rsidRPr="007D0792" w:rsidRDefault="00535946" w:rsidP="007D0792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1879 г., с.Вильгельм Бердлиского р-на; немка; Приговорена: Павлодарским облсудом 30 октября 1942 г., обв.:  в а/с агитации и к/р организационной деятельности. Приговор: к 10 годам ИТЛ с поражением в правах на 5 лет. Прибыла в Карлаг 15 или 19 апреля (запись неразборчива) 1943 из Петропавловска. В АЛЖИРе находилась с 04.06.1943 до 22.10.1943. </w:t>
            </w:r>
            <w:r w:rsidRPr="007D0792">
              <w:rPr>
                <w:rFonts w:ascii="Arial" w:hAnsi="Arial" w:cs="Arial"/>
                <w:sz w:val="16"/>
                <w:szCs w:val="16"/>
              </w:rPr>
              <w:t>Умерла 22.10.1943.</w:t>
            </w:r>
          </w:p>
          <w:p w14:paraId="4456EAC2" w14:textId="3FBF5690" w:rsidR="00535946" w:rsidRPr="007D0792" w:rsidRDefault="00535946" w:rsidP="007D0792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EC498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42" w:history="1">
              <w:r w:rsidR="00EC498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716A7" w:rsidRPr="00FB2A31" w14:paraId="6A171D3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4E28D" w14:textId="7AF12704" w:rsidR="00A716A7" w:rsidRPr="00027089" w:rsidRDefault="00A716A7" w:rsidP="000270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2708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Урусова Анна Петровна</w:t>
            </w:r>
            <w:r w:rsidR="003645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C043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56 лет </w:t>
            </w:r>
          </w:p>
          <w:p w14:paraId="7E6B59EB" w14:textId="1E500B59" w:rsidR="00A716A7" w:rsidRPr="00027089" w:rsidRDefault="00A716A7" w:rsidP="000270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27089">
              <w:rPr>
                <w:rFonts w:ascii="Arial" w:hAnsi="Arial" w:cs="Arial"/>
                <w:sz w:val="16"/>
                <w:szCs w:val="16"/>
                <w:lang w:val="ru-RU"/>
              </w:rPr>
              <w:t>1886 г.</w:t>
            </w:r>
            <w:r w:rsidR="00027089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Pr="00027089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02708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027089">
              <w:rPr>
                <w:rFonts w:ascii="Arial" w:hAnsi="Arial" w:cs="Arial"/>
                <w:sz w:val="16"/>
                <w:szCs w:val="16"/>
                <w:lang w:val="ru-RU"/>
              </w:rPr>
              <w:t>из помещиков</w:t>
            </w:r>
            <w:r w:rsidR="00027089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027089">
              <w:rPr>
                <w:rFonts w:ascii="Arial" w:hAnsi="Arial" w:cs="Arial"/>
                <w:sz w:val="16"/>
                <w:szCs w:val="16"/>
                <w:lang w:val="ru-RU"/>
              </w:rPr>
              <w:t>бразование: неоконченное высшее</w:t>
            </w:r>
            <w:r w:rsidR="0002708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027089">
              <w:rPr>
                <w:rFonts w:ascii="Arial" w:hAnsi="Arial" w:cs="Arial"/>
                <w:sz w:val="16"/>
                <w:szCs w:val="16"/>
                <w:lang w:val="ru-RU"/>
              </w:rPr>
              <w:t>инструктор-статистик, сектор финансирования лесобумажной пр</w:t>
            </w:r>
            <w:r w:rsidR="00682160">
              <w:rPr>
                <w:rFonts w:ascii="Arial" w:hAnsi="Arial" w:cs="Arial"/>
                <w:sz w:val="16"/>
                <w:szCs w:val="16"/>
                <w:lang w:val="ru-RU"/>
              </w:rPr>
              <w:t>ом</w:t>
            </w:r>
            <w:r w:rsidR="00027089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Pr="00027089">
              <w:rPr>
                <w:rFonts w:ascii="Arial" w:hAnsi="Arial" w:cs="Arial"/>
                <w:sz w:val="16"/>
                <w:szCs w:val="16"/>
                <w:lang w:val="ru-RU"/>
              </w:rPr>
              <w:t>ти Наркомфина СССР</w:t>
            </w:r>
            <w:r w:rsidR="009379E4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027089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9379E4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027089">
              <w:rPr>
                <w:rFonts w:ascii="Arial" w:hAnsi="Arial" w:cs="Arial"/>
                <w:sz w:val="16"/>
                <w:szCs w:val="16"/>
                <w:lang w:val="ru-RU"/>
              </w:rPr>
              <w:t>: г. Москва, Девяткин пер., д. 14/2, кв. 42</w:t>
            </w:r>
            <w:r w:rsidR="00682160">
              <w:rPr>
                <w:rFonts w:ascii="Arial" w:hAnsi="Arial" w:cs="Arial"/>
                <w:sz w:val="16"/>
                <w:szCs w:val="16"/>
                <w:lang w:val="ru-RU"/>
              </w:rPr>
              <w:t xml:space="preserve">, б/п. </w:t>
            </w:r>
            <w:r w:rsidRPr="00027089">
              <w:rPr>
                <w:rFonts w:ascii="Arial" w:hAnsi="Arial" w:cs="Arial"/>
                <w:sz w:val="16"/>
                <w:szCs w:val="16"/>
                <w:lang w:val="ru-RU"/>
              </w:rPr>
              <w:t>Дата смерти: 1940 г.</w:t>
            </w:r>
            <w:r w:rsidR="00682160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027089">
              <w:rPr>
                <w:rFonts w:ascii="Arial" w:hAnsi="Arial" w:cs="Arial"/>
                <w:sz w:val="16"/>
                <w:szCs w:val="16"/>
                <w:lang w:val="ru-RU"/>
              </w:rPr>
              <w:t>в заключени</w:t>
            </w:r>
            <w:r w:rsidR="00682160">
              <w:rPr>
                <w:rFonts w:ascii="Arial" w:hAnsi="Arial" w:cs="Arial"/>
                <w:sz w:val="16"/>
                <w:szCs w:val="16"/>
                <w:lang w:val="ru-RU"/>
              </w:rPr>
              <w:t>. А</w:t>
            </w:r>
            <w:r w:rsidRPr="00027089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="00682160">
              <w:rPr>
                <w:rFonts w:ascii="Arial" w:hAnsi="Arial" w:cs="Arial"/>
                <w:sz w:val="16"/>
                <w:szCs w:val="16"/>
                <w:lang w:val="ru-RU"/>
              </w:rPr>
              <w:t xml:space="preserve">а </w:t>
            </w:r>
            <w:r w:rsidR="00682160" w:rsidRPr="00027089">
              <w:rPr>
                <w:rFonts w:ascii="Arial" w:hAnsi="Arial" w:cs="Arial"/>
                <w:sz w:val="16"/>
                <w:szCs w:val="16"/>
                <w:lang w:val="ru-RU"/>
              </w:rPr>
              <w:t>23 апреля 1937 г.</w:t>
            </w:r>
            <w:r w:rsidRPr="00027089">
              <w:rPr>
                <w:rFonts w:ascii="Arial" w:hAnsi="Arial" w:cs="Arial"/>
                <w:sz w:val="16"/>
                <w:szCs w:val="16"/>
                <w:lang w:val="ru-RU"/>
              </w:rPr>
              <w:t>: Ленинское р/о УГБ УНКВД МО</w:t>
            </w:r>
            <w:r w:rsidR="00682160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27089">
              <w:rPr>
                <w:rFonts w:ascii="Arial" w:hAnsi="Arial" w:cs="Arial"/>
                <w:sz w:val="16"/>
                <w:szCs w:val="16"/>
                <w:lang w:val="ru-RU"/>
              </w:rPr>
              <w:t>Обвинение: к</w:t>
            </w:r>
            <w:r w:rsidR="00682160"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Pr="00027089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агитация, тер</w:t>
            </w:r>
            <w:r w:rsidR="00EC0437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="004B1C95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027089">
              <w:rPr>
                <w:rFonts w:ascii="Arial" w:hAnsi="Arial" w:cs="Arial"/>
                <w:sz w:val="16"/>
                <w:szCs w:val="16"/>
                <w:lang w:val="ru-RU"/>
              </w:rPr>
              <w:t xml:space="preserve"> взгляды, в 1927 года предоставляла свою квартиру Троцкому и его сыну Седову для проведения нелегальных троцкистских собраний</w:t>
            </w:r>
            <w:r w:rsidR="003645F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27089">
              <w:rPr>
                <w:rFonts w:ascii="Arial" w:hAnsi="Arial" w:cs="Arial"/>
                <w:sz w:val="16"/>
                <w:szCs w:val="16"/>
                <w:lang w:val="ru-RU"/>
              </w:rPr>
              <w:t>Осуждение: 16 декабря 1937 г.</w:t>
            </w:r>
            <w:r w:rsidR="003645FA">
              <w:rPr>
                <w:rFonts w:ascii="Arial" w:hAnsi="Arial" w:cs="Arial"/>
                <w:sz w:val="16"/>
                <w:szCs w:val="16"/>
                <w:lang w:val="ru-RU"/>
              </w:rPr>
              <w:t xml:space="preserve"> Т</w:t>
            </w:r>
            <w:r w:rsidRPr="00027089">
              <w:rPr>
                <w:rFonts w:ascii="Arial" w:hAnsi="Arial" w:cs="Arial"/>
                <w:sz w:val="16"/>
                <w:szCs w:val="16"/>
                <w:lang w:val="ru-RU"/>
              </w:rPr>
              <w:t>ройка при УНКВД по Московской обл.</w:t>
            </w:r>
            <w:r w:rsidR="003645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27089">
              <w:rPr>
                <w:rFonts w:ascii="Arial" w:hAnsi="Arial" w:cs="Arial"/>
                <w:sz w:val="16"/>
                <w:szCs w:val="16"/>
                <w:lang w:val="ru-RU"/>
              </w:rPr>
              <w:t>Статья: 58-10</w:t>
            </w:r>
            <w:r w:rsidR="003645F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27089">
              <w:rPr>
                <w:rFonts w:ascii="Arial" w:hAnsi="Arial" w:cs="Arial"/>
                <w:sz w:val="16"/>
                <w:szCs w:val="16"/>
                <w:lang w:val="ru-RU"/>
              </w:rPr>
              <w:t>Приговор: 8 лет ИТЛ</w:t>
            </w:r>
            <w:r w:rsidR="003645F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27089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26 февраля 1962 г.</w:t>
            </w:r>
            <w:r w:rsidR="003645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27089">
              <w:rPr>
                <w:rFonts w:ascii="Arial" w:hAnsi="Arial" w:cs="Arial"/>
                <w:sz w:val="16"/>
                <w:szCs w:val="16"/>
                <w:lang w:val="ru-RU"/>
              </w:rPr>
              <w:t>Московский городской суд</w:t>
            </w:r>
            <w:r w:rsidR="003645F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27089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ГА РФ. Д. П-18933</w:t>
            </w:r>
          </w:p>
          <w:p w14:paraId="1161A582" w14:textId="0503B0A6" w:rsidR="00A716A7" w:rsidRPr="00027089" w:rsidRDefault="00A716A7" w:rsidP="000270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2708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443" w:history="1">
              <w:r w:rsidRPr="00027089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7D862B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5F787" w14:textId="52F8E66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Усачева Елена Сергеевна 46 лет  </w:t>
            </w:r>
          </w:p>
          <w:p w14:paraId="2164E8AD" w14:textId="750889F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 в 1897 г., Алькеевский р-н, с.Старая Тумба; русская; единоличница.. Прож.: с.Каракули..Арестована 29 октября 1942 г.</w:t>
            </w:r>
            <w:r w:rsidR="00EC498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Верховным судом ТАССР 30 января 1943 г., обв.: 58-10 ч.2. ("бывшая кулачка, антиколхозная, пораженческая агитация, провокационные слухи о голоде").</w:t>
            </w:r>
            <w:r w:rsidR="00EC498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лишения свободы, поражен. прав на 5 лет. Умерла 1.8.43 в г.Казань, в ОЛП-1. Реабилитирована 3 апреля 1996 г.</w:t>
            </w:r>
          </w:p>
          <w:p w14:paraId="0446B69D" w14:textId="2AB8B1A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EC498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C498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4" w:history="1">
              <w:r w:rsidR="00EC498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6D1A249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F59AD" w14:textId="5DADA9A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Усачева Минна Ивановна 48 лет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EC498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403A5A3" w14:textId="7972DD1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 в 1894 г., д. Вагули, Латвия; парикмахер</w:t>
            </w:r>
            <w:r w:rsidR="00EC498E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г. Москва, Б. Ордынка, 68. Арестована 7 сентября 1941 г. Приговорена: ОСО при Наркоме ВД СССР 22 апреля 1942 г., обв.: 58-10 ч. 2. Приговор: 10 л. ИТЛ, 16.08.42 умерла в заключении Реабилитирована 24 февраля 1995 г. Прокуратура г.Москвы</w:t>
            </w:r>
            <w:r w:rsidR="00EC498E" w:rsidRPr="007D0792">
              <w:rPr>
                <w:rFonts w:ascii="Arial" w:hAnsi="Arial" w:cs="Arial"/>
                <w:sz w:val="16"/>
                <w:szCs w:val="16"/>
                <w:lang w:val="ru-RU"/>
              </w:rPr>
              <w:t>. Архивное дело</w:t>
            </w:r>
            <w:r w:rsidR="00EC498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C498E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EC498E" w:rsidRPr="007D0792">
              <w:rPr>
                <w:rFonts w:ascii="Arial" w:hAnsi="Arial" w:cs="Arial"/>
                <w:sz w:val="16"/>
                <w:szCs w:val="16"/>
                <w:lang w:val="ru-RU"/>
              </w:rPr>
              <w:t>Дело № П-55328</w:t>
            </w:r>
          </w:p>
          <w:p w14:paraId="1AF611EB" w14:textId="07B5CE2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Прокуратура г.Москвы</w:t>
            </w:r>
            <w:r w:rsidR="00EC498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45" w:history="1">
              <w:r w:rsidR="00EC498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A01B54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8C0FB" w14:textId="6E10294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Усакова (Ускова) Мария Савельевна 55 лет  </w:t>
            </w:r>
            <w:r w:rsidR="00C91385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08FA99E" w14:textId="2B386654" w:rsidR="00535946" w:rsidRPr="007D0792" w:rsidRDefault="00535946" w:rsidP="007D07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16.12.1884 г.р., м.р.: Пензенская обл., Пензенский р-н, г. Сердобск, </w:t>
            </w:r>
            <w:r w:rsidR="002339F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русская, из рабочих, образование: малограмотная, б/п, домохозяйка, жена бывшего городового г.Сердобска, арестована Сердоб.РО НКВД 19.08.1938</w:t>
            </w:r>
            <w:r w:rsidR="002339F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Обвин.: ст. 58-10 ч 1 - на протяжении длительного периода времени вела злостную а/с агит. Направленную на дискред. сущ. Гос.строя и ВКП(б)</w:t>
            </w:r>
            <w:r w:rsidR="002339F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Приговор:— дело прекращено в связи со смертью, _07.04.1939_ в ходе следствия умерла в Балашовской тюрьме от туберкулеза легких</w:t>
            </w:r>
            <w:r w:rsidR="002339FB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Пензенской области, 12.11.1990. Арх.дело: АСД № 15, УФСБ РФ по Пензенской области</w:t>
            </w:r>
          </w:p>
          <w:p w14:paraId="488C50B9" w14:textId="35DCA1E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Пензенского Мемориала</w:t>
            </w:r>
            <w:r w:rsidR="002339FB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46" w:history="1">
              <w:r w:rsidR="002339F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0670AE2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3559B" w14:textId="31ABFB2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Усенко Акулина Ильинична 48 лет  </w:t>
            </w:r>
            <w:r w:rsidR="00C91385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547F0BA" w14:textId="05701B0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1895 г., ст. Бекешевской;</w:t>
            </w:r>
            <w:r w:rsidR="002339F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там же,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русская; б/п; колхозница.</w:t>
            </w:r>
            <w:r w:rsidR="002339F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30 апреля 1942 г. начальником Суворовского РО НКВД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3 февраля 1943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</w:t>
            </w:r>
            <w:r w:rsidR="002339F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 ее смертью.</w:t>
            </w:r>
          </w:p>
          <w:p w14:paraId="23EAEC1C" w14:textId="2E06BA6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Ставропольского края</w:t>
            </w:r>
            <w:r w:rsidR="002339FB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2339FB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447" w:history="1">
              <w:r w:rsidR="002339F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D2436" w:rsidRPr="00FB2A31" w14:paraId="33689F4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F8E14" w14:textId="7924E56C" w:rsidR="004D2436" w:rsidRPr="00AD513D" w:rsidRDefault="004D2436" w:rsidP="00AD51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D513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Ускова Мария Савельевна</w:t>
            </w:r>
            <w:r w:rsidR="00EA049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55 лет </w:t>
            </w:r>
          </w:p>
          <w:p w14:paraId="492EF307" w14:textId="04342CF9" w:rsidR="004D2436" w:rsidRPr="00AD513D" w:rsidRDefault="004D2436" w:rsidP="00AD51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D513D">
              <w:rPr>
                <w:rFonts w:ascii="Arial" w:hAnsi="Arial" w:cs="Arial"/>
                <w:sz w:val="16"/>
                <w:szCs w:val="16"/>
                <w:lang w:val="ru-RU"/>
              </w:rPr>
              <w:t>1884 г.</w:t>
            </w:r>
            <w:r w:rsidR="00AD513D">
              <w:rPr>
                <w:rFonts w:ascii="Arial" w:hAnsi="Arial" w:cs="Arial"/>
                <w:sz w:val="16"/>
                <w:szCs w:val="16"/>
                <w:lang w:val="ru-RU"/>
              </w:rPr>
              <w:t>р., м.р.:</w:t>
            </w:r>
            <w:r w:rsidRPr="00AD513D">
              <w:rPr>
                <w:rFonts w:ascii="Arial" w:hAnsi="Arial" w:cs="Arial"/>
                <w:sz w:val="16"/>
                <w:szCs w:val="16"/>
                <w:lang w:val="ru-RU"/>
              </w:rPr>
              <w:t>Место рождения: Пензенская обл., Пензенский р-н, г. Сердобск</w:t>
            </w:r>
            <w:r w:rsidR="00AD513D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прож.: там же, </w:t>
            </w:r>
            <w:r w:rsidRPr="00AD513D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AD513D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AD513D">
              <w:rPr>
                <w:rFonts w:ascii="Arial" w:hAnsi="Arial" w:cs="Arial"/>
                <w:sz w:val="16"/>
                <w:szCs w:val="16"/>
                <w:lang w:val="ru-RU"/>
              </w:rPr>
              <w:t>из рабочих</w:t>
            </w:r>
            <w:r w:rsidR="00AD513D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AD513D">
              <w:rPr>
                <w:rFonts w:ascii="Arial" w:hAnsi="Arial" w:cs="Arial"/>
                <w:sz w:val="16"/>
                <w:szCs w:val="16"/>
                <w:lang w:val="ru-RU"/>
              </w:rPr>
              <w:t>бразование: малограмотная</w:t>
            </w:r>
            <w:r w:rsidR="00AD513D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</w:p>
          <w:p w14:paraId="6BADB0CB" w14:textId="49CBD7AF" w:rsidR="004D2436" w:rsidRPr="00AD513D" w:rsidRDefault="004D2436" w:rsidP="00AD51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D513D">
              <w:rPr>
                <w:rFonts w:ascii="Arial" w:hAnsi="Arial" w:cs="Arial"/>
                <w:sz w:val="16"/>
                <w:szCs w:val="16"/>
                <w:lang w:val="ru-RU"/>
              </w:rPr>
              <w:t>домашняя хозяйка</w:t>
            </w:r>
            <w:r w:rsidR="00AD513D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AD513D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="00AD513D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D513D">
              <w:rPr>
                <w:rFonts w:ascii="Arial" w:hAnsi="Arial" w:cs="Arial"/>
                <w:sz w:val="16"/>
                <w:szCs w:val="16"/>
                <w:lang w:val="ru-RU"/>
              </w:rPr>
              <w:t>Дата смерти: 7 апреля 1939 г.</w:t>
            </w:r>
            <w:r w:rsidR="00AD513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D513D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AD513D">
              <w:rPr>
                <w:rFonts w:ascii="Arial" w:hAnsi="Arial" w:cs="Arial"/>
                <w:sz w:val="16"/>
                <w:szCs w:val="16"/>
                <w:lang w:val="ru-RU"/>
              </w:rPr>
              <w:t>. А</w:t>
            </w:r>
            <w:r w:rsidRPr="00AD513D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="00AD513D">
              <w:rPr>
                <w:rFonts w:ascii="Arial" w:hAnsi="Arial" w:cs="Arial"/>
                <w:sz w:val="16"/>
                <w:szCs w:val="16"/>
                <w:lang w:val="ru-RU"/>
              </w:rPr>
              <w:t xml:space="preserve">а </w:t>
            </w:r>
            <w:r w:rsidR="00AD513D" w:rsidRPr="00AD513D">
              <w:rPr>
                <w:rFonts w:ascii="Arial" w:hAnsi="Arial" w:cs="Arial"/>
                <w:sz w:val="16"/>
                <w:szCs w:val="16"/>
                <w:lang w:val="ru-RU"/>
              </w:rPr>
              <w:t>19 августа 1938 г.</w:t>
            </w:r>
            <w:r w:rsidRPr="00AD513D">
              <w:rPr>
                <w:rFonts w:ascii="Arial" w:hAnsi="Arial" w:cs="Arial"/>
                <w:sz w:val="16"/>
                <w:szCs w:val="16"/>
                <w:lang w:val="ru-RU"/>
              </w:rPr>
              <w:t>: Сердоб.РО НКВД</w:t>
            </w:r>
            <w:r w:rsidR="00984883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</w:p>
          <w:p w14:paraId="01643AD6" w14:textId="6C37D24D" w:rsidR="004D2436" w:rsidRPr="00AD513D" w:rsidRDefault="004D2436" w:rsidP="00AD51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D513D">
              <w:rPr>
                <w:rFonts w:ascii="Arial" w:hAnsi="Arial" w:cs="Arial"/>
                <w:sz w:val="16"/>
                <w:szCs w:val="16"/>
                <w:lang w:val="ru-RU"/>
              </w:rPr>
              <w:t>Обвинение: 58, п. 10 ч 1 # на протяжении длит</w:t>
            </w:r>
            <w:r w:rsidR="0098488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AD513D">
              <w:rPr>
                <w:rFonts w:ascii="Arial" w:hAnsi="Arial" w:cs="Arial"/>
                <w:sz w:val="16"/>
                <w:szCs w:val="16"/>
                <w:lang w:val="ru-RU"/>
              </w:rPr>
              <w:t xml:space="preserve"> периода времени вела злостную а/с агит. Направленную на дискред. сущ. Гос. строя и ВКП(б)</w:t>
            </w:r>
          </w:p>
          <w:p w14:paraId="73559ABA" w14:textId="24FB732F" w:rsidR="004D2436" w:rsidRPr="00AD513D" w:rsidRDefault="004D2436" w:rsidP="00AD51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D513D">
              <w:rPr>
                <w:rFonts w:ascii="Arial" w:hAnsi="Arial" w:cs="Arial"/>
                <w:sz w:val="16"/>
                <w:szCs w:val="16"/>
                <w:lang w:val="ru-RU"/>
              </w:rPr>
              <w:t>Осуждение: 19 августа 1938 г.</w:t>
            </w:r>
            <w:r w:rsidR="0098488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D513D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Сердоб.РО НКВД</w:t>
            </w:r>
            <w:r w:rsidR="00984883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D513D">
              <w:rPr>
                <w:rFonts w:ascii="Arial" w:hAnsi="Arial" w:cs="Arial"/>
                <w:sz w:val="16"/>
                <w:szCs w:val="16"/>
                <w:lang w:val="ru-RU"/>
              </w:rPr>
              <w:t>Приговор: предъявлено обвинение, дело прекращено в связи со смертью, 07.04.1939 в ходе следствия умерла в тюрьме (туберкулёз лёгких)</w:t>
            </w:r>
            <w:r w:rsidR="00984883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D513D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12 ноября 1990 г.</w:t>
            </w:r>
            <w:r w:rsidR="0098488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D513D">
              <w:rPr>
                <w:rFonts w:ascii="Arial" w:hAnsi="Arial" w:cs="Arial"/>
                <w:sz w:val="16"/>
                <w:szCs w:val="16"/>
                <w:lang w:val="ru-RU"/>
              </w:rPr>
              <w:t>прокуратурой Пензенской об</w:t>
            </w:r>
            <w:r w:rsidR="00984883">
              <w:rPr>
                <w:rFonts w:ascii="Arial" w:hAnsi="Arial" w:cs="Arial"/>
                <w:sz w:val="16"/>
                <w:szCs w:val="16"/>
                <w:lang w:val="ru-RU"/>
              </w:rPr>
              <w:t xml:space="preserve">л. </w:t>
            </w:r>
          </w:p>
          <w:p w14:paraId="361DC483" w14:textId="77777777" w:rsidR="004D2436" w:rsidRPr="00984883" w:rsidRDefault="004D2436" w:rsidP="00AD51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84883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АСД № 15, УФСБ РФ по Пензенской области</w:t>
            </w:r>
          </w:p>
          <w:p w14:paraId="1FCDC0C2" w14:textId="39C56B07" w:rsidR="004D2436" w:rsidRPr="00AD513D" w:rsidRDefault="004D2436" w:rsidP="00AD51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D513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Данные, собранные в Пензе; </w:t>
            </w:r>
            <w:hyperlink r:id="rId448" w:history="1">
              <w:r w:rsidRPr="00AD513D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39FB" w:rsidRPr="00FB2A31" w14:paraId="4EA63CA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BA11D" w14:textId="5334DD85" w:rsidR="002339FB" w:rsidRPr="007D0792" w:rsidRDefault="002339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Усова Александра Васильевна</w:t>
            </w:r>
            <w:r w:rsidR="00D23E14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42 года 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24B27AB" w14:textId="4A81CD7B" w:rsidR="002339FB" w:rsidRPr="007D0792" w:rsidRDefault="002339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1891 г.</w:t>
            </w:r>
            <w:r w:rsidR="00D23E1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D23E14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: Алтайский кр., Колыванский р-н</w:t>
            </w:r>
            <w:r w:rsidR="00D23E1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2 мая 1933 г.</w:t>
            </w:r>
            <w:r w:rsidR="00D23E1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D23E1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1930 г.</w:t>
            </w:r>
          </w:p>
          <w:p w14:paraId="1CE834AE" w14:textId="12F80F3E" w:rsidR="002339FB" w:rsidRPr="007D0792" w:rsidRDefault="002339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D23E1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 w:rsidR="00D23E1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647A9B57" w14:textId="785B3BBA" w:rsidR="002339FB" w:rsidRPr="007D0792" w:rsidRDefault="002339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</w:t>
            </w:r>
            <w:r w:rsidR="00D23E14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49" w:history="1">
              <w:r w:rsidR="00D23E14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15550F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1290F" w14:textId="2DCEB2B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Усова Анастасия Савишна 60 лет  </w:t>
            </w:r>
          </w:p>
          <w:p w14:paraId="34946610" w14:textId="47107CC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1883 г.р., м.р.: Орловская обл., Новозыбковский р-н, с. Святск, русская, Обвин.: в а/с агитации. Приговор: ВТ Орловского военного окр., 29.06.1941 — к 10 годам ИТЛ. Прибыла в Карлаг _26.09.1941_ Орловским этапом., Умерла в Акмолинском отделении _19.01.1943._</w:t>
            </w:r>
          </w:p>
          <w:p w14:paraId="3C1C3620" w14:textId="21E4322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2339FB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50" w:history="1">
              <w:r w:rsidR="002339F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1C96D49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629DB" w14:textId="1A62E301" w:rsidR="00535946" w:rsidRPr="007D0792" w:rsidRDefault="00535946" w:rsidP="007D0792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Усова Надежда Ивановна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57 лет  </w:t>
            </w:r>
          </w:p>
          <w:p w14:paraId="552D70FA" w14:textId="3E9FEE8D" w:rsidR="00535946" w:rsidRPr="007D0792" w:rsidRDefault="00535946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1881 г.р., м.р.: Вологодская обл., Рослятинский р-н, с. Васильево, прож.: там же, БОЗ, арестована 02.12.1937. Обвинение: к.-р. агитация. Приговор: тройка УНКВД Вологодской обл., 21.12.1937 — 10 лет ИТЛ, умерла _15.11.1938_г. Реабилитация: прокуратурой Вологодской области, 03.11.1989</w:t>
            </w:r>
          </w:p>
          <w:p w14:paraId="2B956029" w14:textId="07D0B6BB" w:rsidR="00535946" w:rsidRPr="007D0792" w:rsidRDefault="00535946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Материалы КП Вологодской обл.</w:t>
            </w:r>
            <w:r w:rsidR="002339FB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339F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1" w:history="1">
              <w:r w:rsidR="002339F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39FB" w:rsidRPr="00FB2A31" w14:paraId="66CC908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BF914" w14:textId="4C6140AA" w:rsidR="002339FB" w:rsidRPr="007D0792" w:rsidRDefault="002339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Усова Наталья Семеновна</w:t>
            </w:r>
            <w:r w:rsidR="00D23E14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62 года</w:t>
            </w:r>
            <w:r w:rsidR="00D23E1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0F10AA64" w14:textId="49043EC2" w:rsidR="002339FB" w:rsidRPr="007D0792" w:rsidRDefault="002339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1870 г.</w:t>
            </w:r>
            <w:r w:rsidR="00D23E14" w:rsidRPr="007D0792">
              <w:rPr>
                <w:rFonts w:ascii="Arial" w:hAnsi="Arial" w:cs="Arial"/>
                <w:sz w:val="16"/>
                <w:szCs w:val="16"/>
                <w:lang w:val="ru-RU"/>
              </w:rPr>
              <w:t>р., п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ож</w:t>
            </w:r>
            <w:r w:rsidR="00D23E14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: Новосибирская обл., Кыштовский р-н</w:t>
            </w:r>
            <w:r w:rsidR="00D23E1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1932 г.</w:t>
            </w:r>
            <w:r w:rsidR="00D23E1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D23E1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1931 г.</w:t>
            </w:r>
            <w:r w:rsidR="00D23E1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D23E1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 w:rsidR="00D23E1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08BA1BE3" w14:textId="78EEC6F5" w:rsidR="002339FB" w:rsidRPr="007D0792" w:rsidRDefault="002339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</w:t>
            </w:r>
            <w:r w:rsidR="00D23E14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52" w:history="1">
              <w:r w:rsidR="00D23E14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23E14" w:rsidRPr="00FB2A31" w14:paraId="469A5B8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7AB76" w14:textId="49FAA91A" w:rsidR="00D23E14" w:rsidRPr="007D0792" w:rsidRDefault="00D23E1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Усова Прасковья Исаковна 35 лет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310FDE84" w14:textId="4C1BE093" w:rsidR="00D23E14" w:rsidRPr="007D0792" w:rsidRDefault="00D23E1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1897 г.р., прож.: Новосибирская обл., Кыштовский р-н, с. Баган. Дата смерти: 17 мая 1932 г. Место смерти: в заключении. Осуждение: 1931 г.</w:t>
            </w:r>
          </w:p>
          <w:p w14:paraId="2CF94067" w14:textId="319F1A61" w:rsidR="00D23E14" w:rsidRPr="007D0792" w:rsidRDefault="00D23E1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спецпоселение. Место отбывания: Томской обл.</w:t>
            </w:r>
          </w:p>
          <w:p w14:paraId="2A6A2F03" w14:textId="7C2C4605" w:rsidR="00D23E14" w:rsidRPr="007D0792" w:rsidRDefault="00D23E1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обл.;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3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B5558" w:rsidRPr="00FB2A31" w14:paraId="661BFD1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A7B22" w14:textId="2A497A64" w:rsidR="002B5558" w:rsidRPr="00D46C3A" w:rsidRDefault="002B5558" w:rsidP="002B555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</w:pPr>
            <w:r w:rsidRPr="00D46C3A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Утарене Зузана д</w:t>
            </w:r>
            <w:r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очь</w:t>
            </w:r>
            <w:r w:rsidRPr="00D46C3A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Ионаса</w:t>
            </w:r>
            <w:r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72 года  </w:t>
            </w:r>
          </w:p>
          <w:p w14:paraId="24E29E45" w14:textId="7F33D4C2" w:rsidR="002B5558" w:rsidRPr="00D46C3A" w:rsidRDefault="002B5558" w:rsidP="002B5558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D46C3A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Род.</w:t>
            </w:r>
            <w:r w:rsidRPr="00D46C3A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D46C3A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в 1879 г., Литва; литов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ка</w:t>
            </w:r>
            <w:r w:rsidRPr="00D46C3A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; Прож.:</w:t>
            </w:r>
            <w:r w:rsidRPr="00D46C3A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D46C3A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Литва, Вилкавишкский уезд, д. Мажучяй.Приговор: в 1948 г.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D46C3A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Депортация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. </w:t>
            </w:r>
            <w:r w:rsidRPr="00B9696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Дата смерти: 25 февраля 1951 г.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B9696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Место смерти: Малый Унгут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в ссылке. </w:t>
            </w:r>
            <w:r w:rsidRPr="00D46C3A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Реабил. 14 июля 1995 г. МВД ЛитССР</w:t>
            </w:r>
          </w:p>
          <w:p w14:paraId="1DB28EC6" w14:textId="5323D2BA" w:rsidR="002B5558" w:rsidRPr="007D0792" w:rsidRDefault="002B5558" w:rsidP="002B55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6C3A">
              <w:rPr>
                <w:rFonts w:ascii="Arial" w:hAnsi="Arial" w:cs="Arial"/>
                <w:i/>
                <w:iCs/>
                <w:color w:val="570000"/>
                <w:sz w:val="16"/>
                <w:szCs w:val="16"/>
                <w:lang w:val="ru-RU"/>
              </w:rPr>
              <w:t>Источник: Красноярское общество "Мемориал"</w:t>
            </w:r>
            <w:r>
              <w:rPr>
                <w:rFonts w:ascii="Arial" w:hAnsi="Arial" w:cs="Arial"/>
                <w:i/>
                <w:iCs/>
                <w:color w:val="570000"/>
                <w:sz w:val="16"/>
                <w:szCs w:val="16"/>
                <w:lang w:val="ru-RU"/>
              </w:rPr>
              <w:t xml:space="preserve">; </w:t>
            </w:r>
            <w:hyperlink r:id="rId454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1F616AA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F669F" w14:textId="6A53146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Утко Мария Евгеньевна 64 года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08CB246" w14:textId="735E125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1878 г.р., м.р.: г. Старая Русса, русская. Обвин.: в к/р агитации. Приговор: Тройкой при УНКВД по Ленинградской обл., 15.11.1937 — к 8 годам ИТЛ. Прибыла в Карлаг _18.03.1938_ Ленинградским этапом., Умерла в Акмолинском отделении _01.09.1942._</w:t>
            </w:r>
          </w:p>
          <w:p w14:paraId="509FD955" w14:textId="60BAB29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D23E14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55" w:history="1">
              <w:r w:rsidR="00D23E14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705F" w:rsidRPr="00FB2A31" w14:paraId="3B2CA59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FA7BC" w14:textId="39A4190F" w:rsidR="00BE705F" w:rsidRPr="007D0792" w:rsidRDefault="00BE705F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Уточкина Матрена Васильевна 75 лет     </w:t>
            </w:r>
          </w:p>
          <w:p w14:paraId="1D570D27" w14:textId="54377BA6" w:rsidR="00BE705F" w:rsidRPr="007D0792" w:rsidRDefault="00BE705F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1869 г.р., прож.: Алтайский кр., Залесовский р-н, с. М. Калтай. Дата смерти: 9 января 1944 г. Место смерти: в заключении. Осуждение: 16 мая 1931 г.</w:t>
            </w:r>
          </w:p>
          <w:p w14:paraId="34EEA32A" w14:textId="6D1DC494" w:rsidR="00BE705F" w:rsidRPr="007D0792" w:rsidRDefault="00BE705F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спецпоселение. Место отбывания: Томской обл.</w:t>
            </w:r>
          </w:p>
          <w:p w14:paraId="16BBBC1F" w14:textId="11A8E3D4" w:rsidR="00BE705F" w:rsidRPr="007D0792" w:rsidRDefault="00BE705F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456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705F" w:rsidRPr="00FB2A31" w14:paraId="188AFB1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C0CEA" w14:textId="1041D8D5" w:rsidR="00BE705F" w:rsidRPr="007D0792" w:rsidRDefault="00BE705F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Утрендеева Татьяна Яковлевна 40 лет  </w:t>
            </w:r>
          </w:p>
          <w:p w14:paraId="424844D3" w14:textId="3CF3E994" w:rsidR="00BE705F" w:rsidRPr="007D0792" w:rsidRDefault="00BE705F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1902 г.р., ЧАССР, Ядринский р-н, д. Талой; прож.: там же, чувашка; БОЗ. Арестована 14 сентября 1941 г. Приговорена: Судебной коллегией по уголовным делам Верх. Суда ЧАССР 22 декабря 1941 г., обв.: ст.58 п.10 ч.1 УК РСФСР - "Вела а/с агитацию.".Приговор: лишение свободы  на 10 лет, с поражением в правах на 3 года, с 14.09.1941 г. Умерла 11.06.42 Реабилитирована 13 ноября 1992 г. прокуратурой Чувашской Республики. Архивное дело: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РГУ ГИА ЧР, Ф. 2669, оп.2, д.4947, 4948 (1703)</w:t>
            </w:r>
          </w:p>
          <w:p w14:paraId="3AD856E9" w14:textId="72C0E056" w:rsidR="00BE705F" w:rsidRPr="007D0792" w:rsidRDefault="00BE705F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Гос. Архив Чувашской Республики;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7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09CBF0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A9CC9" w14:textId="59ABCF54" w:rsidR="00BE705F" w:rsidRPr="007D0792" w:rsidRDefault="00BE705F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Утц Розалия Давыдовна</w:t>
            </w:r>
            <w:r w:rsidR="00D9376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46 лет</w:t>
            </w:r>
            <w:r w:rsidR="00D9376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5DCE86D" w14:textId="1D70063A" w:rsidR="00BE705F" w:rsidRPr="007D0792" w:rsidRDefault="00BE705F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м.р.: АССР Немцев Поволжья, Добринский р-н, с. Добринка, прож.: там же, </w:t>
            </w:r>
            <w:r w:rsidR="00D9376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немка.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D9376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1941 г.</w:t>
            </w:r>
          </w:p>
          <w:p w14:paraId="419ECFFA" w14:textId="6AE61B4E" w:rsidR="00BE705F" w:rsidRPr="007D0792" w:rsidRDefault="00BE705F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Приговор: спецпоселение</w:t>
            </w:r>
            <w:r w:rsidR="00D9376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Омская обл. 1941-08.02.1954 (умерла)</w:t>
            </w:r>
            <w:r w:rsidR="00D9376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12 марта 1996 г.</w:t>
            </w:r>
            <w:r w:rsidR="00D9376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УВД Омской обл.</w:t>
            </w:r>
          </w:p>
          <w:p w14:paraId="049D83AA" w14:textId="77777777" w:rsidR="00BE705F" w:rsidRPr="007D0792" w:rsidRDefault="00BE705F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Архивное дело: Ф. 8, оп. 4, д. 744</w:t>
            </w:r>
          </w:p>
          <w:p w14:paraId="0B7C74E2" w14:textId="10EF01C8" w:rsidR="00535946" w:rsidRPr="007D0792" w:rsidRDefault="00BE705F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Омской обл.</w:t>
            </w:r>
            <w:r w:rsidR="00D9376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9376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8" w:history="1">
              <w:r w:rsidR="00D9376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1E9ED7A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246FE" w14:textId="373F2D9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Утченко Елена Моисеевна</w:t>
            </w:r>
            <w:r w:rsidR="00D9376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FA1144" w14:textId="39CD927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1915 г.</w:t>
            </w:r>
            <w:r w:rsidR="002339FB" w:rsidRPr="007D0792">
              <w:rPr>
                <w:rFonts w:ascii="Arial" w:hAnsi="Arial" w:cs="Arial"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.р.: Житомирская обл.</w:t>
            </w:r>
            <w:r w:rsidR="002339F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2339F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49752BA1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462899BE" w14:textId="1756070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D9376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59" w:history="1">
              <w:r w:rsidR="00D9376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046DEF3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C8679" w14:textId="49282611" w:rsidR="00AF17D3" w:rsidRPr="007D0792" w:rsidRDefault="00AF17D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Уханова Васса Федоровна 70 лет  </w:t>
            </w:r>
          </w:p>
          <w:p w14:paraId="1A9F8934" w14:textId="77777777" w:rsidR="00AF17D3" w:rsidRPr="007D0792" w:rsidRDefault="00AF17D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1872 г.р., м.р.: Горьковская обл., Шатковский р-н, с. Понетаевка, русская, б. монахиня Генадия, БОЗ, на иждивении сестры, прож.: г. Арзамас</w:t>
            </w:r>
          </w:p>
          <w:p w14:paraId="755F6109" w14:textId="77777777" w:rsidR="00AF17D3" w:rsidRPr="007D0792" w:rsidRDefault="00AF17D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04.10.1937. Обвин.: участник к/р церковно-фашистской организации. Приговор: тройка — к 10 г. ИТЛ., Умерла в заключении _30.06.1942_ г. Арх.дело: 6706, 6709</w:t>
            </w:r>
          </w:p>
          <w:p w14:paraId="5CFD81EB" w14:textId="671A8B9B" w:rsidR="00535946" w:rsidRPr="007D0792" w:rsidRDefault="00AF17D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460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0D6729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DBD9D" w14:textId="7D0BFBA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Учанешвили Ксеня Лукинична 43 года  </w:t>
            </w:r>
          </w:p>
          <w:p w14:paraId="5ADFD3D9" w14:textId="769822C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 1896 г., г. Поти на Кавказе, грузинка. </w:t>
            </w:r>
            <w:r w:rsidRPr="007D0792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Осуждена 28 июня 1938 г.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ОСО при НКВД СССР. Обвин.: как ЧСИР.</w:t>
            </w:r>
            <w:r w:rsidRPr="007D0792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Приговор: к 8 годам ИТЛ. Прибыла в Акмолинское ЛО 20.09.1938 из Тбилиси. В АЛЖИРе находилась до 01.06.1939. Умерла 1 июня 1939 г.  в заключении</w:t>
            </w:r>
          </w:p>
          <w:p w14:paraId="57CF254A" w14:textId="4E5BF5B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"Узницы АЛЖИРа"</w:t>
            </w:r>
            <w:r w:rsidR="00AF17D3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61" w:history="1">
              <w:r w:rsidR="00AF17D3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8B6A77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68AC7" w14:textId="5EAB525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Ушакова Агния Павловна 6</w:t>
            </w:r>
            <w:r w:rsidR="00AF17D3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2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</w:t>
            </w:r>
            <w:r w:rsidR="00E05F20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0361D05D" w14:textId="1D4C35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г.р., м.р.: Челябинская обл., г. Курган, </w:t>
            </w:r>
            <w:r w:rsidR="00AF17D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русская, арестована 22.06.1937. Обвин.: ст.58-10 УК РСФСР</w:t>
            </w:r>
            <w:r w:rsidR="00AF17D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Челябинским областным судом, 10.08.1937 — 7 лет лишения свободы. Прибыла в Ухтижемлаг _26.05.1938_ из тюрьмы г.Кургана, Умерла _19.09.1938._</w:t>
            </w:r>
          </w:p>
          <w:p w14:paraId="5A834338" w14:textId="0264C99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Коми , т.9, ч.1</w:t>
            </w:r>
            <w:r w:rsidR="00AF17D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462" w:history="1">
              <w:r w:rsidR="00AF17D3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17D3" w:rsidRPr="00FB2A31" w14:paraId="6BB2402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D45CC" w14:textId="40DEBDE0" w:rsidR="00AF17D3" w:rsidRPr="007D0792" w:rsidRDefault="00AF17D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Ушакова Аксинья</w:t>
            </w:r>
            <w:r w:rsidR="00C73EC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(Ксения)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Ефремовна</w:t>
            </w:r>
            <w:r w:rsidR="00C73EC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57 лет  </w:t>
            </w:r>
          </w:p>
          <w:p w14:paraId="45167E88" w14:textId="40BC1870" w:rsidR="00AF17D3" w:rsidRPr="007D0792" w:rsidRDefault="00AF17D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1883 г.</w:t>
            </w:r>
            <w:r w:rsidR="00C73EC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п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рож</w:t>
            </w:r>
            <w:r w:rsidR="00C73EC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Хабаровский край, ЕАО, Биробиджанский район, с. Кукелево.</w:t>
            </w:r>
            <w:r w:rsidR="00C73EC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21 октября 1940 г.</w:t>
            </w:r>
            <w:r w:rsidR="00C73EC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</w:p>
          <w:p w14:paraId="09F53DDA" w14:textId="4539704C" w:rsidR="00AF17D3" w:rsidRPr="007D0792" w:rsidRDefault="00AF17D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9 октября 1933 г.</w:t>
            </w:r>
            <w:r w:rsidR="00C73EC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ешением Биробиджанского РИК</w:t>
            </w:r>
            <w:r w:rsidR="00C73EC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Умерла на с/п 21.10.1940 г.</w:t>
            </w:r>
            <w:r w:rsidR="00C73EC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29 мая 1992 г.</w:t>
            </w:r>
          </w:p>
          <w:p w14:paraId="6D0795DD" w14:textId="6A41867B" w:rsidR="00AF17D3" w:rsidRPr="007D0792" w:rsidRDefault="00AF17D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УВД Хабаровского кр.</w:t>
            </w:r>
            <w:r w:rsidR="00C73EC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№ 21 УВД по Хабаровскому краю</w:t>
            </w:r>
          </w:p>
          <w:p w14:paraId="2A5721A3" w14:textId="224F43A6" w:rsidR="00AF17D3" w:rsidRPr="007D0792" w:rsidRDefault="00AF17D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Хабаровского края; Книга памяти ЕАО</w:t>
            </w:r>
            <w:r w:rsidR="00C73EC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463" w:history="1">
              <w:r w:rsidR="00C73EC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17D3" w:rsidRPr="00FB2A31" w14:paraId="272ECFB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EBA9E" w14:textId="338AAA82" w:rsidR="00C73EC8" w:rsidRPr="007D0792" w:rsidRDefault="00C73EC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Ушакова Евдокия Георгиевна 48 лет  </w:t>
            </w:r>
          </w:p>
          <w:p w14:paraId="7E7A20BA" w14:textId="77777777" w:rsidR="00C73EC8" w:rsidRPr="007D0792" w:rsidRDefault="00C73EC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1895 г., Курская обл., Дмитриевский р-н, с.Снижье; русская; повар, столовая № 843.. Прож.: г. Москва..Арестована 22 августа 1941 г. Приговорена: Верховным судом ТАССР 15 августа 1942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58-10.. Приговор: 8 лет лишения свободы, поражен. прав на 3 года. Умерла 6.2.43 на острове Свияжск, в ИТК-5.</w:t>
            </w:r>
          </w:p>
          <w:p w14:paraId="3054257C" w14:textId="2E467DE7" w:rsidR="00AF17D3" w:rsidRPr="007D0792" w:rsidRDefault="00C73EC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464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6A41CE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04532" w14:textId="2DC96C39" w:rsidR="00C73EC8" w:rsidRPr="007D0792" w:rsidRDefault="00C73EC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Ушакова Прасковья Трофимовна 54 года   </w:t>
            </w:r>
          </w:p>
          <w:p w14:paraId="2ACA5895" w14:textId="41A9A293" w:rsidR="00C73EC8" w:rsidRPr="007D0792" w:rsidRDefault="00C73EC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1880 г.р., прож.: Хабаровский край, ЕАО, Ленинский район, с. Кукелево. Дата смерти: 24 марта 1934 г. Место смерти: в заключении. Осуждение: 10 октября 1933 г. Решением Биробиджанского РИК. Приговор: Умерла на с/п 24.03.1934 г. Дата реабилитации: 5 ноября 1992 г. УВД Хабаровского кр.</w:t>
            </w:r>
          </w:p>
          <w:p w14:paraId="50708FF1" w14:textId="77777777" w:rsidR="00C73EC8" w:rsidRPr="007D0792" w:rsidRDefault="00C73EC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Архивное дело: №№ 566, 567 УВД по Хабаровскому краю</w:t>
            </w:r>
          </w:p>
          <w:p w14:paraId="24CA0EBD" w14:textId="40074F59" w:rsidR="00535946" w:rsidRPr="007D0792" w:rsidRDefault="00C73EC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Источники данных: Книга памяти Хабаровского края; Книга памяти ЕАО; </w:t>
            </w:r>
            <w:hyperlink r:id="rId465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7D0792" w14:paraId="21519E4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4FB19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СПИСОК НА Ф</w:t>
            </w:r>
          </w:p>
        </w:tc>
      </w:tr>
      <w:tr w:rsidR="00535946" w:rsidRPr="00FB2A31" w14:paraId="4822BC9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96810" w14:textId="3F593D1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Фабрициус Олинда Ивановна 35 лет    </w:t>
            </w:r>
          </w:p>
          <w:p w14:paraId="036E0631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1908 г.р., м.р.: АССР НП, Франкский к-н, с. Крацко [Кратцке], немка. Прожив.: [Новосибирская обл.], Сиблаг. Место отбывания: Усольлаг, Березовая Примечание: Прибыла 04.10.1942 г. Дата смерти: 9 сентября 1943 г. Место смерти: Усольлаг, Березовая </w:t>
            </w:r>
          </w:p>
          <w:p w14:paraId="4E204C7A" w14:textId="322D681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466" w:history="1">
              <w:r w:rsidR="006061E1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69B4B93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14250" w14:textId="02972D5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Фабрициус Мария Гейнриховна</w:t>
            </w:r>
            <w:r w:rsidR="006061E1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(Андреевна)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38 лет  </w:t>
            </w:r>
          </w:p>
          <w:p w14:paraId="23C9C5F7" w14:textId="38F12A6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1903 г.</w:t>
            </w:r>
            <w:r w:rsidR="006061E1" w:rsidRPr="007D0792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6061E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АССР Немцев Поволжья, Каменский р-н;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АССР Немцев Поволжья, Франкский р-н. Приговорена: в 1941 г. Приговор: спецпоселение: Омская обл., Тюкалинский р-н с 1941, умерла 28.08.1941 Реабилитирована УВД Омской обл.</w:t>
            </w:r>
            <w:r w:rsidR="006061E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6061E1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6061E1" w:rsidRPr="007D0792">
              <w:rPr>
                <w:rFonts w:ascii="Arial" w:hAnsi="Arial" w:cs="Arial"/>
                <w:sz w:val="16"/>
                <w:szCs w:val="16"/>
                <w:lang w:val="ru-RU"/>
              </w:rPr>
              <w:t>Ф. 8, оп. 40, д. 265</w:t>
            </w:r>
          </w:p>
          <w:p w14:paraId="0EBC527A" w14:textId="05FE242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УВД Омской обл.</w:t>
            </w:r>
            <w:r w:rsidR="006061E1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467" w:history="1">
              <w:r w:rsidR="006061E1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3C36AF3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A877B" w14:textId="49AAB20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Фагер Лайла Карловна 29 лет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 </w:t>
            </w:r>
          </w:p>
          <w:p w14:paraId="4F4385C0" w14:textId="5F3F5A7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1915 г.</w:t>
            </w:r>
            <w:r w:rsidR="006061E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 США</w:t>
            </w:r>
            <w:r w:rsidR="006061E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американка</w:t>
            </w:r>
            <w:r w:rsidR="006061E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D51E8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г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ражданство США</w:t>
            </w:r>
            <w:r w:rsidR="006061E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из рабочих</w:t>
            </w:r>
            <w:r w:rsidR="006061E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о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среднее, 11 классов школы</w:t>
            </w:r>
            <w:r w:rsidR="006061E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БОЗ</w:t>
            </w:r>
            <w:r w:rsidR="006061E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п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рож.: г. Москва, пос. ЗИС, д. 21, кв. 9</w:t>
            </w:r>
            <w:r w:rsidR="006061E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б/п</w:t>
            </w:r>
            <w:r w:rsidR="006061E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12 мая 1944 г.</w:t>
            </w:r>
            <w:r w:rsidR="006061E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заключении, Карлаг</w:t>
            </w:r>
            <w:r w:rsidR="006061E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рестован</w:t>
            </w:r>
            <w:r w:rsidR="006061E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 29 июня 1940 г.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УНКВД г. Москвы</w:t>
            </w:r>
            <w:r w:rsidR="006061E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а/с агитация, дискредитация партии, восхваление капиталистических стран, связь с сотрудниками американского посольства</w:t>
            </w:r>
            <w:r w:rsidR="006061E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30 декабря 1940 г.</w:t>
            </w:r>
          </w:p>
          <w:p w14:paraId="62BF6AC1" w14:textId="6686255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Особое совещание при МГБ СССР</w:t>
            </w:r>
            <w:r w:rsidR="006061E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58-10 ч.1</w:t>
            </w:r>
            <w:r w:rsidR="006061E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5 лет ИТЛ</w:t>
            </w:r>
            <w:r w:rsidR="006061E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Карлаг</w:t>
            </w:r>
            <w:r w:rsidR="006061E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25 февраля 1957 г.</w:t>
            </w:r>
          </w:p>
          <w:p w14:paraId="422F9426" w14:textId="1309808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Военный трибунал МВО</w:t>
            </w:r>
            <w:r w:rsidR="006061E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Архивное дело: ГА РФ. Д. П-31189 (Ее муж </w:t>
            </w:r>
            <w:hyperlink r:id="rId468" w:history="1">
              <w:r w:rsidR="006061E1" w:rsidRPr="007D0792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Фагер Тауно Викторович</w:t>
              </w:r>
            </w:hyperlink>
            <w:r w:rsidR="006061E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1914 г.р., </w:t>
            </w:r>
            <w:r w:rsidR="00493F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 30 декабря 1940</w:t>
            </w:r>
            <w:r w:rsidR="00493F89" w:rsidRPr="007D079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493F8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г., к 8 годам ИТЛ,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7 апреля 1944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умер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заключении, Севжелдорлаг)</w:t>
            </w:r>
          </w:p>
          <w:p w14:paraId="2DA55EE8" w14:textId="5414F8F1" w:rsidR="00535946" w:rsidRPr="007D0792" w:rsidRDefault="00535946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6061E1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6061E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469" w:history="1">
              <w:r w:rsidR="006061E1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B2615" w:rsidRPr="00FB2A31" w14:paraId="5E99781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E27F2" w14:textId="181874FB" w:rsidR="00FB2615" w:rsidRPr="007D0792" w:rsidRDefault="00FB261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Фадеева Варвара Степановна 58 лет   </w:t>
            </w:r>
          </w:p>
          <w:p w14:paraId="01DF5BB7" w14:textId="77777777" w:rsidR="00FB2615" w:rsidRPr="007D0792" w:rsidRDefault="00FB261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1891 г.р., прож.: Башкирская АССР, Белокатайский р-н. Дата смерти: 1949 г. Место смерти: в заключении. Осуждение: 1931 г.</w:t>
            </w:r>
          </w:p>
          <w:p w14:paraId="70CE2510" w14:textId="77777777" w:rsidR="00FB2615" w:rsidRPr="007D0792" w:rsidRDefault="00FB261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раскулачивание. Место отбывания: Кемеровская обл., Анжеро-Судженск</w:t>
            </w:r>
          </w:p>
          <w:p w14:paraId="3A8A16CD" w14:textId="2F70CFC0" w:rsidR="00FB2615" w:rsidRPr="007D0792" w:rsidRDefault="00FB261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МВД Республики Башкирия; </w:t>
            </w:r>
            <w:hyperlink r:id="rId470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B2615" w:rsidRPr="00FB2A31" w14:paraId="53162E8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9C1BB" w14:textId="4DE7668A" w:rsidR="00FB2615" w:rsidRPr="007D0792" w:rsidRDefault="00FB261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Фадеева Домна Николаевна нет даты см</w:t>
            </w:r>
            <w:r w:rsidR="001B4558">
              <w:rPr>
                <w:rFonts w:ascii="Arial" w:hAnsi="Arial" w:cs="Arial"/>
                <w:b/>
                <w:sz w:val="16"/>
                <w:szCs w:val="16"/>
                <w:lang w:val="ru-RU"/>
              </w:rPr>
              <w:t>е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рти</w:t>
            </w:r>
          </w:p>
          <w:p w14:paraId="5CE0A0B3" w14:textId="4ED1CF92" w:rsidR="00FB2615" w:rsidRPr="007D0792" w:rsidRDefault="00FB261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1881 г.р., прож.: Алтайский кр., Старо-Бардинский р-н. Место смерти: в заключении. Осуждение: 5 мая 1931 г. Приговор: спецпоселение</w:t>
            </w:r>
          </w:p>
          <w:p w14:paraId="3081EAB0" w14:textId="77777777" w:rsidR="00FB2615" w:rsidRPr="007D0792" w:rsidRDefault="00FB261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.</w:t>
            </w:r>
          </w:p>
          <w:p w14:paraId="169E5456" w14:textId="22D6BB08" w:rsidR="00FB2615" w:rsidRPr="007D0792" w:rsidRDefault="00FB2615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471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0E71884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20A82" w14:textId="3DE4110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Фадеева Елизавета Антоновна 48 лет  </w:t>
            </w:r>
          </w:p>
          <w:p w14:paraId="7BC9F869" w14:textId="7FA95A5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1895 г., Верхнеуслонский р-н, с.Набережные Моркваши; русская; санитарка санчасти, 17 запас. стр. батальон..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г.Казань..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29 июля 1942 г.</w:t>
            </w:r>
            <w:r w:rsidR="00D51E8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Верховным судом ТАССР 24 ноября 1942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 ч.1. ("пораженческая агитация, гнусная клевета на руководство Сов. правительства в условиях военного времени").</w:t>
            </w:r>
            <w:r w:rsidR="00D51E8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7 лет лишения свободы, поражен. прав на 3 года. Умерла 28.2.43 в КВТК (в ИТК-9). Реабилитирована 4 марта 1996 г.</w:t>
            </w:r>
          </w:p>
          <w:p w14:paraId="0E4BD686" w14:textId="163E45A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FB2615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472" w:history="1">
              <w:r w:rsidR="00FB2615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6A947BA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4FA95" w14:textId="716D936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Фазулзянова Маймуня 54 года  </w:t>
            </w:r>
          </w:p>
          <w:p w14:paraId="6C8DFF37" w14:textId="117DCEF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(Фазыльянова) 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Балтасинский р-н, д.Верхний Шубан; </w:t>
            </w:r>
            <w:r w:rsidR="00FB2615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="00FB2615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FB261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там же,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татарка; колхозница.. Арестована 30 июня 1941 г.  Приговорена: Судебной коллегией Верховного суда ТАССР 23 июля 1941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 ч.1. ("агитация против мероприятий Сов. вл., подписки на заем").  Приговор: 6 лет лишения свободы, поражен. прав на 3 года. Умерла 16.6.43 на острове Свияжск, в ИТК-5. Реабилитирована 27 июля 1992 г.</w:t>
            </w:r>
          </w:p>
          <w:p w14:paraId="1E84E010" w14:textId="01053D0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FB2615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73" w:history="1">
              <w:r w:rsidR="00FB2615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6047171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753C2" w14:textId="2F3DA28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Файт Анна Егоровна 50 лет  </w:t>
            </w:r>
          </w:p>
          <w:p w14:paraId="44A50946" w14:textId="4DA131D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1904 г., Саратовская обл., Добринский р-н;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Добринский р-н. Приговорена: в 1941 г.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спецпоселение: Омская обл. с 1941, умерла 17.09.1954 Реабилитирована 7 июня 1999 г. УВД Омской обл.</w:t>
            </w:r>
          </w:p>
          <w:p w14:paraId="0A61AD6E" w14:textId="4618293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УВД Омской обл.</w:t>
            </w:r>
            <w:r w:rsidR="009C7BFA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474" w:history="1">
              <w:r w:rsidR="009C7BF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7DC267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EE903" w14:textId="13BCC52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Фархеева Камиля 27 лет  </w:t>
            </w:r>
          </w:p>
          <w:p w14:paraId="484DEF62" w14:textId="18B98B9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1916 г., Актанышский р-н, с.Татарский Азибей; татарка; грузчик..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пристань Дербешка..Приговорена: линейным судом Камско-Вятского бассейна 27 ноября 1942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58-14..Приговор: 10 лет лишения свободы. Умерла 18.8.43 на острове Свияжск, в ИТК-5.</w:t>
            </w:r>
          </w:p>
          <w:p w14:paraId="70E54D87" w14:textId="1D784F1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9C7BF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75" w:history="1">
              <w:r w:rsidR="009C7BF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54DA59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7E1CC" w14:textId="5D8952A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Фаст (Фальт) Анна Ивановна 24 года     </w:t>
            </w:r>
          </w:p>
          <w:p w14:paraId="6231BB8F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1919 г.р., м.р.: Уфимская обл. [Башкирская АССР?], немка. Прожив.: Акмолинская обл., Макинский р-н. Место отбывания: Усольлаг, В. Боровая. Примечание: Прибыла 02.02.1943 г. Дата смерти: 13 мая 1943 г. Место смерти: Усольлаг, В. Боровая </w:t>
            </w:r>
          </w:p>
          <w:p w14:paraId="51CA3485" w14:textId="1B55B05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476" w:history="1">
              <w:r w:rsidR="009C7BF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1331D37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C3E6E" w14:textId="4BE4A1B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Фахрутдинова София Асадулловна 46 лет  </w:t>
            </w:r>
          </w:p>
          <w:p w14:paraId="27B3D954" w14:textId="5F9557E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Сафия) 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1897 г., Алькеевский р-н, с.Ургагары; татарка; учительница, неполная средняя школа..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д.Алпарово..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29 июня 1938 г. Приговорена: Судебной коллегией Верховного суда ТАССР 31 июля 1939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58-2, 58-10 ч.1, 58-11. ("клевета на мероприятия Сов. вл., колхозы, восхваление врагов народа").  Приговор: 10 лет лишения свободы, поражен. прав на 5 лет. Умерла 21.7.43 в г.Казань, в ОЛП-1. Реабилитирована 30 июля 1957 г.</w:t>
            </w:r>
          </w:p>
          <w:p w14:paraId="39A53D6A" w14:textId="735F0B0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9C7BF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77" w:history="1">
              <w:r w:rsidR="009C7BF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7BFA" w:rsidRPr="00FB2A31" w14:paraId="5569160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EDBA6" w14:textId="7D4C6E49" w:rsidR="009C7BFA" w:rsidRPr="007D0792" w:rsidRDefault="009C7BF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Федечкина Фекла Ивановна</w:t>
            </w:r>
            <w:r w:rsidR="00E253F3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72 года</w:t>
            </w:r>
            <w:r w:rsidR="00E253F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E29BCB6" w14:textId="1E1926B0" w:rsidR="009C7BFA" w:rsidRPr="007D0792" w:rsidRDefault="009C7BF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1877 г.</w:t>
            </w:r>
            <w:r w:rsidR="00B4799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B47994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: Новосибирская обл., Ордынский р-н</w:t>
            </w:r>
            <w:r w:rsidR="00E253F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24 июня 1949 г.</w:t>
            </w:r>
            <w:r w:rsidR="00E253F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E253F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5 мая 1930 г.</w:t>
            </w:r>
          </w:p>
          <w:p w14:paraId="7D678E5B" w14:textId="41705E5A" w:rsidR="009C7BFA" w:rsidRPr="007D0792" w:rsidRDefault="009C7BF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E253F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 w:rsidR="00E253F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205E1C1C" w14:textId="41FB50FD" w:rsidR="009C7BFA" w:rsidRPr="007D0792" w:rsidRDefault="009C7BF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</w:t>
            </w:r>
            <w:r w:rsidR="00B47994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4799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8" w:history="1">
              <w:r w:rsidR="00B47994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61D518C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D018C" w14:textId="6D82973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Федореева Мария Александровна 47 лет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9EDB2D3" w14:textId="242EE85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1891 г.р., м.р.: Приамурская губ., Забайкальская обл., образование: начальное, не работала, прож.: Красноярский край, Удерейский р-н, прииск «Новая Еруда», арестована 19.03.1938. Обвин.: АСА. Приговор: Енисейским РО НКВД, 27.12.1938 — дело прекращено за смертью</w:t>
            </w:r>
          </w:p>
          <w:p w14:paraId="6EF21587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Реабилитация: УКГБ при СМ СССР по Красноярскому краю, 16.06.1965. Арх.дело: (П-14232)</w:t>
            </w:r>
          </w:p>
          <w:p w14:paraId="5830C3D1" w14:textId="34520E3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Красноярского края , т.08</w:t>
            </w:r>
            <w:r w:rsidR="00E253F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479" w:history="1">
              <w:r w:rsidR="00E253F3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2150E9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504DA" w14:textId="1D1CD1E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Федорина-Семенова Мария Ивановна 65 лет  </w:t>
            </w:r>
          </w:p>
          <w:p w14:paraId="6A8FC359" w14:textId="5768828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1878 г.р., м.р.: Ленинградская обл., Волотовский р-н, с. Дерглец, русская. Обвин.: в а/с агитации. Приговор: Выездной сессией Ленинградского облсуда, 21.11.1937 — к 6 годам ИТЛ с поражением в правах на 3 года. Прибыла в Карлаг _18.03.1938_ Ленинградским этапом., Умерла в Акмолинском отделении _04.06.1943._</w:t>
            </w:r>
          </w:p>
          <w:p w14:paraId="28460AB2" w14:textId="39111FD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E253F3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253F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80" w:history="1">
              <w:r w:rsidR="00E253F3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C7BFA" w:rsidRPr="00FB2A31" w14:paraId="4A11940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566A1" w14:textId="7CB2AF6D" w:rsidR="005C7BFA" w:rsidRPr="007D0792" w:rsidRDefault="005C7BF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Федоринова Евдокия Елисеевна</w:t>
            </w:r>
            <w:r w:rsidR="0053342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48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306ACD9" w14:textId="5EA69F40" w:rsidR="005C7BFA" w:rsidRPr="007D0792" w:rsidRDefault="005C7BF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1893 г.</w:t>
            </w:r>
            <w:r w:rsidR="005334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Томская обл., Зырянский р-н</w:t>
            </w:r>
            <w:r w:rsidR="005334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18 декабря 1941 г.</w:t>
            </w:r>
            <w:r w:rsidR="005334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5334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1935 г.</w:t>
            </w:r>
          </w:p>
          <w:p w14:paraId="7C28E8D5" w14:textId="2214E330" w:rsidR="005C7BFA" w:rsidRPr="007D0792" w:rsidRDefault="005C7BF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5334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5334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в Парабельский р.Томск.обл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.</w:t>
            </w:r>
          </w:p>
          <w:p w14:paraId="53E317B6" w14:textId="50C54F09" w:rsidR="005C7BFA" w:rsidRPr="007D0792" w:rsidRDefault="005C7BF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53342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481" w:history="1">
              <w:r w:rsidR="0053342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07D6" w:rsidRPr="00FB2A31" w14:paraId="478D1DE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57D16" w14:textId="6E00E67A" w:rsidR="00D107D6" w:rsidRPr="007D0792" w:rsidRDefault="00D107D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Федорова Агрипина </w:t>
            </w:r>
            <w:r w:rsidR="0053342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(Карнина)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Федоровна </w:t>
            </w:r>
            <w:r w:rsidR="0053342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(Карповна)</w:t>
            </w:r>
            <w:r w:rsidR="00B26A7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53 года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B26A7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98B3BD6" w14:textId="7856C11D" w:rsidR="00D107D6" w:rsidRPr="007D0792" w:rsidRDefault="00D107D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1888 г.</w:t>
            </w:r>
            <w:r w:rsidR="005334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Ровенская обл., Сарненский р-н</w:t>
            </w:r>
            <w:r w:rsidR="005334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украинка</w:t>
            </w:r>
            <w:r w:rsidR="005334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жена лесника</w:t>
            </w:r>
            <w:r w:rsidR="005334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на с/п </w:t>
            </w:r>
            <w:r w:rsidR="005334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–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лесоруб</w:t>
            </w:r>
            <w:r w:rsidR="005334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УССР, Ровенская обл., Сарненский р-н, Ромейки</w:t>
            </w:r>
            <w:r w:rsidR="005334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2 февраля 1941 г.</w:t>
            </w:r>
            <w:r w:rsidR="005334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5334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ОСАДНИК</w:t>
            </w:r>
            <w:r w:rsidR="005334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10 февраля 1940 г.</w:t>
            </w:r>
            <w:r w:rsidR="00B26A7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Выселена. 25.02.40 прибыла на спецпоселение: В</w:t>
            </w:r>
            <w:r w:rsidR="00B26A7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ологодская обл.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Х</w:t>
            </w:r>
            <w:r w:rsidR="00B26A7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аровский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р-н, </w:t>
            </w:r>
            <w:r w:rsidR="00B26A7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пос.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К</w:t>
            </w:r>
            <w:r w:rsidR="00B26A7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атромский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02.02.41 умерла на спецпоселении, место захоронения:</w:t>
            </w:r>
            <w:r w:rsidR="00B26A7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пос. Катромский, Харовский р-н.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20-17-3529</w:t>
            </w:r>
          </w:p>
          <w:p w14:paraId="3DA03E91" w14:textId="221299F0" w:rsidR="00D107D6" w:rsidRPr="007D0792" w:rsidRDefault="00D107D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База данных "Польские спецпереселенцы в Вологодской обл."</w:t>
            </w:r>
            <w:r w:rsidR="0053342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482" w:history="1">
              <w:r w:rsidR="0053342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07D6" w:rsidRPr="00FB2A31" w14:paraId="6F0E6F9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756F1" w14:textId="0501C023" w:rsidR="00D107D6" w:rsidRPr="007D0792" w:rsidRDefault="00D107D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Федорова Анисья Филипповна</w:t>
            </w:r>
            <w:r w:rsidR="00E153A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64 года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37DB416" w14:textId="66EA8236" w:rsidR="00D107D6" w:rsidRPr="007D0792" w:rsidRDefault="00D107D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1883 г.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="005334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Алтайский кр., Крутихинский р-н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1947 г.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0BC065CF" w14:textId="1DED213F" w:rsidR="00D107D6" w:rsidRPr="007D0792" w:rsidRDefault="00D107D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E153A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483" w:history="1">
              <w:r w:rsidR="00E153A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7994" w:rsidRPr="00FB2A31" w14:paraId="6AB0251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3CD79" w14:textId="6016195E" w:rsidR="00B47994" w:rsidRPr="007D0792" w:rsidRDefault="00B4799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Федорова Василиса Родионовна</w:t>
            </w:r>
            <w:r w:rsidR="00E153A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56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26293D23" w14:textId="3C2EAA44" w:rsidR="00B47994" w:rsidRPr="007D0792" w:rsidRDefault="00B4799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1886 г.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="005334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Омская обл., Тевризский р-н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1942 г.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64F01DB2" w14:textId="41767FEF" w:rsidR="00B47994" w:rsidRPr="007D0792" w:rsidRDefault="00B4799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E153A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484" w:history="1">
              <w:r w:rsidR="00E153A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7994" w:rsidRPr="00FB2A31" w14:paraId="3AF916A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07A0D" w14:textId="4B1482DE" w:rsidR="00B47994" w:rsidRPr="007D0792" w:rsidRDefault="00B4799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Федорова Евдокия Дмитриевна 39 лет  </w:t>
            </w:r>
          </w:p>
          <w:p w14:paraId="78971E55" w14:textId="77777777" w:rsidR="00B47994" w:rsidRPr="007D0792" w:rsidRDefault="00B4799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1911 г.р., м.р.: Тверская губ., русская, б/п, вышивальщица, прож.: г. Куйбышев, арестована 12.10.1949. Обвин.: по ст. ст. 58-8 и 58-10. Приговор: 29.03.1950 — дело прекращено за смертью, Покончила жизнь самоубийством _06.03.1950_ г. Реабилитация: Самарским облсудом, 17.12.1992</w:t>
            </w:r>
          </w:p>
          <w:p w14:paraId="028B744B" w14:textId="1D9DB1C3" w:rsidR="00B47994" w:rsidRPr="007D0792" w:rsidRDefault="00B4799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Самарской обл. , т.03 (Самара)</w:t>
            </w:r>
            <w:r w:rsidR="00E153A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153A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85" w:history="1">
              <w:r w:rsidR="00E153A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B15C61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46E2E" w14:textId="2E231594" w:rsidR="00B47994" w:rsidRPr="007D0792" w:rsidRDefault="00B4799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Федорова Евдокия Яковлевна</w:t>
            </w:r>
            <w:r w:rsidR="00E153A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29 лет</w:t>
            </w:r>
            <w:r w:rsidR="00E153A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D470451" w14:textId="337E9AB4" w:rsidR="00B47994" w:rsidRPr="007D0792" w:rsidRDefault="00B4799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1904 г.</w:t>
            </w:r>
            <w:r w:rsidR="00B26A7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="00533429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Омская обл., Омский р-н, с. Усть-Островское</w:t>
            </w:r>
            <w:r w:rsidR="00E153A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29 августа 1933 г.</w:t>
            </w:r>
            <w:r w:rsidR="00E153A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E153A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1930 г.</w:t>
            </w:r>
          </w:p>
          <w:p w14:paraId="79EE8EBE" w14:textId="6974AA2D" w:rsidR="00B47994" w:rsidRPr="007D0792" w:rsidRDefault="00B4799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 w:rsidR="00E153A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3B544632" w14:textId="180F85B0" w:rsidR="00535946" w:rsidRPr="007D0792" w:rsidRDefault="00B4799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</w:t>
            </w:r>
            <w:r w:rsidR="00E153A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86" w:history="1">
              <w:r w:rsidR="00E153A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7994" w:rsidRPr="00FB2A31" w14:paraId="462C5D6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EBECE" w14:textId="6CFC2450" w:rsidR="00B47994" w:rsidRPr="007D0792" w:rsidRDefault="00B4799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Федорова Елена Дмитриевна</w:t>
            </w:r>
            <w:r w:rsidR="00E153A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44 года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BB267AC" w14:textId="2917E515" w:rsidR="00B47994" w:rsidRPr="007D0792" w:rsidRDefault="00B4799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1899 г.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="005334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Алтайский кр.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1943 г.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53C1A038" w14:textId="442A94D8" w:rsidR="00B47994" w:rsidRPr="007D0792" w:rsidRDefault="00B4799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E153A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487" w:history="1">
              <w:r w:rsidR="00E153A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7994" w:rsidRPr="00FB2A31" w14:paraId="11840FD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8586A" w14:textId="2F34C393" w:rsidR="00B47994" w:rsidRPr="007D0792" w:rsidRDefault="00B4799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Федорова Ирина Ермолаевна</w:t>
            </w:r>
            <w:r w:rsidR="00E153A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63 года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0D3AADC" w14:textId="139EDEB6" w:rsidR="00B47994" w:rsidRPr="007D0792" w:rsidRDefault="00B4799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1884 г.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="0053342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Алтайский кр.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1947 г.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1930 г.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2F09440A" w14:textId="7847DF4F" w:rsidR="00B47994" w:rsidRPr="007D0792" w:rsidRDefault="00B4799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E153A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488" w:history="1">
              <w:r w:rsidR="00E153A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7994" w:rsidRPr="00FB2A31" w14:paraId="4789B26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5C1CD" w14:textId="782FF40E" w:rsidR="00B47994" w:rsidRPr="007D0792" w:rsidRDefault="00B4799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Федорова Маремьяна Денисовна</w:t>
            </w:r>
            <w:r w:rsidR="0081574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76 лет    </w:t>
            </w:r>
          </w:p>
          <w:p w14:paraId="623CBAE6" w14:textId="27290D7A" w:rsidR="00B47994" w:rsidRPr="007D0792" w:rsidRDefault="00B4799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1873 г.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8 августа 1949 г.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E153A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1930 г.</w:t>
            </w:r>
            <w:r w:rsidR="0081574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раскулачены по классовому признаку в Исетском районе Тюменской области, выселены в п. Лиственничный Кондинского района Тюменской области.</w:t>
            </w:r>
            <w:r w:rsidR="0081574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20 сентября 2006 г.</w:t>
            </w:r>
          </w:p>
          <w:p w14:paraId="1261A87E" w14:textId="531D13FB" w:rsidR="00B47994" w:rsidRPr="007D0792" w:rsidRDefault="00B47994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Тюменской области</w:t>
            </w:r>
            <w:r w:rsidR="0081574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489" w:history="1">
              <w:r w:rsidR="0081574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7AAD" w:rsidRPr="00FB2A31" w14:paraId="26F48EE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B35C1" w14:textId="7FB02063" w:rsidR="001B7AAD" w:rsidRPr="007D0792" w:rsidRDefault="001B7AA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Федорова Мария Александровна</w:t>
            </w:r>
            <w:r w:rsidR="00990FC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89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EC2009D" w14:textId="591E7CAB" w:rsidR="001B7AAD" w:rsidRPr="007D0792" w:rsidRDefault="001B7AA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1847 г.р., прож.: Новосибирская обл., Каргатский р-н. Дата смерти: 11 января 1936 г. Место смерти: в заключении. Осуждение: 1930 г.</w:t>
            </w:r>
          </w:p>
          <w:p w14:paraId="3244FBBE" w14:textId="3F3A045F" w:rsidR="001B7AAD" w:rsidRPr="007D0792" w:rsidRDefault="001B7AA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1.02.1930). Приговор: спецпоселение. Место отбывания: Томской обл.</w:t>
            </w:r>
          </w:p>
          <w:p w14:paraId="3EDFB376" w14:textId="77AD1B98" w:rsidR="001B7AAD" w:rsidRPr="007D0792" w:rsidRDefault="001B7AA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990FC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490" w:history="1">
              <w:r w:rsidR="00990FC7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6F0BF3B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CC5E7" w14:textId="244926F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Федорова Мария Алексеевна 68 года  </w:t>
            </w:r>
          </w:p>
          <w:p w14:paraId="6B212A8C" w14:textId="40239E8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1874 г., с.Яжелобицы Валдайского р-на Ленинградской обл.; русская; Приговорена: тройкой при УНКВД по Ленинградской обл. 25 декабря 1937 г., обв.: в к/р деятельности. Приговор: к 10 годам ИТЛ. Прибыла в Карлаг 18.03.1938 Ленинградским этапом. Умерла в Акмолинском отделении 13.08.1942.</w:t>
            </w:r>
          </w:p>
          <w:p w14:paraId="726A31F8" w14:textId="3033073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4C3D65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491" w:history="1">
              <w:r w:rsidR="004C3D65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69ED6E4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F338A" w14:textId="5A91CE0F" w:rsidR="00535946" w:rsidRPr="007D0792" w:rsidRDefault="00535946" w:rsidP="007D0792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Федорова Мария Михайловна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1029687" w14:textId="096DDA5F" w:rsidR="00535946" w:rsidRPr="007D0792" w:rsidRDefault="00535946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1903 г.р., м.р.: Тверская обл., г. Белогородск (г.Белгород). Обвинение: 58-10 ч.1. Приговор: Московским облсудом, 11.08.1941 — на принудительное лечение, Умерла _02.11.1942_ в г.Казань, в спец. псих. больнице</w:t>
            </w:r>
          </w:p>
          <w:p w14:paraId="5FF8E170" w14:textId="1F8AD594" w:rsidR="00535946" w:rsidRPr="007D0792" w:rsidRDefault="00535946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1B7AA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492" w:history="1">
              <w:r w:rsidR="001B7AA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C4FD8B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68A43" w14:textId="34F8705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Федорова Сусанна Михайловна 38 лет  </w:t>
            </w:r>
          </w:p>
          <w:p w14:paraId="37C3165D" w14:textId="0DC5D7B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1903 г., Забайкальская обл., прииска "Быстрая"; русская; домохозяйка.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Борский р-н, д. Толоконцево. Арестована 2 ноября 1937 г. Приговорена: ОСО 8 июня 1938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 ч.1. Приговор: к 10 г. ИТЛ. Умерла в м/з Пермской обл. 30.05.41 г</w:t>
            </w:r>
          </w:p>
          <w:p w14:paraId="3890F691" w14:textId="0E5488F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990FC7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493" w:history="1">
              <w:r w:rsidR="00990FC7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7D0792" w14:paraId="028B018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B7BAF" w14:textId="78DFBD4E" w:rsidR="00535946" w:rsidRPr="007D0792" w:rsidRDefault="00535946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Федорова Тамара Аполлоновна 23 года  </w:t>
            </w:r>
          </w:p>
          <w:p w14:paraId="5AC4D84A" w14:textId="06DB79B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 р., уроженка г. Благовещенска, где и прож.:, </w:t>
            </w:r>
            <w:r w:rsidR="00990FC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б/п, окончила 7 классов и курсы медсестер. </w:t>
            </w:r>
            <w:r w:rsidR="00990FC7" w:rsidRPr="007D0792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едсестр</w:t>
            </w:r>
            <w:r w:rsidR="00990FC7" w:rsidRPr="007D0792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Благовещенского гарнизона. Арестована 29.01.1933 АО ОГПУ «как жена бывшего белогвардейского офицера, осужденного в 1933 году за шпионаж в пользу Японии, занималась проституцией», т. е. по ст. 58-6 УК РСФСР. Содержалась в Благовещенской тюрьме. Умерла 21.07.1933 в больнице БИЗ «от осложнений энцефалита при нарастающей слабости сердечной деятельности» (акт ОМЗ № 27 от 21.07.1933). </w:t>
            </w:r>
            <w:r w:rsidRPr="007D0792">
              <w:rPr>
                <w:rFonts w:ascii="Arial" w:hAnsi="Arial" w:cs="Arial"/>
                <w:sz w:val="16"/>
                <w:szCs w:val="16"/>
              </w:rPr>
              <w:t>Дело П-72128.</w:t>
            </w:r>
          </w:p>
          <w:p w14:paraId="4D74526D" w14:textId="118D11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Женщины Приамурья</w:t>
            </w:r>
            <w:r w:rsidR="00990FC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494" w:history="1">
              <w:r w:rsidR="00990FC7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33BAA3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68165" w14:textId="1CCCE8E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Федорцева Матрена Ивановна 61 год  </w:t>
            </w:r>
          </w:p>
          <w:p w14:paraId="6AEC05B7" w14:textId="65CB4A5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1888 г.</w:t>
            </w:r>
            <w:r w:rsidR="00990FC7" w:rsidRPr="007D0792">
              <w:rPr>
                <w:rFonts w:ascii="Arial" w:hAnsi="Arial" w:cs="Arial"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.р.: </w:t>
            </w:r>
            <w:r w:rsidR="00990FC7" w:rsidRPr="007D0792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моленская, Екимовичский, д. Словены</w:t>
            </w:r>
            <w:r w:rsidR="00990FC7" w:rsidRPr="007D0792">
              <w:rPr>
                <w:rFonts w:ascii="Arial" w:hAnsi="Arial" w:cs="Arial"/>
                <w:sz w:val="16"/>
                <w:szCs w:val="16"/>
                <w:lang w:val="ru-RU"/>
              </w:rPr>
              <w:t>, р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усская</w:t>
            </w:r>
            <w:r w:rsidR="00990FC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колхоз "Победа", колхозница</w:t>
            </w:r>
            <w:r w:rsidR="00990FC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="00990FC7" w:rsidRPr="007D0792">
              <w:rPr>
                <w:rFonts w:ascii="Arial" w:hAnsi="Arial" w:cs="Arial"/>
                <w:sz w:val="16"/>
                <w:szCs w:val="16"/>
                <w:lang w:val="ru-RU"/>
              </w:rPr>
              <w:t>, 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="00990FC7" w:rsidRPr="007D0792">
              <w:rPr>
                <w:rFonts w:ascii="Arial" w:hAnsi="Arial" w:cs="Arial"/>
                <w:sz w:val="16"/>
                <w:szCs w:val="16"/>
                <w:lang w:val="ru-RU"/>
              </w:rPr>
              <w:t>а 29 августа 1941 г.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: Екимовичским РО НКВД</w:t>
            </w:r>
            <w:r w:rsidR="00990FC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Осужд.: 25 октября 1949 г.</w:t>
            </w:r>
            <w:r w:rsidR="00990FC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по ст. 58-10 ч.2</w:t>
            </w:r>
            <w:r w:rsidR="00990FC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</w:t>
            </w:r>
            <w:r w:rsidR="00990FC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 22 января 1993 г.</w:t>
            </w:r>
          </w:p>
          <w:p w14:paraId="7BA42241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Архивное дело: 1604-с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.</w:t>
            </w:r>
          </w:p>
          <w:p w14:paraId="62C323A7" w14:textId="253517C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Смоленской обл. - т.7</w:t>
            </w:r>
            <w:r w:rsidR="00990FC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495" w:history="1">
              <w:r w:rsidR="00990FC7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190D53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451EE" w14:textId="6B16301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Федотова Варвара Кирилловна 64 года  </w:t>
            </w:r>
          </w:p>
          <w:p w14:paraId="7967E96E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1877 г.р., м.р.: Лаишевский р-н, с. Тарлаши, русская, монашка, прож.: г. Казань, арестована 04.10.1940. Обв.: 58-10 ч.2, 58-11. ("религиозная пропаганда, дискредитация партии, правительства"). Приговор: Особым совещанием НКВД СССР, 01.07.1941 — 5 лет ссылки в Красноярский кр., Умерла _01.09.1941_ в г.Казань, в спец. псих. Больнице. Реабилитирована: 18.10.1956. Дело МВД № 16540, дело 2-18035</w:t>
            </w:r>
          </w:p>
          <w:p w14:paraId="49843FCF" w14:textId="63C6DC3B" w:rsidR="00535946" w:rsidRPr="007D0792" w:rsidRDefault="00535946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496" w:history="1">
              <w:r w:rsidR="002349A0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D2E97E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113D4" w14:textId="39FB853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Федотова Матрена Никоновна 52 года  </w:t>
            </w:r>
          </w:p>
          <w:p w14:paraId="11E397EC" w14:textId="222DBC2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1889 г.р., м.р.: ст. Анохой г. Улан-Удэ, русская, прож.: станция Анохой г. Улан-Удэ. Обвин.: как ЧСИР. Приговор: ОСО при НКВД СССР, 02.12.1937 — к 5 годам ИТЛ. Прибыла в Карлаг _05.07.1939._, Умерла _28.04.1941._</w:t>
            </w:r>
          </w:p>
          <w:p w14:paraId="63480682" w14:textId="791A721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990FC7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90FC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97" w:history="1">
              <w:r w:rsidR="002349A0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967648" w14:paraId="45FAD78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610E5" w14:textId="4FC3244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Федотова-Морозова Ксения Алексеевна 67 лет  </w:t>
            </w:r>
          </w:p>
          <w:p w14:paraId="5BAC15E9" w14:textId="69A3BE7E" w:rsidR="00535946" w:rsidRPr="007D0792" w:rsidRDefault="00535946" w:rsidP="008B09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1871 г.р., м.р.: Дзержинский р-н, п. Володары, русская, монахиня старообрядческой веры поморцев, прож.: Дзержинский р-н, с. Мысы, арестована 23.12.1937</w:t>
            </w:r>
            <w:r w:rsidR="008B09F0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Обвин.: 58-10. Приговор: тройка, 03.01.1938 — к 10 г. ИТЛ., Умерла в тюр. больнице г</w:t>
            </w:r>
            <w:r w:rsidR="0096764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Горького _01.04.1939. Арх.дело: 13658</w:t>
            </w:r>
          </w:p>
          <w:p w14:paraId="73D17823" w14:textId="764C19A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990FC7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90FC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98" w:history="1">
              <w:r w:rsidR="002349A0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0CC118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AC615" w14:textId="45EF067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Фелицына Ольга Николаевна 45 лет  </w:t>
            </w:r>
          </w:p>
          <w:p w14:paraId="5D143956" w14:textId="37B21B5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1893 г.р., м.р.: Калужская обл., г. Мосальск, русская, прож.: г. Москва, арестована 06.02.1936. Обвин.: за КРТД. Приговор: ОСО при НКВД СССР, 10.04.1936 — 5 лет лишения свободы. Прибыла в Ухтпечлаг _29.04.1936_ из Бутырской тюрьмы (г.Москва)., Умерла _21.04.1938._</w:t>
            </w:r>
          </w:p>
          <w:p w14:paraId="6BE87B38" w14:textId="5317375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т.8, ч.3</w:t>
            </w:r>
            <w:r w:rsidR="00990FC7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B2E8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99" w:history="1">
              <w:r w:rsidR="002349A0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4E0F2D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C8E24" w14:textId="49CFDF3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Фельш Луиза Фридриховна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72 года   </w:t>
            </w:r>
          </w:p>
          <w:p w14:paraId="49DDEFF6" w14:textId="7C73A1D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1870 г.р., м.р.: Курляндская губ., г. Гольдинген, немка, из служащих, б/п, образование: высшее, преподаватель иностранных языков, Политехникум им. Ленина, Прож.: г. Москва, ул. Карла Маркса, д. 21/4, кв.11. 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Арестована в сентябре 1941 года по обвинению в «к/р деятельности» ст. 58-10 ч.2 УК РСФСР (по факту по национальному признаку). Из Москвы этапом отправлена в тюрьму Бишкека, умерла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6 января 1942 г. 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в тюремной больнице № 1 НКВД Киргизской ССР. Реабилитирована прокуратурой гор. Москвы 26 апреля 2001 года.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ГА РФ. Д. П-11185</w:t>
            </w:r>
          </w:p>
          <w:p w14:paraId="0D5C316E" w14:textId="6F2F812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BB2E8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B2E8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00" w:history="1">
              <w:r w:rsidR="00BB2E8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4C96E8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0D854" w14:textId="46B2E2A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Феоктистова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Елена Михайловна 43 года  </w:t>
            </w:r>
          </w:p>
          <w:p w14:paraId="0C24ECC1" w14:textId="77777777" w:rsidR="00535946" w:rsidRPr="007D0792" w:rsidRDefault="00535946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1894 г.р., м.р.: Ленинградская обл., Пашский р-н, д. Загубье, прож.: там же, русская, арестована 14.06.1936. Обвинение: ст.58-10 ч.1 УК РСФСР</w:t>
            </w:r>
          </w:p>
          <w:p w14:paraId="7F9B6986" w14:textId="77777777" w:rsidR="00535946" w:rsidRPr="007D0792" w:rsidRDefault="00535946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Ленинградским областным судом, 17.08.1936 — 3 года лишения свободы. Прибыла в Ухтпечлаг _26.09.1936_ из тюрьмы г.Ленинграда, Умерла _26.09.1937._</w:t>
            </w:r>
          </w:p>
          <w:p w14:paraId="4CFB03B1" w14:textId="3829AE4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Коми , т.8, ч.3</w:t>
            </w:r>
            <w:r w:rsidR="00BB2E8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501" w:history="1">
              <w:r w:rsidR="00BB2E8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130DD76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1E09F" w14:textId="3EB7C17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Феоктистова Татьяна </w:t>
            </w:r>
            <w:r w:rsidR="008F5B8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Ивановна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54 года  </w:t>
            </w:r>
          </w:p>
          <w:p w14:paraId="6FAE98FF" w14:textId="5E8147C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1883 г.р., м.р.: г. Ленинград, русская, прож.: г. Ленинград, арестована 14.02.1936. Обвин.: ст.58-10 ч.1 УК РСФСР. Приговор: Ленинградским областным судом, 19.05.1936 — 3 года лишения свободы. Прибыла в Ухтпечлаг _26.09.1936_ из тюрьмы г.Ленинграда, Умерла _23.07.1937._</w:t>
            </w:r>
          </w:p>
          <w:p w14:paraId="18306134" w14:textId="0C4F18D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 Книга памяти Республики Коми , т.8, ч.3</w:t>
            </w:r>
            <w:r w:rsidR="00BB2E8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</w:t>
            </w:r>
            <w:hyperlink r:id="rId502" w:history="1">
              <w:r w:rsidR="00BB2E8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1F6EE04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657D4" w14:textId="51361A6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Фейергерд Берта Карловна 48 лет    </w:t>
            </w:r>
          </w:p>
          <w:p w14:paraId="6B5DCAD0" w14:textId="3C4BE78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Родилась: 23 января 1893 г.р., м.р.: г. Кишинев, немка. Гражданство Германии, из служащих, образование: среднее, 4 класса гимназии, БОЗ. прож.: Московская обл., Кунцевский р-н, дер. Суково, 2-я физкультбаза, б/п, б/п. Дата смерти: 10 ноября 1941 г. Место смерти: в заключении, Усольлаг. Арестована: Кунцевское р/о УГБ УНКВД МО. Дата ареста: 27 января 1938 г. Обвинение: член к/р националистической немецкой шпионской группы, сбор сведений оборонного значения. Осуждение: 3 сентября 1938 г. О</w:t>
            </w:r>
            <w:r w:rsidR="0082056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СО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при НКВД СССР (по факту - Комиссия НКВД и Прокурора СССР). Приговор: 10 лет ИТЛ. Место отбывания: Усольлаг. Дата реабилитации: 4 июня 1956 г. В</w:t>
            </w:r>
            <w:r w:rsidR="0082056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Т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МВО</w:t>
            </w:r>
            <w:r w:rsidR="0082056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Архивное дело: ГА РФ. Ф. 10035. Оп. 1. Д. П-23478. (трое ее братьев расстреляны: </w:t>
            </w:r>
            <w:hyperlink r:id="rId503" w:history="1">
              <w:r w:rsidR="008F5B8A" w:rsidRPr="007D0792">
                <w:rPr>
                  <w:rStyle w:val="Hyperlink"/>
                  <w:rFonts w:ascii="Arial" w:hAnsi="Arial" w:cs="Arial"/>
                  <w:bCs/>
                  <w:iCs/>
                  <w:color w:val="auto"/>
                  <w:sz w:val="16"/>
                  <w:szCs w:val="16"/>
                  <w:lang w:val="ru-RU"/>
                </w:rPr>
                <w:t>Фейергерд Фридрих Карлович</w:t>
              </w:r>
            </w:hyperlink>
            <w:r w:rsidR="008F5B8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1897 г.р., расстрелян 27 октября 1937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г.; </w:t>
            </w:r>
            <w:hyperlink r:id="rId504" w:history="1">
              <w:r w:rsidR="008F5B8A" w:rsidRPr="007D0792">
                <w:rPr>
                  <w:rStyle w:val="Hyperlink"/>
                  <w:rFonts w:ascii="Arial" w:hAnsi="Arial" w:cs="Arial"/>
                  <w:bCs/>
                  <w:iCs/>
                  <w:color w:val="auto"/>
                  <w:sz w:val="16"/>
                  <w:szCs w:val="16"/>
                  <w:lang w:val="ru-RU"/>
                </w:rPr>
                <w:t>Фейергерд Вильгельм Карлович</w:t>
              </w:r>
            </w:hyperlink>
            <w:r w:rsidR="008F5B8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1901 г.р., расстрелян 28 мая 1938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г.,</w:t>
            </w:r>
            <w:r w:rsidR="008F5B8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505" w:history="1">
              <w:r w:rsidR="0082056A" w:rsidRPr="007D0792">
                <w:rPr>
                  <w:rStyle w:val="Hyperlink"/>
                  <w:rFonts w:ascii="Arial" w:hAnsi="Arial" w:cs="Arial"/>
                  <w:bCs/>
                  <w:iCs/>
                  <w:color w:val="auto"/>
                  <w:sz w:val="16"/>
                  <w:szCs w:val="16"/>
                  <w:lang w:val="ru-RU"/>
                </w:rPr>
                <w:t>Фейергерд-Шульц Александр Карлович</w:t>
              </w:r>
            </w:hyperlink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1903 г.р., расстрелян 16 августа 1938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г., ее сестра</w:t>
            </w:r>
            <w:r w:rsidR="0082056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506" w:history="1">
              <w:r w:rsidR="0082056A" w:rsidRPr="007D0792">
                <w:rPr>
                  <w:rStyle w:val="Hyperlink"/>
                  <w:rFonts w:ascii="Arial" w:hAnsi="Arial" w:cs="Arial"/>
                  <w:bCs/>
                  <w:iCs/>
                  <w:color w:val="auto"/>
                  <w:sz w:val="16"/>
                  <w:szCs w:val="16"/>
                  <w:lang w:val="ru-RU"/>
                </w:rPr>
                <w:t>Фейергерд Лидия Карловна</w:t>
              </w:r>
            </w:hyperlink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1912 г.р., арестована 26 января 1938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г., депортирована в Германию 14 января 1940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05155BC9" w14:textId="68CA0D2E" w:rsidR="00535946" w:rsidRPr="007D0792" w:rsidRDefault="00535946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82056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82056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507" w:history="1">
              <w:r w:rsidR="0082056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66D23" w:rsidRPr="00FB2A31" w14:paraId="678DD31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D1798" w14:textId="4DD55F0A" w:rsidR="00E66D23" w:rsidRPr="007D0792" w:rsidRDefault="00E66D2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Фельш Луиза Фридриховна 72 года </w:t>
            </w:r>
            <w:r w:rsidR="0082056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DB98F88" w14:textId="22C41C44" w:rsidR="00E66D23" w:rsidRPr="007D0792" w:rsidRDefault="00E66D2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1870 г.р., м.р.: Курляндская губ., г. Гольдинген, немка, из служащих, б/п, образование: высшее, преподаватель иностранных языков, Политехникум им. Ленина, Прож.: г. Москва, ул. Карла Маркса, д. 21/4, кв.11. Арестована в сентябре 1941 года по обвинению в «к/р деятельности» ст. 58-10 ч.2 УК РСФСР (по факту по национальному признаку). Из Москвы этапом отправлена в тюрьму Бишкека, умерла 6 января 1942 г. в тюремной больнице № 1 НКВД Киргизской ССР. Реабилитирована прокуратурой гор. Москвы 26 апреля 2001 года. Архивное дело: ГА РФ. Д. П-11185 </w:t>
            </w:r>
          </w:p>
          <w:p w14:paraId="62796E6A" w14:textId="6D858859" w:rsidR="00E66D23" w:rsidRPr="007D0792" w:rsidRDefault="00E66D2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508" w:history="1">
              <w:r w:rsidR="0082056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7D0792" w14:paraId="13F5320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CE675" w14:textId="0DABDC6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Филатова Евдокия Ивановна 57 лет  </w:t>
            </w:r>
          </w:p>
          <w:p w14:paraId="17CA8046" w14:textId="0854549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1885</w:t>
            </w:r>
            <w:r w:rsidR="0082056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82056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Ивановская обл., Ковровский р-н, д. Колосово. Год репрессии 1939, к 4 годам ИТЛ с поражением в правах на 3 года. Прибыла в Карлаг _01.07.1940_ из Арзамасского пересыльного пункта Горьковской обл..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Умерла в Акмолинском отделении 21.07.1942.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в заключении</w:t>
            </w:r>
          </w:p>
          <w:p w14:paraId="4EA7BC72" w14:textId="622FDCC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82056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509" w:history="1">
              <w:r w:rsidR="0082056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6CF366B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D6E31" w14:textId="75AE793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Филатова Екатерина Ивановна 46 лет  </w:t>
            </w:r>
          </w:p>
          <w:p w14:paraId="1D2AA2EF" w14:textId="71163FD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1897</w:t>
            </w:r>
            <w:r w:rsidR="00D34AD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D34AD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Ленинградская обл., Хвойнинский р-н, д. Медведково. Год репрессии 1942, к 10 годам ИТЛ с поражением в правах на 5 лет. Прибыла в Карлаг _20.10.1942_ из пересыльного пункта г.Свердловска. 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Умерла _26.01.1943.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АЛЖИРе находилась с _12.11.1942_ до _26.01.1943._</w:t>
            </w:r>
          </w:p>
          <w:p w14:paraId="07B95B62" w14:textId="396E175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82056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056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10" w:history="1">
              <w:r w:rsidR="0082056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13E303B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74E98" w14:textId="347BB1F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Филатова Федора (Феодора) Захаровна 56 лет  </w:t>
            </w:r>
          </w:p>
          <w:p w14:paraId="6F5B720A" w14:textId="7F0E955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1888 г.р., м.р.: Ульяновская (Самарская) обл., Карсунский р-н, с. Беклешевка (Бекетовка), русская, прож.: г. Казань, арестована 19.05.1944. Обвин.: 58-10 ч.2, 58-11. ("чл. ИПХ, призыв к неповиновению законам Сов. вл.") Приговор: Верховным судом ТАССР, 24.08.1944 — 10 лет лишения свободы, поражен. прав на 5 лет., Умерла _06.11.1944_ на острове Свияжск, в ИТК-5. Реабилитация: 13.01.1993. Состав семьи: 2 детей</w:t>
            </w:r>
          </w:p>
          <w:p w14:paraId="2232DA07" w14:textId="28C3EF8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82056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511" w:history="1">
              <w:r w:rsidR="0082056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315ADF3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1DCF9" w14:textId="416E1AF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Филина Татьяна Макаровна 71 год  </w:t>
            </w:r>
            <w:r w:rsidR="006579B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36272DE" w14:textId="7332823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1872 г.р., м.р.: Орловская обл., Комаричский р-н, с. Избичня, русская. Обвин.: в а/с агитации. Приговор: Орловским облсудом, 26.12.1939 — к 10 годам ИТЛ с поражением в правах на 5 лет. Прибыла в Карлаг _19.06.1940_ из тюрьмы г.Клинцы., Умерла в Акмолинском отделении _12.02.1943._</w:t>
            </w:r>
          </w:p>
          <w:p w14:paraId="72DD5D8D" w14:textId="46E83BF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D34AD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512" w:history="1">
              <w:r w:rsidR="00D34AD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7D0792" w14:paraId="658A323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0FCBF" w14:textId="380C33B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Филиппова Ефросинья Ивановна 66 лет  </w:t>
            </w:r>
          </w:p>
          <w:p w14:paraId="2D0B28A1" w14:textId="36F4D75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1877 г.р., м.р.: Калининская обл., Кировский р-н, д. Гниловка, русская, колхозница колхоза "Звезда" Ишлейского р-на. Обвин.: ст.58 п.10 ч.2 УК РСФСР, ст.58 п.11 УК РСФСР. Приговор: Судебной коллегией по уголовным делам Верхсуда ЧАССР, 19.01.1943 — "к лишению свободы сроком на 8 лет с п</w:t>
            </w:r>
            <w:r w:rsidR="00D34AD6" w:rsidRPr="007D0792">
              <w:rPr>
                <w:rFonts w:ascii="Arial" w:hAnsi="Arial" w:cs="Arial"/>
                <w:sz w:val="16"/>
                <w:szCs w:val="16"/>
                <w:lang w:val="ru-RU"/>
              </w:rPr>
              <w:t>оследующим п/п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3 года без конфискации имущества. </w:t>
            </w:r>
            <w:r w:rsidR="006579B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Определением Судебной коллегии по уголовным делам Верховного Суда РСФСР от 18.02.1943 г.: "Приговор суда отменить, и дело передать на новое рассмотрение.", умерла 14.04.1943. Реабилитация: 21.03.1990</w:t>
            </w:r>
          </w:p>
          <w:p w14:paraId="2022790A" w14:textId="7F8D24C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Чувашской Республики</w:t>
            </w:r>
            <w:r w:rsidR="005A4CC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513" w:history="1">
              <w:r w:rsidR="005A4CC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641F679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59A64" w14:textId="1532FFC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Филиппова Клавдия Яковлевна 1</w:t>
            </w:r>
            <w:r w:rsidR="005A4CCE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9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5D882F85" w14:textId="66FECD3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1923 г.р., м.р.: Днепропетровская обл., станица Пятихатка, </w:t>
            </w:r>
            <w:r w:rsidR="005A4CC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украинка, пом. Медсестры, арестована 07.11.1941. Обвин.: 58-10 ч.2. Приговор: ум</w:t>
            </w:r>
            <w:r w:rsidR="005A4CC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ерла </w:t>
            </w:r>
            <w:r w:rsidR="005A4CCE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5A4CCE" w:rsidRPr="007D0792">
              <w:rPr>
                <w:rFonts w:ascii="Arial" w:hAnsi="Arial" w:cs="Arial"/>
                <w:sz w:val="16"/>
                <w:szCs w:val="16"/>
                <w:lang w:val="ru-RU"/>
              </w:rPr>
              <w:t>12 августа 1942</w:t>
            </w:r>
            <w:r w:rsidR="005A4CCE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5A4CCE" w:rsidRPr="007D0792">
              <w:rPr>
                <w:rFonts w:ascii="Arial" w:hAnsi="Arial" w:cs="Arial"/>
                <w:sz w:val="16"/>
                <w:szCs w:val="16"/>
                <w:lang w:val="ru-RU"/>
              </w:rPr>
              <w:t>г. в заключении, в п.Васильево, в пути следования (в г.Казань, в следственном изоляторе № 1), во время следствия</w:t>
            </w:r>
          </w:p>
          <w:p w14:paraId="4C93FB60" w14:textId="24EAADF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5A4CC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A4CC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14" w:history="1">
              <w:r w:rsidR="005A4CC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25B6A" w:rsidRPr="00FB2A31" w14:paraId="6CE0253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47A91" w14:textId="7834AC74" w:rsidR="00E25B6A" w:rsidRPr="00E25B6A" w:rsidRDefault="00E25B6A" w:rsidP="00E25B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25B6A">
              <w:rPr>
                <w:rFonts w:ascii="Arial" w:hAnsi="Arial" w:cs="Arial"/>
                <w:b/>
                <w:sz w:val="16"/>
                <w:szCs w:val="16"/>
                <w:lang w:val="ru-RU"/>
              </w:rPr>
              <w:t>Филипсен Агата Густавовна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41 год  </w:t>
            </w:r>
          </w:p>
          <w:p w14:paraId="6191CA38" w14:textId="1281A7A3" w:rsidR="00E25B6A" w:rsidRPr="00E25B6A" w:rsidRDefault="00E25B6A" w:rsidP="00E25B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E25B6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21 октября 1902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м.р.: </w:t>
            </w:r>
            <w:r w:rsidRPr="00E25B6A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Лизандергейский кантон АССР НП, с. Лизандергей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, н</w:t>
            </w:r>
            <w:r w:rsidRPr="00E25B6A">
              <w:rPr>
                <w:rFonts w:ascii="Arial" w:hAnsi="Arial" w:cs="Arial"/>
                <w:bCs/>
                <w:sz w:val="16"/>
                <w:szCs w:val="16"/>
                <w:lang w:val="ru-RU"/>
              </w:rPr>
              <w:t>емка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, к</w:t>
            </w:r>
            <w:r w:rsidRPr="00E25B6A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рестьянка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E25B6A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E25B6A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АССР НП, Вольский кантон, с. Гогендорф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E25B6A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июль 1943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E25B6A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Новосибирская обл., с. Кривощёково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E25B6A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по нац. признаку (немцы), указ ПВС СССР от 28.08.1941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E25B6A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1941 г. Приговор: депортация, ссылка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,</w:t>
            </w:r>
            <w:r w:rsidRPr="00E25B6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трудармия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E25B6A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10 декабря 1998 г.</w:t>
            </w:r>
          </w:p>
          <w:p w14:paraId="004B8955" w14:textId="1401FCF1" w:rsidR="00E25B6A" w:rsidRPr="00E25B6A" w:rsidRDefault="00E25B6A" w:rsidP="00E25B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25B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ИЦ УВД Саратовской обл.; </w:t>
            </w:r>
            <w:hyperlink r:id="rId515" w:history="1">
              <w:r w:rsidRPr="00E25B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0F6B19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60444" w14:textId="0693D29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Филипчук Пистина Ивановна 71 год </w:t>
            </w:r>
          </w:p>
          <w:p w14:paraId="7D611305" w14:textId="492D49A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1881 г.р., м.р.: Винницкая обл., Ярышевский р-н, с. Грабировка, украинка. Обвин.: в а/с агитации</w:t>
            </w:r>
            <w:r w:rsidR="005A4CC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Винницким облсудом, 31.08.1949 — к 25 годам ИТЛ с поражением в правах на 5 лет. Прибыла в Карлаг _02.11.1949_ из тюрьмы-1 г.Винницы. В АЛЖИРе находилась с _01.10.1951_ до _05.11.1952._, Умерла _05.11.1952._</w:t>
            </w:r>
          </w:p>
          <w:p w14:paraId="10239ACF" w14:textId="2694F34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5A4CC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516" w:history="1">
              <w:r w:rsidR="005A4CC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3923727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5FB72" w14:textId="608A92FC" w:rsidR="00535946" w:rsidRPr="007D0792" w:rsidRDefault="00535946" w:rsidP="007D0792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Фильченкова Ефросинья Афанасьевна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62 года  </w:t>
            </w:r>
          </w:p>
          <w:p w14:paraId="5C0A3499" w14:textId="6F6B77D5" w:rsidR="00535946" w:rsidRPr="007D0792" w:rsidRDefault="00535946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1880 г.р., м.р.: Смоленская обл., Стодолищенский р-н, д. Шмаково, русская, б/п, колхоз "12 лет Октября", колхозница, арестована ОО НКВД 109 ТД 12.09.1941 содержалась: тюрьма №4, г. Чистополь, ТАССР. Обвинение: по ст. 58 - 1"а". Приговор: УНКВД Смоленской обл., 09.01.1942 — дело прекращено в св. со смертью. Реабилитация: Прокуратура Смоленской обл., 24.04.1993. Арх.дело: 26894-с.</w:t>
            </w:r>
          </w:p>
          <w:p w14:paraId="11D1CFF4" w14:textId="52B347FF" w:rsidR="00535946" w:rsidRPr="007D0792" w:rsidRDefault="00535946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Смоленской обл. , т.6</w:t>
            </w:r>
            <w:r w:rsidR="005A4CC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517" w:history="1">
              <w:r w:rsidR="005A4CC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0C29AE0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68EE9" w14:textId="4EBC615D" w:rsidR="00535946" w:rsidRPr="007D0792" w:rsidRDefault="00535946" w:rsidP="007D0792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Фильчукова Александра Васильевна</w:t>
            </w:r>
            <w:r w:rsidR="00D72E7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1C4EC37" w14:textId="617D3718" w:rsidR="00535946" w:rsidRPr="007D0792" w:rsidRDefault="00535946" w:rsidP="007D0792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1914 г.</w:t>
            </w:r>
            <w:r w:rsidR="00D72E78" w:rsidRPr="007D0792">
              <w:rPr>
                <w:rFonts w:ascii="Arial" w:hAnsi="Arial" w:cs="Arial"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.р.: Курская обл.</w:t>
            </w:r>
            <w:r w:rsidR="00D72E7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D72E7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D72E7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4743B954" w14:textId="4EDE8321" w:rsidR="00535946" w:rsidRPr="007D0792" w:rsidRDefault="00535946" w:rsidP="007D0792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D72E7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518" w:history="1">
              <w:r w:rsidR="00D72E7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3B15D33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B43EA" w14:textId="707B8A8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Финк Анна Людвиговна 37 лет     </w:t>
            </w:r>
          </w:p>
          <w:p w14:paraId="6065A8D7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1907 г.р., м.р.: АССР НП, Унтервальденский к-н, с. Унтервальден, немка, прож.: Акмолинская обл., Эсильский [Есильский] р-н. Место отбывания: Усольлаг, Волим. Прибыла 03.02.1943 г. Дата смерти: 15 мая 1944 г. Место смерти: Усольлаг, Волим </w:t>
            </w:r>
          </w:p>
          <w:p w14:paraId="1C3868B6" w14:textId="3CB3017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519" w:history="1">
              <w:r w:rsidR="00D72E7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5BB42C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DF7B4" w14:textId="4729CF9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Фирсанова Анна Семеновна 56 лет  </w:t>
            </w:r>
          </w:p>
          <w:p w14:paraId="5FD8B240" w14:textId="511DA5B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1887 г.р., м.р.: Луганская обл., Краснодонский р-н, хутор М.Суходол, русская, колхозница, колхоз им. Чкалова, прож.: Луганская обл., Краснодонский р-н, хутор М.Суходол, арестована 09.05.1942. Обвин.: 54-10 УК УССР. Приговор: ВТ, 14.06.1942 — 8 лет лишения свободы., Умерла _25.01.1943_ в ИТК-9 (в Казанской трудовой колонии).</w:t>
            </w:r>
          </w:p>
          <w:p w14:paraId="173B370A" w14:textId="25BD2F1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D72E7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72E7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20" w:history="1">
              <w:r w:rsidR="00D72E7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32CA571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E1627" w14:textId="0868511E" w:rsidR="00535946" w:rsidRPr="007D0792" w:rsidRDefault="00535946" w:rsidP="007D079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Фирсова Анастасия Фирсовна 39 лет  </w:t>
            </w:r>
          </w:p>
          <w:p w14:paraId="1E357A1D" w14:textId="7C66F82D" w:rsidR="00535946" w:rsidRPr="007D0792" w:rsidRDefault="00535946" w:rsidP="007D079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 в 1905 г., ЧАССР, Калининский р-н, д. Шинеры;</w:t>
            </w:r>
            <w:r w:rsidR="00D72E7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там же,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чувашка; колхозница.</w:t>
            </w:r>
            <w:r w:rsidR="00D72E7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6 декабря 1941 г., Приговорена: 10 июля 1942 г., Судебной коллегией по уголовным делам Верховного Суда ЧАССР,  ст. 58 п.10 ч.2 УК РСФСР Приговор: лишени</w:t>
            </w:r>
            <w:r w:rsidR="00D72E78" w:rsidRPr="007D0792">
              <w:rPr>
                <w:rFonts w:ascii="Arial" w:hAnsi="Arial" w:cs="Arial"/>
                <w:sz w:val="16"/>
                <w:szCs w:val="16"/>
                <w:lang w:val="ru-RU"/>
              </w:rPr>
              <w:t>е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свободы на 10 лет, с поражением в избирательных правах на 5 лет, с конфискацией доли имущества. Умерла 02.09.44.  Реабилитирована 27 сентября 1992 г. прокуратурой Чувашской Республики </w:t>
            </w:r>
          </w:p>
          <w:p w14:paraId="049A6967" w14:textId="3C0DE71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Гос. Архив Чувашской Республи</w:t>
            </w:r>
            <w:r w:rsidR="00D72E7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521" w:history="1">
              <w:r w:rsidR="00D72E7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1DCB0CE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C739D" w14:textId="2A0DF6A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Фирсова Мария Дмитриевна 3</w:t>
            </w:r>
            <w:r w:rsidR="00D72E7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7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6B713CB4" w14:textId="1B2C325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1906 г.р., м.р.: г. Шлиссельбург, русская, образование: высшее, б/п, заведующая ветеринарным пунктом, прож.: Новгородская обл., Любытинский р-н, д. Каменка, арестована 29.06.1941. Приговор: </w:t>
            </w:r>
            <w:r w:rsidR="00D72E7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Умерла в ходе следствия 18.01.1943 года</w:t>
            </w:r>
          </w:p>
          <w:p w14:paraId="7232B15C" w14:textId="7DDE689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Новгородской обл. , т. 4, стр. 121</w:t>
            </w:r>
            <w:r w:rsidR="00D72E7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D72E7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522" w:history="1">
              <w:r w:rsidR="00D72E7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132E82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57240" w14:textId="3ACC4A2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Фишер Сарра Моисеевна 44 года   </w:t>
            </w:r>
          </w:p>
          <w:p w14:paraId="7039B9F3" w14:textId="3D4466A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1899 г.</w:t>
            </w:r>
            <w:r w:rsidR="0019223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м.р: г. Варшава, еврейка, из рабочих, образование: низшее, экономист, "Гипроредмет", прож.: г. Москва, Раужская наб., д. 18, кв. 5.  ВКП(б) с 1920. Дата смерти: 1943 г. Место смерти: в заключении, Сиблаг. Арестована: Куйбышевское р/о УГБ УНКВД МО</w:t>
            </w:r>
          </w:p>
          <w:p w14:paraId="6495DD5F" w14:textId="633F79D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ареста: 28 августа 1937 г. Обвинение: польская политэмигрантка, связь с к</w:t>
            </w:r>
            <w:r w:rsidR="0019223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/р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элементами, в порядке приказа 00485</w:t>
            </w:r>
            <w:r w:rsidR="0019223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27 октября 1937 г. О</w:t>
            </w:r>
            <w:r w:rsidR="0019223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СО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при НКВД СССР (по факту - Комиссия НКВД и Прокурора СССР). Приговор: 10 лет ИТЛ. Место отбывания: Сиблаг. (ее муж </w:t>
            </w:r>
            <w:hyperlink r:id="rId523" w:history="1">
              <w:r w:rsidR="0019223C" w:rsidRPr="007D0792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Фишер Павел Исаакович</w:t>
              </w:r>
            </w:hyperlink>
            <w:r w:rsidR="0019223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1892 г.р., расстрелян 3 декабря 1937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г.). Дата реабилитации: 13 августа 1956 г. Военный трибунал МВО. Архивное дело: Г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 РФ. Д. П-24773</w:t>
            </w:r>
          </w:p>
          <w:p w14:paraId="4B4F6DC4" w14:textId="4DF3E4C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D72E7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D72E7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524" w:history="1">
              <w:r w:rsidR="00D72E7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036E761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A1AB0" w14:textId="0C54223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Флегонтова Александра Ипатьевна 57 лет     </w:t>
            </w:r>
          </w:p>
          <w:p w14:paraId="625B1248" w14:textId="1DB16A2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1882 г., русская, д. Митино Московской обл.; прож.: там же, из крестьян, образование: низшее, БОЗ, Арестована 15 марта 1938 г. Приговорена: Тройка при УНКВД МО 2 июля 1938 г., обв.: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за антисоветскую агитацию (ст. 58-10 УК РСФСР). Приговор: заключена в ИТЛ на 10 лет. Дата смерти: 17 января 1939 г. в заключении, больница Таганской тюрьмы.  Реабилитирована в апреле 2004 г. Прокуратура г.Москвы. Архивное дело: ГА РФ. Д. П-14781 (1938)</w:t>
            </w:r>
          </w:p>
          <w:p w14:paraId="6C5B3E35" w14:textId="1959F1D0" w:rsidR="00535946" w:rsidRPr="007D0792" w:rsidRDefault="00535946" w:rsidP="007D0792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Прокуратура г.Москвы; ГА РФ, архивно-следственное дело</w:t>
            </w:r>
            <w:r w:rsidR="0019223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25" w:history="1">
              <w:r w:rsidR="0019223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390259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A9A73" w14:textId="7002AEBD" w:rsidR="00535946" w:rsidRPr="007D0792" w:rsidRDefault="00535946" w:rsidP="007D0792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526" w:history="1">
              <w:r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Флейшер Наталья Евгеньевна</w:t>
              </w:r>
            </w:hyperlink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</w:t>
            </w:r>
            <w:r w:rsidR="0019223C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рождения</w:t>
            </w:r>
            <w:r w:rsidR="0019223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B9F17F3" w14:textId="61565767" w:rsidR="00535946" w:rsidRPr="007D0792" w:rsidRDefault="00535946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Надомница. Обвинение: принадлежность в к.-р. организации "Возрождение России"</w:t>
            </w:r>
            <w:r w:rsidR="0019223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ОСО при НКВД СССР, 17.10.1943 — 8 лет ИТЛ, умерла в заключении 01.06.1953 г.</w:t>
            </w:r>
          </w:p>
          <w:p w14:paraId="0CB9EB9A" w14:textId="3A45D35D" w:rsidR="00535946" w:rsidRPr="007D0792" w:rsidRDefault="00535946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НИПЦ "Мемориал" (Москва)</w:t>
            </w:r>
            <w:r w:rsidR="0019223C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19223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27" w:history="1">
              <w:r w:rsidR="0019223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3CE9C26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5E31E" w14:textId="085A539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Фокина Ефросиня Ивановна 64 года  </w:t>
            </w:r>
          </w:p>
          <w:p w14:paraId="08995302" w14:textId="22A953A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1883 г.р., м.р.: Саратовская обл., Екатериновский р-н, с. Переезд, русская. Обвин.: в а/с агитации. Приговор: Выездной сессией Саратовского облсуда, 26.03.1942 — к 10 годам ИТЛ с поражением в правах на 5 лет. Прибыла в Карлаг _25.10.1942_ из Саратова, Умерла в Акмолинском отделении _02.07.1947._</w:t>
            </w:r>
          </w:p>
          <w:p w14:paraId="7D122A32" w14:textId="09796D2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E42721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4272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28" w:history="1">
              <w:r w:rsidR="00E42721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65E9BD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3447A" w14:textId="3F35C1C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Фокина Степанида Прокопьевна 66 лет  </w:t>
            </w:r>
          </w:p>
          <w:p w14:paraId="2BE5448D" w14:textId="49C1491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1876 г.р., м.р.: Алтайский край, Бийский р-н, с. Чема, русская. Обвин.: в а/с агитации. Приговор: Выездной сессией Ойротского облсуда, 31.01.1942 — к 10 годам ИТЛ с поражением в правах на 3 года. Прибыла в Карлаг _06.07.1942_ из Алтайской тюрьмы-4. В АЛЖИРе находилась с _01.08.1942_ до _07.08.1942._, Умерла _07.08.1942._</w:t>
            </w:r>
          </w:p>
          <w:p w14:paraId="1583A506" w14:textId="4D82E2F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E42721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4272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29" w:history="1">
              <w:r w:rsidR="00E42721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1BCA12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C6317" w14:textId="1583392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Фоменко Ульяна Савельевна 70 лет  </w:t>
            </w:r>
            <w:r w:rsidR="003B3EF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2742B66" w14:textId="7440475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1873 (1874) г.р., м.р.: Краснодарский край, ст. Петровская, русская</w:t>
            </w:r>
            <w:r w:rsidR="00E4272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Обвин.: в а/с агитации и к/р организационной деятельности</w:t>
            </w:r>
            <w:r w:rsidR="00E4272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Краснодарским крайсудом, 31.01.1941 — к 6 годам ИТЛ с поражением в правах на 3 года. Прибыла в Карлаг _09.06.1941._, Умерла в Акмолинском отделении _14.07.1943._</w:t>
            </w:r>
          </w:p>
          <w:p w14:paraId="0DB19C0F" w14:textId="1E5731A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3B3EF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530" w:history="1">
              <w:r w:rsidR="003B3EF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7D0792" w14:paraId="38A78C2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FF7E3" w14:textId="6633D5A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Фомина Мария Александровна 48 лет  </w:t>
            </w:r>
          </w:p>
          <w:p w14:paraId="4A096380" w14:textId="4C1F49A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1895 г.р., м.р.: Ульяновская обл., г. Сенгилей, русская, агент по страхованию, "Госстрахинспекция".</w:t>
            </w:r>
            <w:r w:rsidR="00E76FA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 г. Казань</w:t>
            </w:r>
            <w:r w:rsidR="00E76FA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05.12.1942</w:t>
            </w:r>
          </w:p>
          <w:p w14:paraId="3270E051" w14:textId="539E091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Обвин.: 58-10 ч.2. ("пораженческая, профашистская агитация, клевета на руководство партии, правительство")</w:t>
            </w:r>
            <w:r w:rsidR="00E76FA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Верховным судом ТАССР, 13.03.1943 — 8 лет лишения свободы, поражен. прав на 5 лет., Умерла _18.06.1943_ в КВТК (в ИТК-9).</w:t>
            </w:r>
            <w:r w:rsidR="00E76FA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Реабилитация: 05.09.1995</w:t>
            </w:r>
          </w:p>
          <w:p w14:paraId="2F5A5CD1" w14:textId="759FCD3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E76FAC" w:rsidRPr="007D079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; </w:t>
            </w:r>
            <w:hyperlink r:id="rId531" w:history="1">
              <w:r w:rsidR="00E76FA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CF3D57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87FEC" w14:textId="6D98044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Фомичева Софья Андреевна 29 лет  </w:t>
            </w:r>
          </w:p>
          <w:p w14:paraId="0654AB86" w14:textId="5C86089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1914 г.р., м.р.: Калужская обл., Мещовский р-н, д. Городище, русская</w:t>
            </w:r>
            <w:r w:rsidR="00E76FA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пом. </w:t>
            </w:r>
            <w:r w:rsidR="00E76FAC" w:rsidRPr="007D0792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астера, хлебозавод №6.</w:t>
            </w:r>
            <w:r w:rsidR="00E76FA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П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рож.: Калининская ж.д., станция Павлинка</w:t>
            </w:r>
          </w:p>
          <w:p w14:paraId="0B07698E" w14:textId="0F4E374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30.10.1941</w:t>
            </w:r>
            <w:r w:rsidR="00E76FA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Обвин.: 58-10 ч.2.</w:t>
            </w:r>
            <w:r w:rsidR="00E76FA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Верховным судом ТАССР, 02.09.1943 — 5 лет лишения свободы., Умерла _08.10.1943_ на острове Свияжск, в ИТК-5.</w:t>
            </w:r>
          </w:p>
          <w:p w14:paraId="366933C5" w14:textId="6C66A61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E76FAC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532" w:history="1">
              <w:r w:rsidR="00E76FA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6F550CC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4DB04" w14:textId="6E62E0AC" w:rsidR="00535946" w:rsidRPr="007D0792" w:rsidRDefault="0053594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Фомичева Татьяна Алексеевна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76FAC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смерти</w:t>
            </w:r>
          </w:p>
          <w:p w14:paraId="1F886335" w14:textId="19D4FCC6" w:rsidR="00535946" w:rsidRPr="007D0792" w:rsidRDefault="0053594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1897 г.р., м.р.: Московская губ., Воскресенский у., д. Доброжеево (Довражьево, Надвражное), послушница, арестован: Дата ареста: 15 мая 1931 г.</w:t>
            </w:r>
          </w:p>
          <w:p w14:paraId="0E26A2EF" w14:textId="6799A69B" w:rsidR="00535946" w:rsidRPr="007D0792" w:rsidRDefault="0053594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Сиблаг (1931—1934 гг.). Была арестована с 17 монахинями и послушницами из различных обителей. Дата ареста: 24 ноября 1937 г. Обвинение: "а/с агитация". Осуждение: 29 ноября 1937 г. Осудивший орган: тройка при УНКВД СССР по Московской обл.</w:t>
            </w:r>
          </w:p>
          <w:p w14:paraId="2E708AF5" w14:textId="625214DA" w:rsidR="00535946" w:rsidRPr="007D0792" w:rsidRDefault="0053594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58-10 УК РСФСР. Приговор: 10 лет ИТЛ</w:t>
            </w:r>
            <w:r w:rsidR="00E76FA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Умерла в лагере дата смерти неизвестна </w:t>
            </w:r>
          </w:p>
          <w:p w14:paraId="61896784" w14:textId="4D7883F3" w:rsidR="00535946" w:rsidRPr="007D0792" w:rsidRDefault="0053594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сточники данных: БД «Новомученики и исповедники Русской Православной Церкви XX века»</w:t>
            </w:r>
            <w:r w:rsidR="00E76FAC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533" w:history="1">
              <w:r w:rsidR="00E76FA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76FAC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</w:t>
            </w:r>
            <w:hyperlink r:id="rId534" w:history="1">
              <w:r w:rsidR="00E76FA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</w:p>
        </w:tc>
      </w:tr>
      <w:tr w:rsidR="00535946" w:rsidRPr="00FB2A31" w14:paraId="616A34E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D0169" w14:textId="17C8CB8A" w:rsidR="00535946" w:rsidRPr="007D0792" w:rsidRDefault="0053594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Фот Екатерина Исааковна 19 лет       </w:t>
            </w:r>
          </w:p>
          <w:p w14:paraId="3901BDED" w14:textId="77777777" w:rsidR="00535946" w:rsidRPr="007D0792" w:rsidRDefault="0053594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1924 г.р., м.р.: Запорожская обл., Рот-Фронтовский [Ново-Васильевский] р-н, с. Клейфельд [Клефельд], немка. Прожив.: Акмолинская обл., Щучинский р-н, с. Арсеневка. Место отбывания: Усольлаг, Березовая Примечание: Прибыла 02.02.1943 г. Дата смерти: 20 октября 1943 г. Место смерти: Усольлаг, Березовая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335C57" w14:textId="582447FF" w:rsidR="00535946" w:rsidRPr="007D0792" w:rsidRDefault="0053594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535" w:history="1">
              <w:r w:rsidR="00E76FA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C29203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152AF" w14:textId="3E05916C" w:rsidR="00535946" w:rsidRPr="007D0792" w:rsidRDefault="0053594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Фредерикс Наталия Модестовна 62 года  </w:t>
            </w:r>
          </w:p>
          <w:p w14:paraId="17DDC13E" w14:textId="426149B5" w:rsidR="00535946" w:rsidRPr="007D0792" w:rsidRDefault="00535946" w:rsidP="007D0792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1864 г.</w:t>
            </w:r>
            <w:r w:rsidR="00E76FAC" w:rsidRPr="007D0792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с.Знаменовка, Бахмутский у., Екатеринославская губ.; 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Баронесса, потомственная дворянка.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Была фрейлиной трёх императриц -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Марии Александровны,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Марии Феодоровны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и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Александры Феодоровны,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образование среднее.;  б/п; Член церковного Совета Сергиевского собора..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г.Ленинград 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ул. Чайковского (б. Сергиевской), д. 26, кв. 1.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 КОГПУ 26 сентября 1924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69, 72.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2 года концлагеря. 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22 октября выслана в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Соловецкий лагерь особого назначения.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С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кончалась в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заключении в Соловецком лагере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30 марта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1926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года от сыпного тифа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14B2DCF" w14:textId="19482532" w:rsidR="00535946" w:rsidRPr="007D0792" w:rsidRDefault="00535946" w:rsidP="007D0792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БД «Новомученики и исповедники Русской Православной Церкви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 w:rsidR="00E76FAC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76FA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36" w:history="1">
              <w:r w:rsidR="00E76FA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0A631D6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86FAF" w14:textId="4E7DAA5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Фрезе Елена Ивановна 18 лет</w:t>
            </w:r>
            <w:r w:rsidR="009D56D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EDECA5E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1926 г.р., м.р.: Крымская АССР, Тельманский р-н, д. Бек-Буладжи [Бек-Болатчи], немка. Прожив.: Акмолинская обл., Арык-Балыкский р-н, с. Н.- Свердловка. Место отбывания: Усольлаг, Вильва Примечание: Прибыла 20.05.1943 г. Дата смерти: 4 июня 1944 г. Место смерти: Усольлаг, Вильва </w:t>
            </w:r>
          </w:p>
          <w:p w14:paraId="368AEAEB" w14:textId="3774682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537" w:history="1">
              <w:r w:rsidR="00234A1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234A1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</w:tc>
      </w:tr>
      <w:tr w:rsidR="00535946" w:rsidRPr="00FB2A31" w14:paraId="682867D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5926E" w14:textId="7DD90BE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Фрейберг Паула Фрицевна</w:t>
            </w:r>
            <w:r w:rsidR="009D56D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(Францевна)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49 лет  </w:t>
            </w:r>
          </w:p>
          <w:p w14:paraId="3676D1D5" w14:textId="094399A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1889 (1890), Латвия</w:t>
            </w:r>
            <w:r w:rsidR="00234A1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г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рафик, иллюстратор</w:t>
            </w:r>
            <w:r w:rsidR="00234A1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Член коммунистической партии с 1904. Жена расстрелянного А.А. Бейки. В 1905 жила в Риге, сослана в Сибирь, откуда в 1910 бежала. Попала сначала в Англию, затем переехала в США к мужу. В апреле 1917 приехала в СССР. В 1919 поселилась в Москве. </w:t>
            </w:r>
            <w:r w:rsidR="009D56D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 1925 года начала работать в области художественной книжной иллюстрации. Один из организаторов и председатель «Объединения художников книги». Участник выставки «Октябрь». Состояла в РАПХ. Член ВКП(б).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 1929 участвовала в выставках. В начале 1938 арестована. Осуждена </w:t>
            </w:r>
            <w:r w:rsidR="009D56D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к заключению в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ИТЛ. Умерла</w:t>
            </w:r>
            <w:r w:rsidR="009D56D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осенью 1938 г.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во время этапа к месту заключения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.</w:t>
            </w:r>
            <w:r w:rsidR="00234A1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П-72279</w:t>
            </w:r>
          </w:p>
          <w:p w14:paraId="0805F8DA" w14:textId="745131F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538" w:history="1">
              <w:r w:rsidR="009D56DB" w:rsidRPr="007D0792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D56D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</w:tc>
      </w:tr>
      <w:tr w:rsidR="00535946" w:rsidRPr="00FB2A31" w14:paraId="139A30A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2042E" w14:textId="0D35281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Фрейзе Екатерина Петровна 28 лет </w:t>
            </w:r>
            <w:r w:rsidR="006800A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3A74C9E" w14:textId="77777777" w:rsidR="006800AB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1915 г.р., м.р.: [Сталинская обл.], Д[з]ержинский р-н, с. Николаевка, немка. Прожив.: Акмолинская обл., Есильский р-н, с. Красивое Место отбывания: Усольлаг, Колвинец Примечание: Прибыла 03.02.1943 г. Дата смерти: 18 ноября 1943 г. Место смерти: Усольлаг, Колвинец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9635AAC" w14:textId="415E1AA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Немцы-трудармейцы, погибшие в Усольлаге НКВД/МВД СССР (1942-1947 гг.);</w:t>
            </w:r>
            <w:r w:rsidR="006800A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539" w:history="1">
              <w:r w:rsidR="006800AB" w:rsidRPr="007D0792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</w:tc>
      </w:tr>
      <w:tr w:rsidR="00535946" w:rsidRPr="00FB2A31" w14:paraId="4A33BE2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B5DB3" w14:textId="7C0F7AA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Фридман Мария Моисеевна 27 лет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 </w:t>
            </w:r>
          </w:p>
          <w:p w14:paraId="5ED04F77" w14:textId="255AB03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1922 г.</w:t>
            </w:r>
            <w:r w:rsidR="006800A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 г. Могилев, еврейка</w:t>
            </w:r>
            <w:r w:rsidR="006800A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6800A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ареста: 11 ноября 1949 г.</w:t>
            </w:r>
            <w:r w:rsidR="006800A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умерла</w:t>
            </w:r>
          </w:p>
          <w:p w14:paraId="2FCE0130" w14:textId="1B61AFE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11 ноября 1965 г.</w:t>
            </w:r>
            <w:r w:rsidR="006800A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Верховный суд СССР - № 2-н-011699/47 30.4.65</w:t>
            </w:r>
          </w:p>
          <w:p w14:paraId="1D4A65E5" w14:textId="2777517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Данные, собранные в Беларуси</w:t>
            </w:r>
            <w:r w:rsidR="006800A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6800A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540" w:history="1">
              <w:r w:rsidR="006800AB" w:rsidRPr="007D0792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659AB65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1ADCD" w14:textId="4B50456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Фризен Мария Гейнриховна 37 лет </w:t>
            </w:r>
            <w:r w:rsidR="006800A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1548C15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1906 г.р., м.р.: Куйбышевская обл. [АССР НП], с. Шталь, немка. Пожив.: Актюбинская обл., Мартукский р-н. Место отбывания: Усольлаг, Колп. Примечание: Прибыла 14.02.1943 г. Дата смерти: 5 декабря 1943 г. Место смерти: Усольлаг, Колп </w:t>
            </w:r>
          </w:p>
          <w:p w14:paraId="0E6C2381" w14:textId="46EADF9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541" w:history="1">
              <w:r w:rsidR="006800AB" w:rsidRPr="007D0792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3148B3B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943C2" w14:textId="45FBC0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Фризен Мария Петровна 46 лет </w:t>
            </w:r>
            <w:r w:rsidR="006800A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9981A82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1898 г.р., м.р.: [Крымская АССР], Явпоторский [Евпаторийский] р-н, с. Бузай [Бузав?], немка. Прожив.: [Акмолинская обл.], Акмолинский р-н, с. Апалоновка. Место отбывания: Усольлаг, Сосновка. Примечание: Прибыла 01.03.1943 г. Дата смерти: 10 сентября 1944 г. Место смерти: Усольлаг, Сосновка </w:t>
            </w:r>
          </w:p>
          <w:p w14:paraId="5763F8B2" w14:textId="09D1D8B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542" w:history="1">
              <w:r w:rsidR="006800AB" w:rsidRPr="007D0792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7D0792" w14:paraId="1C38B1E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44FC3" w14:textId="0AAB827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Фризман Дора Венециановна 35 лет  </w:t>
            </w:r>
            <w:r w:rsidR="00083D93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914CF92" w14:textId="462B7BF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1903 г.</w:t>
            </w:r>
            <w:r w:rsidR="006800AB" w:rsidRPr="007D0792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6800AB" w:rsidRPr="007D0792">
              <w:rPr>
                <w:rFonts w:ascii="Arial" w:hAnsi="Arial" w:cs="Arial"/>
                <w:sz w:val="16"/>
                <w:szCs w:val="16"/>
                <w:lang w:val="ru-RU"/>
              </w:rPr>
              <w:t>м.р.: г.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Харьков; еврейка; образование высшее; б/п; старший преподаватель истории в Ленинградской Военно-политической академии им. Толмачева.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Ленинград. Арестована в сентябре 1936 г.</w:t>
            </w:r>
            <w:r w:rsidR="006800A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(участие в террористической организации ленинградских историков).</w:t>
            </w:r>
            <w:r w:rsidR="006800A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1938, г.Ярославль, тюрьма Реабилитирована в 1957 г.</w:t>
            </w:r>
          </w:p>
          <w:p w14:paraId="4E6BE4E3" w14:textId="4672E09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База данных о жертвах репрессий Харьковской обл. (Украина)</w:t>
            </w:r>
            <w:r w:rsidR="006800AB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543" w:history="1">
              <w:r w:rsidR="006800A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1504DA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ECCA8" w14:textId="2814488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Фролова Вера Васильевна 66 лет  </w:t>
            </w:r>
          </w:p>
          <w:p w14:paraId="1CC471F0" w14:textId="5E6BD60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1875 г.р., м.р.: г. Наровчат Пензенской губ., монахиня. Прож.: г. Ковров, арестована 25 июня 1941 г. Приговор: Умерла в ходе следствия</w:t>
            </w:r>
            <w:r w:rsidR="00B209C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заключении</w:t>
            </w:r>
          </w:p>
          <w:p w14:paraId="3DB7DAC3" w14:textId="32E22EA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Владимирской обл.</w:t>
            </w:r>
            <w:r w:rsidR="00B209C6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544" w:history="1">
              <w:r w:rsidR="00B209C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7D0792" w14:paraId="39889BD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0895E" w14:textId="0C57251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Фролова Елена Ивановна 51 год  </w:t>
            </w:r>
          </w:p>
          <w:p w14:paraId="2CCECDCC" w14:textId="4AF805B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1891 г.р., м.р.: Спасский р-н, с. Юрткуль, русская, санитарка, ж.-д. Больница, прож.: г. Казань, арестована 18.07.1941. Обвин.: 58-10 ч.2. ("высказывала неверие в сообщения Совинформбюро, пораженческие, профашистские настроения"). Приговор: судебной коллегией Верховного суда ТАССР, 13.08.1941 — 10 лет лишения свободы, поражен. прав на 5 лет., Умерла _01.04.1942_ на пересыльном пункте НКВД ТАССР. Реабилитация: 28.03.1997</w:t>
            </w:r>
          </w:p>
          <w:p w14:paraId="14B9DE0F" w14:textId="30ABCD4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B209C6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545" w:history="1">
              <w:r w:rsidR="00B209C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0DF553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FDBB2" w14:textId="7087F13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Фролова Ирина Федоровна 32 года    </w:t>
            </w:r>
          </w:p>
          <w:p w14:paraId="5D6C2B15" w14:textId="65FB2C2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1899 г.р., м.р.: Калужская губ., Медынский у., с. Левино, послушница (монахиня?). арестована 19 мая 1931 г.Московская о., Можайский р., территория бывшего Спасо-Бородинского женского монастыря. Обвин.: "а/с деятельность, сопротивление мероприятиям Сов</w:t>
            </w:r>
            <w:r w:rsidR="00B209C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власти на селе, распространение провокационных пораженческих слухов о войне". Осужд.: 10 июня 1931 г. </w:t>
            </w:r>
            <w:r w:rsidR="00B209C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Т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ройка при ПП ОГПУ СССР по Московской обл., Приговор: 3 года концлагерей.</w:t>
            </w:r>
            <w:r w:rsidRPr="007D0792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Дата смерти: 30 сентября 1931 г. </w:t>
            </w:r>
            <w:r w:rsidRPr="007D0792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Московская о., г. Можайск, тюрьма, тюремная больница.  Комментарий к аресту: Московская о., г. Можайск, тюрьма, тюремная больница (1931—30.09.1931 гг.)</w:t>
            </w:r>
          </w:p>
          <w:p w14:paraId="027EADD4" w14:textId="7A52F27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БД «Новомученики и исповедники Русской Православной Церкви XX века»</w:t>
            </w:r>
            <w:r w:rsidR="00B209C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46" w:history="1">
              <w:r w:rsidR="00B209C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3047899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5D9FC" w14:textId="7BE9738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Фролова Мария Семеновна 45 лет  </w:t>
            </w:r>
          </w:p>
          <w:p w14:paraId="40F767BE" w14:textId="08ED0A4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1898 г.р., м.р.: г. Орехово-Зуево, русская, вязальщица, фабрика, прож.: г. Орехово-Зуево, арестована 04.11.1941. Обвин.: 58-10 ч.2.</w:t>
            </w:r>
          </w:p>
          <w:p w14:paraId="6E53AF53" w14:textId="7924CFC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ВТ г.Орехо-Зуево, 14.11.1941 — 8 лет лишения свободы, поражен. прав на 3 года, Умерла _10.08.1943_ в ОЛП-1.</w:t>
            </w:r>
          </w:p>
          <w:p w14:paraId="1B79F20C" w14:textId="0E892DA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B209C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547" w:history="1">
              <w:r w:rsidR="00B209C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3196889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BD2CB" w14:textId="1F0BF9F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Фролова Юлия Игнатьевна</w:t>
            </w:r>
            <w:r w:rsidR="00D859EE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79A98651" w14:textId="721F75E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1907 г.</w:t>
            </w:r>
            <w:r w:rsidR="00B209C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 Молотовская обл.</w:t>
            </w:r>
            <w:r w:rsidR="00B209C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Обский ИТЛ</w:t>
            </w:r>
            <w:r w:rsidR="00B209C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D859E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5BC8634E" w14:textId="694EE11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B209C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48" w:history="1">
              <w:r w:rsidR="00B209C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C710D1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6D194" w14:textId="4603055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Фрумкина Мария (Малка) Яковлевна 63 года     </w:t>
            </w:r>
          </w:p>
          <w:p w14:paraId="3004E874" w14:textId="3B6BFA0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(урожд. Лившиц) 1880 г.р., м.р.: г. Минск, еврейка, образование: Высшие женские курсы, Санкт-Петербург, член ВКП(б)</w:t>
            </w:r>
            <w:r w:rsidR="00D859E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Коммунистический университет национальных меньшинств Запада им. Ю. Мархлевского, ректор, прож.: г. Москва</w:t>
            </w:r>
            <w:r w:rsidR="00D859E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25.01.1938. Приговор: ВК ВС СССР, 02.06.1940 — 8 лет ИТЛ, Карагандинская обл., умерла в июне 1943 г.</w:t>
            </w:r>
            <w:r w:rsidR="00D859E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Реабилитация: 1956</w:t>
            </w:r>
          </w:p>
          <w:p w14:paraId="47567FC9" w14:textId="542C993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Источник: Архив НИПЦ "Мемориал" (Москва)</w:t>
            </w:r>
            <w:r w:rsidR="00D859EE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49" w:history="1">
              <w:r w:rsidR="00D859E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7D0792" w14:paraId="25295C2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05211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left="707" w:right="60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СПИСОК НА Х</w:t>
            </w:r>
          </w:p>
        </w:tc>
      </w:tr>
      <w:tr w:rsidR="00535946" w:rsidRPr="00FB2A31" w14:paraId="2BD5A24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0EEF4" w14:textId="7CF0FD6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Хабибуллина Хадыча 26 лет  </w:t>
            </w:r>
          </w:p>
          <w:p w14:paraId="0A9BD59E" w14:textId="493F9C5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1917 г., Менделеевский р-н, с.Абалач; татарка; счетовод, к-з..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Менделеевский р-н, с.Абалач.</w:t>
            </w:r>
            <w:r w:rsidR="00D859E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4 марта 1943 г.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58-11, 58-14.</w:t>
            </w:r>
            <w:r w:rsidR="00D859E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ввиду смерти.</w:t>
            </w:r>
          </w:p>
          <w:p w14:paraId="175ED31C" w14:textId="063A13C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D859EE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550" w:history="1">
              <w:r w:rsidR="00D859E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E26F17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9F3F9" w14:textId="196AB00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Хайбуллина Рашида</w:t>
            </w:r>
            <w:r w:rsidR="00714D3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20 лет  </w:t>
            </w:r>
          </w:p>
          <w:p w14:paraId="2AE63534" w14:textId="0319399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1925 г.</w:t>
            </w:r>
            <w:r w:rsidR="00714D3E" w:rsidRPr="007D0792">
              <w:rPr>
                <w:rFonts w:ascii="Arial" w:hAnsi="Arial" w:cs="Arial"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.р.: Зеленодольский р-н, дер. Молвино</w:t>
            </w:r>
            <w:r w:rsidR="00714D3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,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татарка</w:t>
            </w:r>
            <w:r w:rsidR="00714D3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рабочая, з-д № 340, г.Зеленодольск.</w:t>
            </w:r>
            <w:r w:rsidR="00714D3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2 марта 1945 г.</w:t>
            </w:r>
            <w:r w:rsidR="00714D3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г.Казань, в ОЛП-1</w:t>
            </w:r>
            <w:r w:rsidR="00714D3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ареста: 20 сентября 1944 г.</w:t>
            </w:r>
            <w:r w:rsidR="00714D3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Обвинение: по Указу от 26.12.41</w:t>
            </w:r>
            <w:r w:rsidR="00714D3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ВТ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войск НКВД ТАССР</w:t>
            </w:r>
            <w:r w:rsidR="00714D3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5 лет лишения свободы</w:t>
            </w:r>
          </w:p>
          <w:p w14:paraId="09FE5C48" w14:textId="552A82D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Республики Татарстан</w:t>
            </w:r>
            <w:r w:rsidR="00714D3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551" w:history="1">
              <w:r w:rsidR="00714D3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8960DD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0489A" w14:textId="12B28BE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Хайне-Кайнен Анна Ивановна 26 лет  </w:t>
            </w:r>
          </w:p>
          <w:p w14:paraId="14AE139D" w14:textId="59DEAD0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1913 г.</w:t>
            </w:r>
            <w:r w:rsidR="00714D3E" w:rsidRPr="007D0792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Ленинградская обл., Пригородный р-н, ст. Девяткино; финка; грамотная; б/п; рабочая завода имени </w:t>
            </w:r>
            <w:r w:rsidRPr="007D0792">
              <w:rPr>
                <w:rFonts w:ascii="Arial" w:hAnsi="Arial" w:cs="Arial"/>
                <w:sz w:val="16"/>
                <w:szCs w:val="16"/>
              </w:rPr>
              <w:t>III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КДО.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Маловишерский р-н, г. Малая Вишера. Арестована 20 марта 1938 г.</w:t>
            </w:r>
            <w:r w:rsidR="00714D3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в ходе следствия 7.06.1939 от туберкулеза легких</w:t>
            </w:r>
          </w:p>
          <w:p w14:paraId="75333570" w14:textId="7F47230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714D3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552" w:history="1">
              <w:r w:rsidR="00714D3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C5FF8" w:rsidRPr="00FB2A31" w14:paraId="4685E03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BF995" w14:textId="4D3EC229" w:rsidR="00DC5FF8" w:rsidRPr="007D0792" w:rsidRDefault="00DC5FF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Хакимова Зайнап 37 лет  </w:t>
            </w:r>
          </w:p>
          <w:p w14:paraId="346F3A09" w14:textId="618ECEAC" w:rsidR="00DC5FF8" w:rsidRPr="007D0792" w:rsidRDefault="00DC5FF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1907 г.р., м.р.: Атнинский р-н, с. Большая Атня, татарка, грузчица. Дата смерти: 27 октября 1944 г. Место смерти: в г.Казань, в спец. псих. больнице</w:t>
            </w:r>
          </w:p>
          <w:p w14:paraId="0E9D93DC" w14:textId="3ED225E2" w:rsidR="00DC5FF8" w:rsidRPr="007D0792" w:rsidRDefault="00DC5FF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ареста: 26 июля 1944 г. Осуждение: 7 сентября 1944 г. Военным трибуналом НКВД ТАССР. Статья: 319, Указу от 26.12.41 ("оставила завод")</w:t>
            </w:r>
          </w:p>
          <w:p w14:paraId="4E3E19BD" w14:textId="77777777" w:rsidR="00DC5FF8" w:rsidRPr="007D0792" w:rsidRDefault="00DC5FF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8 лет лишения свободы</w:t>
            </w:r>
          </w:p>
          <w:p w14:paraId="588D79C8" w14:textId="044DE29C" w:rsidR="00DC5FF8" w:rsidRPr="007D0792" w:rsidRDefault="00DC5FF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Республики Татарстан; </w:t>
            </w:r>
            <w:hyperlink r:id="rId553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3A024AB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9CB54" w14:textId="0EEE362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Халос Мария Васильевна</w:t>
            </w:r>
            <w:r w:rsidR="00714D3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581C523" w14:textId="1EBAF17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1915 г.</w:t>
            </w:r>
            <w:r w:rsidR="00714D3E" w:rsidRPr="007D0792">
              <w:rPr>
                <w:rFonts w:ascii="Arial" w:hAnsi="Arial" w:cs="Arial"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.р.: Дрогобычская обл., с. Кульчицы</w:t>
            </w:r>
            <w:r w:rsidR="00714D3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714D3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4E7490B7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783C3D22" w14:textId="3D22A98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714D3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14D3E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54" w:history="1">
              <w:r w:rsidR="00714D3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1055BE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F9118" w14:textId="2A85723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Хапикова Пелагея Михайловна 56 лет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6BBA20C" w14:textId="5872A6E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1881 г.р., м.р.: д. Федоровское, Захаровский у., Рязанская губ., русская; прож.: г. Москва. Дата ареста: 4 декабря 1936 г. Обвин.: за "КР церковно-сектантскую организацию". Осужд.: 5 апреля 1937 г. Осудивший орган: ОСО при НКВД СССР. Приговор: 3 года лишения свободы. Прибыла в Ухтпечлаг _24.05.1937_ из Бутырской тюрьмы (г. Москва). Дата смерти: 24 сентября 1937 г.  в заключении</w:t>
            </w:r>
          </w:p>
          <w:p w14:paraId="2196609E" w14:textId="29A4C29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Республики Коми - т.8, ч.3</w:t>
            </w:r>
            <w:r w:rsidR="00714D3E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555" w:history="1">
              <w:r w:rsidR="00714D3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7D0792" w14:paraId="4BF73A6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AC939" w14:textId="44370D1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Хатая Янна Августовна 20 лет  </w:t>
            </w:r>
          </w:p>
          <w:p w14:paraId="610AE152" w14:textId="60179FA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1923 г.р., м.р.: Финляндия, гражд. Финляндии, финка, образование: 4 класса, б/п</w:t>
            </w:r>
            <w:r w:rsidR="00F8665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сапожник</w:t>
            </w:r>
            <w:r w:rsidR="00F8665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Саратовская обл.</w:t>
            </w:r>
            <w:r w:rsidR="00F8665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переселен. пуктом г.Саратов, 07.12.1942 — мобилизована в трудармию, умер 04.07.1943</w:t>
            </w:r>
          </w:p>
          <w:p w14:paraId="797300EB" w14:textId="2F341CB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7D0792">
              <w:rPr>
                <w:rFonts w:ascii="Arial" w:hAnsi="Arial" w:cs="Arial"/>
                <w:b/>
                <w:sz w:val="16"/>
                <w:szCs w:val="16"/>
              </w:rPr>
              <w:t>Gedenkbuch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: Книга Памяти немцев-трудармейцев ИТЛ Бакалстрой-Челябметаллургстрой. 1942-1946</w:t>
            </w:r>
            <w:r w:rsidR="00F8665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56" w:history="1">
              <w:r w:rsidR="00F8665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6B15B8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00D6D" w14:textId="45F4F21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Хатанзеева Агрепина Ивановна</w:t>
            </w:r>
            <w:r w:rsidR="00F8665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60C0AF06" w14:textId="690ED66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1905 г.</w:t>
            </w:r>
            <w:r w:rsidR="00F8665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 Салехард</w:t>
            </w:r>
            <w:r w:rsidR="00F8665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Обский ИТЛ</w:t>
            </w:r>
            <w:r w:rsidR="00F8665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F8665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50D8C2AE" w14:textId="0678FEF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F8665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57" w:history="1">
              <w:r w:rsidR="00F8665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249693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A4E02" w14:textId="0EFF45E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Хворостянникова Александра Васильевна 57 лет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75502CF6" w14:textId="4E1C8A7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Родилась: 20 апреля 1886 г.</w:t>
            </w:r>
            <w:r w:rsidR="00F8665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м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 Московская обл., Серпуховский р-н, дер. Съяново</w:t>
            </w:r>
            <w:r w:rsidR="00F8665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русская</w:t>
            </w:r>
            <w:r w:rsidR="00F8665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из зажиточных крестьян</w:t>
            </w:r>
            <w:r w:rsidR="00F8665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о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неграмотная</w:t>
            </w:r>
            <w:r w:rsidR="00F8665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укладчица, фабрика "Красный текстильщик"</w:t>
            </w:r>
            <w:r w:rsidR="00F8665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г. Серпухов, Московская обл., пос. Сталина, д. 34/1, кв. 10</w:t>
            </w:r>
            <w:r w:rsidR="00F8665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б/п</w:t>
            </w:r>
            <w:r w:rsidR="00F8665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30 сентября 1943 г.</w:t>
            </w:r>
          </w:p>
          <w:p w14:paraId="003DDFA9" w14:textId="77777777" w:rsidR="00F8665A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заключении, Амурлаг</w:t>
            </w:r>
            <w:r w:rsidR="00F8665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рестован</w:t>
            </w:r>
            <w:r w:rsidR="00F8665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21 февраля 1938 г.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Серпуховское г/о УГБ УНКВД МО</w:t>
            </w:r>
            <w:r w:rsidR="00F8665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Обвин.: к/р агитация, восхваление царского строя, бывшая монахиня</w:t>
            </w:r>
            <w:r w:rsidR="00F8665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Осужд.: 7 июня 1938 г.</w:t>
            </w:r>
            <w:r w:rsidR="00F8665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Т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ройка при УНКВД по Московской обл.</w:t>
            </w:r>
            <w:r w:rsidR="00F8665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татья: 58-10</w:t>
            </w:r>
            <w:r w:rsidR="00F8665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10 лет ИТЛ</w:t>
            </w:r>
            <w:r w:rsidR="00F8665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Реабилитирована: 16 февраля 1998 г.</w:t>
            </w:r>
            <w:r w:rsidR="00F8665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Прокуратура Московской обл.</w:t>
            </w:r>
            <w:r w:rsidR="00F8665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ГА РФ. Д. П-19416</w:t>
            </w:r>
            <w:r w:rsidR="00F8665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644F53A9" w14:textId="454B138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7D0792">
              <w:rPr>
                <w:rFonts w:ascii="Arial" w:hAnsi="Arial" w:cs="Arial"/>
                <w:b/>
                <w:sz w:val="16"/>
                <w:szCs w:val="16"/>
              </w:rPr>
              <w:t>XX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века»</w:t>
            </w:r>
            <w:r w:rsidR="00F8665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58" w:history="1">
              <w:r w:rsidR="00C7511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481C70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62F41" w14:textId="7228F75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Хвостикова Клавдия Васильевна 43 года  </w:t>
            </w:r>
          </w:p>
          <w:p w14:paraId="365FCD5F" w14:textId="656C4DD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1898 г., г.Борисоглебск; русская; Прож.: г.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Воронеж, ул.Фридриха Энгельса, д.34, кв.5.</w:t>
            </w:r>
            <w:r w:rsidR="00C7511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23 апреля 1938 г., обв.: ЧСИР.</w:t>
            </w:r>
            <w:r w:rsidR="00C7511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Карлаг 20.08.1941 из Сегежлага. Умерла 22.04.1943.</w:t>
            </w:r>
          </w:p>
          <w:p w14:paraId="1456798D" w14:textId="47E5C20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601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C7511F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559" w:history="1">
              <w:r w:rsidR="00C7511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020CDC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9F47C" w14:textId="28A4E72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Хижняк Мария Сергеевна 43 года  </w:t>
            </w:r>
          </w:p>
          <w:p w14:paraId="0E753C53" w14:textId="5450EB6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1900 г., Тверская обл., с.Архангельское.; Учитель, средняя школа № 3..Приговорена: 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54-10 ч.1 УК УССР..Приговор: Умерла 8.4.43 на острове Свияжск, в ИТК-5.</w:t>
            </w:r>
          </w:p>
          <w:p w14:paraId="0E0EFD87" w14:textId="7635806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C7511F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560" w:history="1">
              <w:r w:rsidR="00C7511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3898DE4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D0CAC" w14:textId="628F284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Хилит Нина Иосифовна </w:t>
            </w:r>
            <w:r w:rsidR="00C7511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нет даты смерти</w:t>
            </w:r>
          </w:p>
          <w:p w14:paraId="1D3B192A" w14:textId="1594856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1926 г.</w:t>
            </w:r>
            <w:r w:rsidR="00C7511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 Станиславская обл.</w:t>
            </w:r>
            <w:r w:rsidR="00C7511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Обский ИТЛ</w:t>
            </w:r>
            <w:r w:rsidR="00C7511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7F411621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6649CF0C" w14:textId="6531B37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C7511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61" w:history="1">
              <w:r w:rsidR="00C7511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6867C66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BBB16" w14:textId="2D302B2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Хлебутина Берта Яковлевна</w:t>
            </w:r>
            <w:r w:rsidR="00C7511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54 года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69703F42" w14:textId="0D17773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1887 г.</w:t>
            </w:r>
            <w:r w:rsidR="00C7511F" w:rsidRPr="007D0792">
              <w:rPr>
                <w:rFonts w:ascii="Arial" w:hAnsi="Arial" w:cs="Arial"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.р.: Германия, г. Везенберг</w:t>
            </w:r>
            <w:r w:rsidR="00C7511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немка</w:t>
            </w:r>
            <w:r w:rsidR="00C7511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из служащих</w:t>
            </w:r>
            <w:r w:rsidR="00C7511F" w:rsidRPr="007D0792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бразование: среднее, 6 классов гимназии</w:t>
            </w:r>
            <w:r w:rsidR="00C7511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счетовод, больница им. Остроумова</w:t>
            </w:r>
          </w:p>
          <w:p w14:paraId="10D54235" w14:textId="2A43250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 г. Москва, ул. Грязная, д. 4/14, кв. 22</w:t>
            </w:r>
            <w:r w:rsidR="00C7511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="00C7511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16 июля 1941 г.</w:t>
            </w:r>
            <w:r w:rsidR="00C7511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заключении, обл</w:t>
            </w:r>
            <w:r w:rsidR="00C7511F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больница Свердловской обл.</w:t>
            </w:r>
            <w:r w:rsidR="00C7511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="00C7511F" w:rsidRPr="007D0792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C7511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29 июня 1941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Железнодорожное р/о УНКВД МО</w:t>
            </w:r>
            <w:r w:rsidR="00C7511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Обвин.: а/с агитация</w:t>
            </w:r>
            <w:r w:rsidR="00C7511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58-10 ч.1</w:t>
            </w:r>
            <w:r w:rsidR="00C7511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за смертью обвиняемого</w:t>
            </w:r>
            <w:r w:rsidR="00C7511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прекращения дела: 10 августа 1941 г.</w:t>
            </w:r>
            <w:r w:rsidR="00C7511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 1 марта 2004 г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.</w:t>
            </w:r>
            <w:r w:rsidR="00C7511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Прокуратура г. Москвы</w:t>
            </w:r>
            <w:r w:rsidR="00C7511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ГА РФ. Д. П-9846</w:t>
            </w:r>
          </w:p>
          <w:p w14:paraId="605999A2" w14:textId="4EA20F2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Прокуратура г.Москвы; ГА РФ, архивно-следственное дело</w:t>
            </w:r>
            <w:r w:rsidR="00C7511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62" w:history="1">
              <w:r w:rsidR="00C7511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7D0792" w14:paraId="03D5769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31C21" w14:textId="5945497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Хлебушкина Ксения Николаевна 71 год  </w:t>
            </w:r>
          </w:p>
          <w:p w14:paraId="73CB1F76" w14:textId="2E1DE95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1872 г.</w:t>
            </w:r>
            <w:r w:rsidR="00B04275" w:rsidRPr="007D0792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д.Климово Егорьевского р-на Московской обл.; русская; Приговорена: ВТ войск НКВД Московской обл. 8 апреля 1942 г., обв.: а/с агитации. Приговор: к 7 годам ИТЛ. Прибыла в Карлаг 09.05.1942 Московским этапом. В АЛЖИРе находилась с 01.06.1942 до 03.02.1943. </w:t>
            </w:r>
            <w:r w:rsidRPr="007D0792">
              <w:rPr>
                <w:rFonts w:ascii="Arial" w:hAnsi="Arial" w:cs="Arial"/>
                <w:sz w:val="16"/>
                <w:szCs w:val="16"/>
              </w:rPr>
              <w:t>Умерла 3.02.1943.</w:t>
            </w:r>
          </w:p>
          <w:p w14:paraId="5282ED46" w14:textId="455DD21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601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C7511F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563" w:history="1">
              <w:r w:rsidR="00C7511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1A7650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24DE0" w14:textId="3C270AB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Хлевас </w:t>
            </w:r>
            <w:r w:rsidR="00B04275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(Хлебаш)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Юзефа Юзефовна</w:t>
            </w:r>
            <w:r w:rsidR="00B04275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(Ивановна)</w:t>
            </w:r>
            <w:r w:rsidR="00B0427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55 лет  </w:t>
            </w:r>
          </w:p>
          <w:p w14:paraId="37E262DE" w14:textId="4569016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1885 г.</w:t>
            </w:r>
            <w:r w:rsidR="00B04275" w:rsidRPr="007D0792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 Келецкое в-во, Коньске, Студенец; полька; на с/п - на иждивении дочери.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БССР, Барановичская обл., Слонимский р-н, Заводный Лес.</w:t>
            </w:r>
            <w:r w:rsidR="00B0427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10 февраля 1940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ОСАДНИК.</w:t>
            </w:r>
            <w:r w:rsidR="00B0427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Выселена. прибыла на спецпоселение: В</w:t>
            </w:r>
            <w:r w:rsidR="00B04275" w:rsidRPr="007D0792">
              <w:rPr>
                <w:rFonts w:ascii="Arial" w:hAnsi="Arial" w:cs="Arial"/>
                <w:sz w:val="16"/>
                <w:szCs w:val="16"/>
                <w:lang w:val="ru-RU"/>
              </w:rPr>
              <w:t>ологодская обл.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 Б</w:t>
            </w:r>
            <w:r w:rsidR="00B0427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абушкинский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р-н, </w:t>
            </w:r>
            <w:r w:rsidR="00B0427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пос.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Л</w:t>
            </w:r>
            <w:r w:rsidR="00B04275" w:rsidRPr="007D0792">
              <w:rPr>
                <w:rFonts w:ascii="Arial" w:hAnsi="Arial" w:cs="Arial"/>
                <w:sz w:val="16"/>
                <w:szCs w:val="16"/>
                <w:lang w:val="ru-RU"/>
              </w:rPr>
              <w:t>угода.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умерла на спецпоселении</w:t>
            </w:r>
            <w:r w:rsidR="00B0427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11.10.40 г.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 место захоронения:</w:t>
            </w:r>
            <w:r w:rsidR="00B0427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пос. Лугода.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Х</w:t>
            </w:r>
            <w:r w:rsidR="00B04275" w:rsidRPr="007D0792">
              <w:rPr>
                <w:rFonts w:ascii="Arial" w:hAnsi="Arial" w:cs="Arial"/>
                <w:sz w:val="16"/>
                <w:szCs w:val="16"/>
                <w:lang w:val="ru-RU"/>
              </w:rPr>
              <w:t>аринский с/с, Бабушкинский р-н.</w:t>
            </w:r>
          </w:p>
          <w:p w14:paraId="02F7A5FC" w14:textId="78F93E8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База данных "Польские спецпереселенцы в Вологодской обл."</w:t>
            </w:r>
            <w:r w:rsidR="00B04275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564" w:history="1">
              <w:r w:rsidR="00B04275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C30652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B8507" w14:textId="52213DB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Хлопотина-Каштальян Мария Ивановна 41 год  </w:t>
            </w:r>
          </w:p>
          <w:p w14:paraId="298B330A" w14:textId="4EB3902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1902 г.</w:t>
            </w:r>
            <w:r w:rsidR="00B04275" w:rsidRPr="007D0792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 д. Стревеники Волкомирского уезда Ковельской губ.; русская; неграмотная; Домохозяйка.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Минская обл., Борисовский р-н, Н. -Борисов, ул. Ленинская 73. Арестована 13 апреля 1937 г.</w:t>
            </w:r>
            <w:r w:rsidR="00B0427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"тройка" 21 сентября 1938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68 УК БССР - Принадлежность к разведорганам Польши.</w:t>
            </w:r>
            <w:r w:rsidR="00B0427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5 лет ИТЛ, отбыв.: Томский ИТЛ, умерла 13.05.1943, в ИТЛ Реабилитирована 15 августа 1962 г. ВТ БВО</w:t>
            </w:r>
            <w:r w:rsidR="00B04275" w:rsidRPr="007D0792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B04275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B04275" w:rsidRPr="007D0792">
              <w:rPr>
                <w:rFonts w:ascii="Arial" w:hAnsi="Arial" w:cs="Arial"/>
                <w:sz w:val="16"/>
                <w:szCs w:val="16"/>
                <w:lang w:val="ru-RU"/>
              </w:rPr>
              <w:t>КГБ РБ - 17827-с</w:t>
            </w:r>
          </w:p>
          <w:p w14:paraId="5C31C3C6" w14:textId="6B08AD7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601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Белорусский "Мемориал"</w:t>
            </w:r>
            <w:r w:rsidR="00B04275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565" w:history="1">
              <w:r w:rsidR="00B04275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623731E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9C8FA" w14:textId="4813D382" w:rsidR="00535946" w:rsidRPr="007D0792" w:rsidRDefault="00535946" w:rsidP="007D0792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566" w:history="1">
              <w:r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Хлопотова Александра Архиповна</w:t>
              </w:r>
            </w:hyperlink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32 года 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B429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CB1B84D" w14:textId="782B5C00" w:rsidR="00535946" w:rsidRPr="007D0792" w:rsidRDefault="00535946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1906 г.р., м.р.: г. Н. Тагил, русская, Обвинение: 59-12. Приговор: ВМН, Умерла 10.10.1938. Арх.дело: 34385-67</w:t>
            </w:r>
          </w:p>
          <w:p w14:paraId="461657E8" w14:textId="1DCB2069" w:rsidR="00535946" w:rsidRPr="007D0792" w:rsidRDefault="00535946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г. Нижний Тагил</w:t>
            </w:r>
            <w:r w:rsidR="00B0427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567" w:history="1">
              <w:r w:rsidR="00B04275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F2E5BA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5B4C0" w14:textId="0637AA1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Хмельницкая Антонина Осиповна 50 лет  </w:t>
            </w:r>
          </w:p>
          <w:p w14:paraId="5B142874" w14:textId="2544A4C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1892 г.</w:t>
            </w:r>
            <w:r w:rsidR="00483787" w:rsidRPr="007D0792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 д.Чеславо Витебской губ.; полька; Прож.: ст.Кимельте Восточной ж.д..Приговорена: ОСО при НКВД СССР 28 ноября 1937 г., обв.: ЧСИР. Приговор: к 8 годам ИТЛ. Прибыла в Карлаг 14.01.1938 из тюрьмы г.Иркутска. Умерла 26.09.1942.  Реабилитирована: 2 октября 1959 г.</w:t>
            </w:r>
          </w:p>
          <w:p w14:paraId="2F60C9E6" w14:textId="6A108E3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483787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568" w:history="1">
              <w:r w:rsidR="00483787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7B0C03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71C82" w14:textId="2B22195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Холодницкая Марфа Ивановна</w:t>
            </w:r>
            <w:r w:rsidR="0048378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F5397BA" w14:textId="5808F5F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1877 г.</w:t>
            </w:r>
            <w:r w:rsidR="0048378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 Черниговская обл., Сосницкий район, с. Чернотичи</w:t>
            </w:r>
            <w:r w:rsidR="0048378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Обский ИТЛ</w:t>
            </w:r>
            <w:r w:rsidR="0048378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48378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49C3CD88" w14:textId="76EC41E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48378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69" w:history="1">
              <w:r w:rsidR="00483787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3B112E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E6950" w14:textId="20861FE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Хорашилова Прасковья Ильинична 64 года  </w:t>
            </w:r>
          </w:p>
          <w:p w14:paraId="11065DFD" w14:textId="3F8935F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1878 г.</w:t>
            </w:r>
            <w:r w:rsidR="0048378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с.Ново-Павловка Екатеринославской губ.; русская; Приговорена: Тройкой при УНКВД по Оренбургской обл. 23 апреля 1938 г., обв.:  в к/р агитации. Приговор: к 10 годам ИТЛ (срок сокращен до 5 лет). Прибыла в Карлаг 21.05.1938 Оренбургским этапом. Умерла в Акмолинском отделении 6.04.1942.</w:t>
            </w:r>
          </w:p>
          <w:p w14:paraId="3C5067F6" w14:textId="2D6675F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48378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70" w:history="1">
              <w:r w:rsidR="00483787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31DA6CA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2A2CB" w14:textId="6C73022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Хотяинцева Ольга (Евгения) Васильевна 65 лет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497AAB59" w14:textId="40C9792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1874 г.р., </w:t>
            </w:r>
            <w:r w:rsidR="00A1310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.р.: Нижний Новгород, монахиня, Прож.: Нижегородская губ., Арзамасский у., имение Ивашкино, ареста: 9 февраля 1937 г. Обвин.: "участница к/р организации "Всероссийское иноческое братство", участие в нелегальных а/с сборищах членорв организации, оказание материальной помощи ссыльным священнослужителям". Осужд.: 15 июня 1937 г. ОСО при НКВД СССР. Статья: 58-10 ч. 1, 58-11 УК РСФСР. </w:t>
            </w:r>
            <w:r w:rsidRPr="007D0792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5 лет ссылки в Казахстан.</w:t>
            </w:r>
            <w:r w:rsidRPr="007D0792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3 апреля 1939 г. Казахстан, Сарысуский р. Реабилитирована: 1959 г. Владимирский облсуд.</w:t>
            </w:r>
          </w:p>
          <w:p w14:paraId="020C4E80" w14:textId="1E61DBF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Комментарий к аресту: Казахстан, Сарысуский р. (1937—03.04.1939 гг.)</w:t>
            </w:r>
          </w:p>
          <w:p w14:paraId="154C7969" w14:textId="6C6461B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7D0792">
              <w:rPr>
                <w:rFonts w:ascii="Arial" w:hAnsi="Arial" w:cs="Arial"/>
                <w:b/>
                <w:sz w:val="16"/>
                <w:szCs w:val="16"/>
              </w:rPr>
              <w:t>XX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века»</w:t>
            </w:r>
            <w:r w:rsidR="0048378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71" w:history="1">
              <w:r w:rsidR="00483787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162001F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63303" w14:textId="5482ED6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Хохлова Мария Васильевна 45 лет  </w:t>
            </w:r>
          </w:p>
          <w:p w14:paraId="5675C630" w14:textId="3FDDD19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1898 г.</w:t>
            </w:r>
            <w:r w:rsidR="00A1310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г.</w:t>
            </w:r>
            <w:r w:rsidR="00A1310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Бугульма.; русская; портниха, ремонтно-пошивочная мастерская| в 1941 г. - заключенная, ИТК-3.. Арестована 7 мая 1941 г. Приговорена: Судебной коллегией Верховного суда ТАССР 26 июня 1941 г., обв.: 58-10 ч.1. ("дискредитация партии, правительства, восхваляла монархический строй"). Приговор: 10 лет лишения свободы, поражен. прав на 5 лет. Умерла 3.9.42 на острове Свияжск, в ИТК-5. Реабилитирована 17 декабря 1992 г.</w:t>
            </w:r>
          </w:p>
          <w:p w14:paraId="7F08F806" w14:textId="4BCA6C7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A13103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72" w:history="1">
              <w:r w:rsidR="00A13103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04705E6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A8BCC" w14:textId="37AB1E10" w:rsidR="00535946" w:rsidRPr="007D0792" w:rsidRDefault="00535946" w:rsidP="007D0792">
            <w:pPr>
              <w:pStyle w:val="BodyText"/>
              <w:numPr>
                <w:ilvl w:val="0"/>
                <w:numId w:val="1"/>
              </w:numPr>
              <w:tabs>
                <w:tab w:val="left" w:pos="2121"/>
              </w:tabs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Хэрдер (Хардер) Минна 49 лет  </w:t>
            </w:r>
          </w:p>
          <w:p w14:paraId="5E15D20A" w14:textId="55C92E6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1899 г. р.,</w:t>
            </w:r>
            <w:r w:rsidR="003229F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(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1889 ) уроженка р-на Кёнигсберг</w:t>
            </w:r>
            <w:r w:rsidR="003229F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В.Пруссия, немка, из крестьян, образование 8 классов, б/п. Прож.: г. Правдинск, Калининградской обл. БОЗ. Арестована 25.07.1947 г. Правдинским РО МГБ. Осуждена 15.10.1947 г. Калининградским облсудом по ст.58-10 ч.1 УК РСФСР к 5 годам ИТЛ за а/с агитацию. Умерла 31.08.1948 года. (Калинингр.КП).</w:t>
            </w:r>
          </w:p>
          <w:p w14:paraId="4F4425F1" w14:textId="4698239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Калининградской обл.</w:t>
            </w:r>
            <w:r w:rsidR="003229F0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73" w:history="1">
              <w:r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7D0792" w14:paraId="36165C7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8C124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СПИСОК НА Ц</w:t>
            </w:r>
          </w:p>
        </w:tc>
      </w:tr>
      <w:tr w:rsidR="00535946" w:rsidRPr="00FB2A31" w14:paraId="2BFF996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EC836" w14:textId="6E51196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Цаберт Надежда Александровна 32 года</w:t>
            </w:r>
            <w:r w:rsidR="00F15BB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ADE478D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1913 г.р., м.р.: АССР Немцев Поволжья, район, село Шенье, немка, из крестьян. Приговор: мобилизация в трудармию. Тарский РВК, 26.02.1942. Место отбывания: Богословлаг. Дата смерти: 8 июня 1945 г. </w:t>
            </w:r>
          </w:p>
          <w:p w14:paraId="6A82839A" w14:textId="3A4AF0B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Книга памяти советских немцев - узников Богословлага; </w:t>
            </w:r>
            <w:hyperlink r:id="rId574" w:history="1">
              <w:r w:rsidR="00F15BB4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7D0792" w14:paraId="6F9F9D5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53724" w14:textId="60487DC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Цаплина Василиса Васильевна 63 года  </w:t>
            </w:r>
          </w:p>
          <w:p w14:paraId="70D6CA35" w14:textId="0D16E30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1880 г.</w:t>
            </w:r>
            <w:r w:rsidR="00F15BB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с.Песчанка Аткарского р-на; русская; Приговорена: Тройкой при УНКВД по Саратовской обл. 25 ноября 1937 г., обв.: в к/р агитации. Приговор: к 10 годам ИТЛ. Прибыла в Карлаг 25.10.1942 из тюрьмы г.Саратова. В АЛЖИРе находилась с 17.11.1942 до 03.01.1943. 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Умерла 3.01.1943.</w:t>
            </w:r>
          </w:p>
          <w:p w14:paraId="7B1855C7" w14:textId="08BEB24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F15BB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75" w:history="1">
              <w:r w:rsidR="00F15BB4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846AC3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3072A" w14:textId="2CF042F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Царева Анна Николаевна 36 лет  </w:t>
            </w:r>
          </w:p>
          <w:p w14:paraId="61E7A740" w14:textId="57F124E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1905 г., с.Василевка Петровского уезда; русская; Прож.: Сталинград, Стал ГРЭС, д.13. Приговорена: ОСО при НКВД СССР 19 апреля 1938 г.,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обв.: ЧСИР.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Приговор: к 8 годам ИТЛ. Прибыла в Карлаг 20.08.1941 из Сегежлага. Умерла 30.06.1945.</w:t>
            </w:r>
          </w:p>
          <w:p w14:paraId="0F0830D9" w14:textId="7BC8264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F15BB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76" w:history="1">
              <w:r w:rsidR="00F15BB4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01C73F6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929A5" w14:textId="580D0F6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Царева Матрена Никифоровна 16 лет    </w:t>
            </w:r>
          </w:p>
          <w:p w14:paraId="43CF8837" w14:textId="7C12E597" w:rsidR="00535946" w:rsidRPr="007D0792" w:rsidRDefault="00535946" w:rsidP="007D079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1927 г., Курская обл., с.В.Греково; русская;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Волчанский р-н, с.Старицы.. Арестована 28 мая 1942 г. Приговорена: 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54-3 УК УССР..Приговор: Умерла 16.6.43 в г.Казань, в ОЛП-1, во время следствия. </w:t>
            </w:r>
          </w:p>
          <w:p w14:paraId="0BA987B1" w14:textId="275987BC" w:rsidR="00535946" w:rsidRPr="007D0792" w:rsidRDefault="00535946" w:rsidP="007D079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F15BB4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577" w:history="1">
              <w:r w:rsidR="00F15BB4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C0B32F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76146" w14:textId="361ABA1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Царькова Евдокия Сергеевна 50 лет  </w:t>
            </w:r>
            <w:r w:rsidR="00F63A3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</w:p>
          <w:p w14:paraId="0B8850E3" w14:textId="0E3CCC8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1893 г.р., м.р.:  Смоленская обл., Барятинский р-н, дер. Езовня, </w:t>
            </w:r>
            <w:r w:rsidR="00F15BB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прож.: там же,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русская, из крестьян, образование: неграмотная, колхозница, колхоз дер. Езовня, б/п. Дата смерти: 16 января 1943 г. в заключении. Арестована: Барятинский р/о УНКВД. Дата ареста: 3 сентября 1942 г. Обвин.: саботаж и расхищение государственного имущества. Осужд.: 9 апреля 1943 г. ВТ войск НКВД Московской области. Статья: 58-14. Приговор: 3 года ИТЛ с поражением в правах на 1 год.</w:t>
            </w:r>
            <w:r w:rsidR="000E59E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(Одновременно осуждена на 3 года ИТЛ ее дочь </w:t>
            </w:r>
            <w:hyperlink r:id="rId578" w:history="1">
              <w:r w:rsidR="000E59E6" w:rsidRPr="007D0792">
                <w:rPr>
                  <w:rStyle w:val="Hyperlink"/>
                  <w:rFonts w:ascii="Arial" w:hAnsi="Arial" w:cs="Arial"/>
                  <w:bCs/>
                  <w:color w:val="auto"/>
                  <w:sz w:val="16"/>
                  <w:szCs w:val="16"/>
                  <w:lang w:val="ru-RU"/>
                </w:rPr>
                <w:t>Царькова Наталия Андреевна</w:t>
              </w:r>
            </w:hyperlink>
            <w:r w:rsidR="000E59E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1922 г.р.)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Реабилитирована: 18 июня 1956 г. ВТ МВО. Архивное дело: ГА РФ. Д. П-11373</w:t>
            </w:r>
          </w:p>
          <w:p w14:paraId="0793CC24" w14:textId="32418FD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Источники данных: ГА РФ, архивно-следственное дело</w:t>
            </w:r>
            <w:r w:rsidR="00F15BB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79" w:history="1">
              <w:r w:rsidR="00F15BB4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05451" w:rsidRPr="00FB2A31" w14:paraId="16BD2FE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FC948" w14:textId="5F622424" w:rsidR="00405451" w:rsidRPr="008305E2" w:rsidRDefault="00405451" w:rsidP="008305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305E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Цауните Кристина Яновна</w:t>
            </w:r>
            <w:r w:rsidR="008305E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52 года  </w:t>
            </w:r>
            <w:r w:rsidRPr="008305E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C7DA878" w14:textId="365E5707" w:rsidR="00405451" w:rsidRPr="008305E2" w:rsidRDefault="00405451" w:rsidP="008305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305E2">
              <w:rPr>
                <w:rFonts w:ascii="Arial" w:hAnsi="Arial" w:cs="Arial"/>
                <w:sz w:val="16"/>
                <w:szCs w:val="16"/>
                <w:lang w:val="ru-RU"/>
              </w:rPr>
              <w:t>1890 г.</w:t>
            </w:r>
            <w:r w:rsidR="008305E2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Pr="008305E2">
              <w:rPr>
                <w:rFonts w:ascii="Arial" w:hAnsi="Arial" w:cs="Arial"/>
                <w:sz w:val="16"/>
                <w:szCs w:val="16"/>
                <w:lang w:val="ru-RU"/>
              </w:rPr>
              <w:t>латыш</w:t>
            </w:r>
            <w:r w:rsidR="008305E2">
              <w:rPr>
                <w:rFonts w:ascii="Arial" w:hAnsi="Arial" w:cs="Arial"/>
                <w:sz w:val="16"/>
                <w:szCs w:val="16"/>
                <w:lang w:val="ru-RU"/>
              </w:rPr>
              <w:t xml:space="preserve">ка, </w:t>
            </w:r>
            <w:r w:rsidRPr="008305E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8305E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8305E2">
              <w:rPr>
                <w:rFonts w:ascii="Arial" w:hAnsi="Arial" w:cs="Arial"/>
                <w:sz w:val="16"/>
                <w:szCs w:val="16"/>
                <w:lang w:val="ru-RU"/>
              </w:rPr>
              <w:t xml:space="preserve"> Латвия, город Цесис</w:t>
            </w:r>
            <w:r w:rsidR="008305E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8305E2">
              <w:rPr>
                <w:rFonts w:ascii="Arial" w:hAnsi="Arial" w:cs="Arial"/>
                <w:sz w:val="16"/>
                <w:szCs w:val="16"/>
                <w:lang w:val="ru-RU"/>
              </w:rPr>
              <w:t>Дата смерти: 15 апреля 1942 г.</w:t>
            </w:r>
            <w:r w:rsidR="008305E2" w:rsidRPr="008305E2">
              <w:rPr>
                <w:rFonts w:ascii="Arial" w:hAnsi="Arial" w:cs="Arial"/>
                <w:sz w:val="16"/>
                <w:szCs w:val="16"/>
                <w:lang w:val="ru-RU"/>
              </w:rPr>
              <w:t xml:space="preserve"> в ссылке.;</w:t>
            </w:r>
            <w:r w:rsidR="008305E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8305E2">
              <w:rPr>
                <w:rFonts w:ascii="Arial" w:hAnsi="Arial" w:cs="Arial"/>
                <w:sz w:val="16"/>
                <w:szCs w:val="16"/>
                <w:lang w:val="ru-RU"/>
              </w:rPr>
              <w:t>Осуждение: 1941 г.</w:t>
            </w:r>
            <w:r w:rsidR="008305E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8305E2">
              <w:rPr>
                <w:rFonts w:ascii="Arial" w:hAnsi="Arial" w:cs="Arial"/>
                <w:sz w:val="16"/>
                <w:szCs w:val="16"/>
                <w:lang w:val="ru-RU"/>
              </w:rPr>
              <w:t>Приговор: Депортация</w:t>
            </w:r>
          </w:p>
          <w:p w14:paraId="62920456" w14:textId="4FAD47C8" w:rsidR="00405451" w:rsidRPr="007D0792" w:rsidRDefault="00094739" w:rsidP="008305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47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094739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0947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База данных Красноярска; </w:t>
            </w:r>
            <w:hyperlink r:id="rId580" w:history="1">
              <w:r w:rsidR="00405451" w:rsidRPr="008305E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3C5E3A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4676E" w14:textId="3DDA9EB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Цвелева Надежда Ивановна 53 года     </w:t>
            </w:r>
          </w:p>
          <w:p w14:paraId="1707EDDE" w14:textId="451417E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1889 г.р., м.р.: Московская обл., г. Можайск, русская, дочь торговца. Образование: низшее, 3 года сельской школы. БОЗ, прож.: г. Можайск, Московская обл., ул. Пролетарская, д. 12, б/п, арестована 13 мая 1942 г: Можайское р/о УНКВД МО. Обвин.: показывала немцам имущество советских граждан, обслуживала немцев. Статья: 58-1 "а"-10 ч.2. Приговор: дело прекращено 13 декабря 1942 г. за смертью обвиняемого. Дата смерти: 8 ноября 1942 г. в заключении. Реабилитирована: 30 марта 2001 г. Прокуратура г. Москвы Архивное дело: ГА РФ. Д. П-10927. Примечание: до оккупации - работница артели инвалидов</w:t>
            </w:r>
          </w:p>
          <w:p w14:paraId="1053A3F7" w14:textId="2B77DDA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F63A39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581" w:history="1">
              <w:r w:rsidR="00F63A39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056E5D0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AEB2A" w14:textId="0708074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Цветкова Александра Ивановна 62 года  </w:t>
            </w:r>
          </w:p>
          <w:p w14:paraId="6892E5D4" w14:textId="19D0784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1880 г.</w:t>
            </w:r>
            <w:r w:rsidR="006D3C20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д.Липовик Крестецкого р-на Ленинградской обл.; русская; Приговорена: тройкой при УНКВД по Ленинградской обл. 1 ноября 1937 г., обв.:  в к/р агитации.Приговор: к 8 годам ИТЛ. Прибыла в Карлаг 11.06.1941 из Тайшетлага. Умерла в Акмолинском отделении 25.08.1942.</w:t>
            </w:r>
          </w:p>
          <w:p w14:paraId="6687DE77" w14:textId="3E5F451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6D3C20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82" w:history="1">
              <w:r w:rsidR="006D3C20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0D7E0D6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31780" w14:textId="5A0C3A7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Цезарева Марта Петровна 45 лет     </w:t>
            </w:r>
          </w:p>
          <w:p w14:paraId="09D97A6C" w14:textId="293C1E1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1897 г., Латвия, г.Рига; латышка; преподаватель немецкого языка, школа № 7.. Прож.: г. Москва, ст.Вешняки.. Арестована 21 октября 1941 г. Приговорена: 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 ч.1..Приговор: Умерла 12.4.42 в г.Чистополь, в тюрьме № 4, во время следствия.</w:t>
            </w:r>
          </w:p>
          <w:p w14:paraId="773A2A84" w14:textId="3A4F01C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6D3C20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583" w:history="1">
              <w:r w:rsidR="006D3C20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973529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40CCB" w14:textId="10DAF08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Цейтлин Мария Васильевна 69 лет  </w:t>
            </w:r>
            <w:r w:rsidR="006D3C20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6ED7EA1" w14:textId="2D08212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1869 г., г. Ярославль; русская, из служащих, малограмотная, монахиня, служительница религиозного культа. б/п. Прож.: г. Москва, Новодевичий монастырь, кв. 58. Арестована 22 марта 1938 г., УРКМ Фрунзенского р-на. Приговорена: Тройка при УНКВД МО 3 июня 1938 г., обв.: за а/с агитацию (ст. 58-10 УК РСФСР). Приговор: заключена в ИТЛ на 8 лет. Дата смерти: 15 декабря 1938 г. в заключении, Сиблаг НКВД, пересыльный пункт. Реабилитирована в январе 2003 г. Прокуратура г.Москвы. Архивное дело: ГА РФ. Д. П-19432</w:t>
            </w:r>
          </w:p>
          <w:p w14:paraId="301FA7C1" w14:textId="62DF568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7D0792">
              <w:rPr>
                <w:rFonts w:ascii="Arial" w:hAnsi="Arial" w:cs="Arial"/>
                <w:b/>
                <w:sz w:val="16"/>
                <w:szCs w:val="16"/>
              </w:rPr>
              <w:t>XX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века»; ГА РФ, архивно-следственное дело</w:t>
            </w:r>
            <w:r w:rsidR="006D3C20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84" w:history="1">
              <w:r w:rsidR="006D3C20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0ACF518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4E6B0" w14:textId="26186A7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Целецкая Анна Александровна 55 лет  </w:t>
            </w:r>
          </w:p>
          <w:p w14:paraId="0610F976" w14:textId="030846E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1888 г., г.Копин Калиш. губ. Польши; полька; Приговорена: ОСО при НКВД СССР 14 декабря 1937 г., обв.:  в к/р деятельности. Приговор: к 10 годам ИТЛ. Прибыла в Карлаг 10.02.1938 Киевским этапом. Умерла в Акмолинском отделении 13.08.1943.</w:t>
            </w:r>
          </w:p>
          <w:p w14:paraId="543EDDC9" w14:textId="28ED671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6D3C20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85" w:history="1">
              <w:r w:rsidR="006D3C20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16E5F" w:rsidRPr="00FB2A31" w14:paraId="5D27935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BB8C3" w14:textId="4C6B36AD" w:rsidR="00316E5F" w:rsidRPr="007D0792" w:rsidRDefault="00316E5F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Ценер (Цемер) Эмма (Эмилия) Ивановна 60 лет  </w:t>
            </w:r>
          </w:p>
          <w:p w14:paraId="2F73BC4C" w14:textId="2EE7FD3C" w:rsidR="00316E5F" w:rsidRPr="007D0792" w:rsidRDefault="00316E5F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1890 г.р., м.р.: УССР, Запорожская обл., Молочанский р-н, колония Пришиб, немка, домохозяйка, прож.: г. Нижний Тагил, арестована Нижне-Тагильский ГО НКВД 26.03.1938. Обвинение: 58-6. Приговор: Особое Совещание при НКВД СССР, 23.07.1938 — 10 лет ИТЛ., Умерла в местах заключения 12.03.1950. Реабилитация: 13.04.1989 - Указ ПВС СССР. Арх.дело: 39163-П </w:t>
            </w:r>
          </w:p>
          <w:p w14:paraId="2DF9A479" w14:textId="2341F525" w:rsidR="00316E5F" w:rsidRPr="007D0792" w:rsidRDefault="00316E5F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Свердловской обл. , т. 9 , Книга памяти г. Нижний Тагил;</w:t>
            </w:r>
            <w:r w:rsidR="006D3C20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586" w:history="1">
              <w:r w:rsidR="006D3C20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2F9954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EAB67" w14:textId="239F6FF5" w:rsidR="00134737" w:rsidRPr="007D0792" w:rsidRDefault="00535946" w:rsidP="007D0792">
            <w:pPr>
              <w:pStyle w:val="BodyText"/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Цетлин Дарья </w:t>
            </w:r>
            <w:r w:rsidR="00134737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(Годасса)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Соломоновна 44 года </w:t>
            </w:r>
            <w:r w:rsidR="00F37C2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7DCDB3A" w14:textId="77777777" w:rsidR="00CF40CF" w:rsidRDefault="00134737" w:rsidP="007D0792">
            <w:pPr>
              <w:pStyle w:val="BodyText"/>
              <w:numPr>
                <w:ilvl w:val="0"/>
                <w:numId w:val="1"/>
              </w:numP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>(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Бабина, Цетлин-Бабина) </w:t>
            </w:r>
            <w:r w:rsidR="00535946" w:rsidRPr="007D0792">
              <w:rPr>
                <w:rFonts w:ascii="Arial" w:hAnsi="Arial" w:cs="Arial"/>
                <w:sz w:val="16"/>
                <w:szCs w:val="16"/>
                <w:lang w:val="ru-RU"/>
              </w:rPr>
              <w:t>1891 г.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="00535946" w:rsidRPr="007D0792">
              <w:rPr>
                <w:rFonts w:ascii="Arial" w:hAnsi="Arial" w:cs="Arial"/>
                <w:sz w:val="16"/>
                <w:szCs w:val="16"/>
                <w:lang w:val="ru-RU"/>
              </w:rPr>
              <w:t>, г. Витебск.</w:t>
            </w:r>
            <w:r w:rsidR="00A63B6D" w:rsidRPr="007D0792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="006A6BDD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Еврейка. </w:t>
            </w:r>
            <w:r w:rsidR="00535946" w:rsidRPr="007D0792">
              <w:rPr>
                <w:rFonts w:ascii="Arial" w:hAnsi="Arial" w:cs="Arial"/>
                <w:sz w:val="16"/>
                <w:szCs w:val="16"/>
                <w:lang w:val="ru-RU"/>
              </w:rPr>
              <w:t>Окончила Витебскую гимназию, Прож.: г. Москва, социал-демократ, арестована: 20 мая 1924 г. Обвинение: 61 УК РСФСР, участи</w:t>
            </w:r>
            <w:r w:rsidR="00A63B6D" w:rsidRPr="007D0792">
              <w:rPr>
                <w:rFonts w:ascii="Arial" w:hAnsi="Arial" w:cs="Arial"/>
                <w:sz w:val="16"/>
                <w:szCs w:val="16"/>
              </w:rPr>
              <w:t>e</w:t>
            </w:r>
            <w:r w:rsidR="0053594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в работе Московской группы правых социал-демократов. Осуждена 11 августа 1924 г.,</w:t>
            </w:r>
            <w:r w:rsidR="00535946" w:rsidRPr="007D0792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="0053594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5 л. ссылки на Урал. 26.08.1924 по ее просьбе ссылка заменена на Соловецкий к/л, где содерж. ее муж – М.И. Бабин. В 1925 - 1929 в ссылке с детьми в Тюмени.. Умерла в Кудымкаре 24.03.1935. Дата реабилитации: 4 марта 1992 г. (Ее </w:t>
            </w:r>
            <w:r w:rsidR="00123B2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муж социал-демократ </w:t>
            </w:r>
            <w:hyperlink r:id="rId587" w:history="1">
              <w:r w:rsidR="00123B21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Бабин</w:t>
              </w:r>
              <w:r w:rsidR="00C77C63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 xml:space="preserve"> (</w:t>
              </w:r>
              <w:r w:rsidR="00123B21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Рубин</w:t>
              </w:r>
              <w:r w:rsidR="00C77C63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)</w:t>
              </w:r>
              <w:r w:rsidR="00123B21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 xml:space="preserve"> Моисей Израилевич</w:t>
              </w:r>
            </w:hyperlink>
            <w:r w:rsidR="00123B2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1895 г.р., расстрелян 11 сентября 1937</w:t>
            </w:r>
            <w:r w:rsidR="00123B21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123B2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г.; </w:t>
            </w:r>
            <w:r w:rsidR="00FC01E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двое </w:t>
            </w:r>
            <w:r w:rsidR="00123B2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ее </w:t>
            </w:r>
            <w:r w:rsidR="00535946" w:rsidRPr="007D0792">
              <w:rPr>
                <w:rFonts w:ascii="Arial" w:hAnsi="Arial" w:cs="Arial"/>
                <w:sz w:val="16"/>
                <w:szCs w:val="16"/>
                <w:lang w:val="ru-RU"/>
              </w:rPr>
              <w:t>брат</w:t>
            </w:r>
            <w:r w:rsidR="00FC01E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ьев расстреляны: </w:t>
            </w:r>
            <w:hyperlink r:id="rId588" w:history="1">
              <w:r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Цетлин Михаил Соломонович</w:t>
              </w:r>
            </w:hyperlink>
            <w:r w:rsidR="0053594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1887 г.р.,</w:t>
            </w:r>
            <w:r w:rsidR="00FC01E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социалист-революционер</w:t>
            </w:r>
            <w:r w:rsidR="0053594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24 августа 1937</w:t>
            </w:r>
            <w:r w:rsidR="00535946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535946" w:rsidRPr="007D0792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19156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hyperlink r:id="rId589" w:history="1">
              <w:r w:rsidR="00191563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Цетлин Семен Соломонович</w:t>
              </w:r>
            </w:hyperlink>
            <w:r w:rsidR="0019156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1888 г.р., </w:t>
            </w:r>
            <w:r w:rsidR="00FC01E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социал-демократ, </w:t>
            </w:r>
            <w:r w:rsidR="00191563" w:rsidRPr="007D0792">
              <w:rPr>
                <w:rFonts w:ascii="Arial" w:hAnsi="Arial" w:cs="Arial"/>
                <w:sz w:val="16"/>
                <w:szCs w:val="16"/>
                <w:lang w:val="ru-RU"/>
              </w:rPr>
              <w:t>расстрелян 15 июня 1938</w:t>
            </w:r>
            <w:r w:rsidR="00191563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19156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г.; </w:t>
            </w:r>
            <w:r w:rsidR="00FC01E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двое ее братьев были осуждены к ссылке: </w:t>
            </w:r>
            <w:hyperlink r:id="rId590" w:history="1">
              <w:r w:rsidR="00191563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Батурский</w:t>
              </w:r>
              <w:r w:rsidR="00522412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-Цетлин</w:t>
              </w:r>
              <w:r w:rsidR="00191563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 xml:space="preserve"> Борис Соломонович</w:t>
              </w:r>
            </w:hyperlink>
            <w:r w:rsidR="0019156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1879 г.р., </w:t>
            </w:r>
            <w:r w:rsidR="00FC01E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социал-демократ </w:t>
            </w:r>
            <w:r w:rsidR="00191563" w:rsidRPr="007D0792">
              <w:rPr>
                <w:rFonts w:ascii="Arial" w:hAnsi="Arial" w:cs="Arial"/>
                <w:sz w:val="16"/>
                <w:szCs w:val="16"/>
                <w:lang w:val="ru-RU"/>
              </w:rPr>
              <w:t>умер 5 декабря 1920</w:t>
            </w:r>
            <w:r w:rsidR="00191563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191563" w:rsidRPr="007D0792">
              <w:rPr>
                <w:rFonts w:ascii="Arial" w:hAnsi="Arial" w:cs="Arial"/>
                <w:sz w:val="16"/>
                <w:szCs w:val="16"/>
                <w:lang w:val="ru-RU"/>
              </w:rPr>
              <w:t>г., в заключении</w:t>
            </w:r>
            <w:r w:rsidR="00721D0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hyperlink r:id="rId591" w:history="1">
              <w:r w:rsidR="00FC01E1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Цетлин Эмиль Соломонович</w:t>
              </w:r>
            </w:hyperlink>
            <w:r w:rsidR="00FC01E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1880 г.р., приговорен в 1931</w:t>
            </w:r>
            <w:r w:rsidR="00FC01E1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FC01E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г. к 3 годам ссылки в Восточную Сибирь; </w:t>
            </w:r>
            <w:r w:rsidR="00C77C6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ее сестра </w:t>
            </w:r>
            <w:hyperlink r:id="rId592" w:history="1">
              <w:r w:rsidR="00721D05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Цетлин Любовь Соломоновна</w:t>
              </w:r>
            </w:hyperlink>
            <w:r w:rsidR="00721D0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1896 г.р., </w:t>
            </w:r>
            <w:r w:rsidR="00CF40CF">
              <w:rPr>
                <w:rFonts w:ascii="Arial" w:hAnsi="Arial" w:cs="Arial"/>
                <w:sz w:val="16"/>
                <w:szCs w:val="16"/>
                <w:lang w:val="ru-RU"/>
              </w:rPr>
              <w:t>дубликат</w:t>
            </w:r>
          </w:p>
          <w:p w14:paraId="03017AA7" w14:textId="2B0E8A50" w:rsidR="00535946" w:rsidRPr="007D0792" w:rsidRDefault="00C77C63" w:rsidP="007D0792">
            <w:pPr>
              <w:pStyle w:val="BodyText"/>
              <w:numPr>
                <w:ilvl w:val="0"/>
                <w:numId w:val="1"/>
              </w:numP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21D0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1931, по ст. 58-11 УК РСФСР,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к</w:t>
            </w:r>
            <w:r w:rsidR="00721D0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3 годам ссылки в Восточную Сибирь, отбывала ссылку в Енисейске)</w:t>
            </w:r>
          </w:p>
          <w:p w14:paraId="5F831641" w14:textId="06F30C43" w:rsidR="00535946" w:rsidRPr="007D0792" w:rsidRDefault="0053594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Материалы к биографическому словарю социалистов и анархистов, НИПЦ "Мемориал" (Москва)</w:t>
            </w:r>
            <w:r w:rsidR="00134737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13473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93" w:history="1">
              <w:r w:rsidR="00134737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3958B3F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6D73C" w14:textId="4A44C31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Циглер (Цыглер ) Екатерина Петровна 34 года   </w:t>
            </w:r>
            <w:r w:rsidR="0007769E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8D2235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19D5DC3" w14:textId="75DC82F4" w:rsidR="00535946" w:rsidRPr="007D0792" w:rsidRDefault="008D1331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(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</w:rPr>
              <w:t>Ziegler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</w:rPr>
              <w:t>Katherina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)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Родилась: 25 декабря 1913 г., м.р.: Одесская обл., Яновский р-н, с. Коноплево (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</w:rPr>
              <w:t>Rosenfeld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), немка, из крестьян, образование: начальное, домохозяйка, Прож.: Одесская обл., Яновский р-н, с. Яновка, б/п. Арестована: 26 августа 1944 г.Яновским РО НКВД Одесской обл. Обвин.: а/с деятельность. Осужд.: 11 декабря 1944 г. ОСО НКВД СССР. Статья: 54-1 "а" УК У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</w:rPr>
              <w:t>CC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 Приговор: 5 лет ИТЛ с конфискацией имущества. Место отбывания</w:t>
            </w:r>
            <w:r w:rsidR="001F518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и место смерти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Черногорский специальный ИТЛ НКВД Красноярского края. Дата смерти: 2 июля 1947 г. Место захоронения: Черногорское городское кладбище, могила Д-50. Реабилитирована: 12 декабря 1989 г.Прокуратура Одесской обл. Архивное дело: Гос.архив Одесской обл, ф.Р-8065, оп.2, д.12268. Архивная справка ИЦ МВД по Красноярскому краю Ф.№19-Л, д.№7032-1947,лл.1-21</w:t>
            </w:r>
            <w:r w:rsidR="005F72B5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(Ее муж </w:t>
            </w:r>
            <w:hyperlink r:id="rId594" w:history="1">
              <w:r w:rsidR="005F72B5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Циглер Христиан Андреевич</w:t>
              </w:r>
            </w:hyperlink>
            <w:r w:rsidR="00DA303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1912 г.р., осужден 11 апреля 1945</w:t>
            </w:r>
            <w:r w:rsidR="00DA303D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DA303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г. На 10 лет ИТЛ) </w:t>
            </w:r>
          </w:p>
          <w:p w14:paraId="4DA7CC62" w14:textId="083B9C9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Гос.архив Одесской обл.</w:t>
            </w:r>
            <w:r w:rsidR="005F72B5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95" w:history="1">
              <w:r w:rsidR="005F72B5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16E3A8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38121" w14:textId="4AFDCAF5" w:rsidR="00535946" w:rsidRPr="007D0792" w:rsidRDefault="0053594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Циммерман Маргарита Рудольфовна 43 года  </w:t>
            </w:r>
            <w:r w:rsidR="000A63F4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15EEB4F" w14:textId="2534D2F4" w:rsidR="00DA303D" w:rsidRPr="007D0792" w:rsidRDefault="00535946" w:rsidP="007D0792">
            <w:pPr>
              <w:pStyle w:val="cont"/>
              <w:numPr>
                <w:ilvl w:val="0"/>
                <w:numId w:val="1"/>
              </w:numPr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(Леверенц) 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1897 г., Германия, г. Берлин</w:t>
            </w:r>
            <w:r w:rsidR="00DA303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без </w:t>
            </w:r>
            <w:r w:rsidR="00DA303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гражданства,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немка; портниха артели "Швейник". Прож.: г. Горький. Арестована 25 июля 1938 г. Приговорена: 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58-6, 58-10 ч.1.</w:t>
            </w:r>
            <w:r w:rsidR="00DA303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1 г. 7 мес. Умерла в больнице ОМЗ 08.02.40 г.</w:t>
            </w:r>
            <w:r w:rsidR="00DA303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0A63F4" w:rsidRPr="007D0792">
              <w:rPr>
                <w:rFonts w:ascii="Arial" w:hAnsi="Arial" w:cs="Arial"/>
                <w:sz w:val="16"/>
                <w:szCs w:val="16"/>
                <w:lang w:val="ru-RU"/>
              </w:rPr>
              <w:t>Е</w:t>
            </w:r>
            <w:r w:rsidR="00DA303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е муж </w:t>
            </w:r>
            <w:hyperlink r:id="rId596" w:history="1">
              <w:r w:rsidR="00DA303D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Циммерман Луи Вильгельмович</w:t>
              </w:r>
            </w:hyperlink>
            <w:r w:rsidR="00DA303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1901 г.р., осужден 16 октября 1938</w:t>
            </w:r>
            <w:r w:rsidR="00DA303D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DA303D" w:rsidRPr="007D0792">
              <w:rPr>
                <w:rFonts w:ascii="Arial" w:hAnsi="Arial" w:cs="Arial"/>
                <w:sz w:val="16"/>
                <w:szCs w:val="16"/>
                <w:lang w:val="ru-RU"/>
              </w:rPr>
              <w:t>г. На 10 лет ИТЛ)</w:t>
            </w:r>
          </w:p>
          <w:p w14:paraId="62CB043B" w14:textId="1F0D101A" w:rsidR="00535946" w:rsidRPr="007D0792" w:rsidRDefault="00535946" w:rsidP="007D0792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5F72B5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597" w:history="1">
              <w:r w:rsidR="005F72B5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7D0792" w14:paraId="0B28CB5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8B578" w14:textId="64A6A51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Цирельщикова Мария Всеволодовна</w:t>
            </w:r>
            <w:r w:rsidR="0054062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51 год  </w:t>
            </w:r>
          </w:p>
          <w:p w14:paraId="28AEB115" w14:textId="2F8A5BB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Родилась: 2 февраля 1900 г., м.р.: г. Томск, русская, из мещан, образование: среднее, швея, артель "Освобождение"</w:t>
            </w:r>
            <w:r w:rsidR="005F72B5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Московская обл., Ухтомский р-н, пос. Вешняки, ЖАКТ №113, д. 9, кв. 3 (1937); Владимирская обл., г. Александров (1951)</w:t>
            </w:r>
            <w:r w:rsidR="005F72B5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б/п</w:t>
            </w:r>
            <w:r w:rsidR="005F72B5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11 апреля 1951 г.</w:t>
            </w:r>
          </w:p>
          <w:p w14:paraId="6F333C8B" w14:textId="1D678A1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заключении, во время следствия</w:t>
            </w:r>
            <w:r w:rsidR="005F72B5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5F72B5" w:rsidRPr="007D0792">
              <w:rPr>
                <w:rFonts w:ascii="Arial" w:hAnsi="Arial" w:cs="Arial"/>
                <w:bCs/>
                <w:sz w:val="16"/>
                <w:szCs w:val="16"/>
              </w:rPr>
              <w:t>A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рестован</w:t>
            </w:r>
            <w:r w:rsidR="005F72B5" w:rsidRPr="007D0792">
              <w:rPr>
                <w:rFonts w:ascii="Arial" w:hAnsi="Arial" w:cs="Arial"/>
                <w:bCs/>
                <w:sz w:val="16"/>
                <w:szCs w:val="16"/>
              </w:rPr>
              <w:t>a</w:t>
            </w:r>
            <w:r w:rsidR="005F72B5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2 марта 1951 г.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УМГБ по Владимирской обл.</w:t>
            </w:r>
            <w:r w:rsidR="005F72B5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социально-опасный элемент</w:t>
            </w:r>
            <w:r w:rsidR="005F72B5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7-35</w:t>
            </w:r>
            <w:r w:rsidR="005F72B5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решения по делу нет</w:t>
            </w:r>
            <w:r w:rsidR="005F72B5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ГА РФ. Д. П-21614  (Ее муж</w:t>
            </w:r>
            <w:r w:rsidR="0054062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598" w:history="1">
              <w:r w:rsidR="00540627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Цирельщиков Георгий Васильевич</w:t>
              </w:r>
            </w:hyperlink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1905 г.р., умер в ИТЛ 17 декабря 1943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540627" w:rsidRPr="007D0792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2B482E66" w14:textId="2AF8E8A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5F72B5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. </w:t>
            </w:r>
            <w:hyperlink r:id="rId599" w:history="1">
              <w:r w:rsidR="005F72B5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24CE" w:rsidRPr="00FB2A31" w14:paraId="543FB4D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91B8C" w14:textId="5E20DA00" w:rsidR="009024CE" w:rsidRPr="007D0792" w:rsidRDefault="009024CE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Циркель Кристель Бернардовна 41 год  </w:t>
            </w:r>
          </w:p>
          <w:p w14:paraId="07B852F7" w14:textId="77777777" w:rsidR="009024CE" w:rsidRPr="007D0792" w:rsidRDefault="009024CE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1906 г.р., м.р.: Германия, немка, прож.: г. Москва, арестована 04.11.1938. Обвинение: ст.58-6 УК РСФСР. Приговор: Верховным судом СССР, 08.04.1939 — 15 лет лишения свободы. Прибыла в Ухтижемлаг _29.06.1939_ из Бутырской тюрьмы (г.Москва)., Умерла 01.06.1947. в заключении. Реабилитация: Главным управлением по надзору за исполнением законов в вооруженных силах, 24.12.1993 </w:t>
            </w:r>
          </w:p>
          <w:p w14:paraId="7AD83A40" w14:textId="6C9A1CA7" w:rsidR="009024CE" w:rsidRPr="007D0792" w:rsidRDefault="009024CE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Коми , т.9, ч.4</w:t>
            </w:r>
            <w:r w:rsidR="0054062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00" w:history="1">
              <w:r w:rsidR="00540627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07FE51D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D6FD9" w14:textId="56674BF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Цируль Эльза Яновна 53 года     </w:t>
            </w:r>
          </w:p>
          <w:p w14:paraId="52DAE425" w14:textId="1A04E82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Родилась: 26 сентября 1891 г., м.р.: Курляндская губ., Бауский у., латышка. . из рабочих, образование: среднее, 8 классов школы, контролер, Киевская районная сберкасса, прож.: г. Москва, ул. Маркса и Энгельса, д. 7/10, кв. 22,   ВКП(б) до 1937, исключена за связь с врагами народа. Дата смерти: 1944 г. Место смерти: в заключении, Карлаг. Арестована: Киевское р/о УГБ УНКВД МО</w:t>
            </w:r>
            <w:r w:rsidR="0054062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ареста: 17 декабря 1937 г. Обвинение: связь с врагами народа и иностранными шпионами, знакомство с Рудзутаком, имела репрессированного сына. Осуждение: 2 февраля 1938 г. Особое Совещание при НКВД СССР (по факту - Комиссия НКВД и Прокурора СССР). Приговор: 10 лет ИТЛ</w:t>
            </w:r>
            <w:r w:rsidR="0054062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.( ее сын </w:t>
            </w:r>
            <w:hyperlink r:id="rId601" w:history="1">
              <w:r w:rsidR="00540627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Цируль Лаймон Фрицевич</w:t>
              </w:r>
            </w:hyperlink>
            <w:r w:rsidR="0054062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1919 г.р., осужден на 10 лет ИТЛ 26 октября 1937</w:t>
            </w:r>
            <w:r w:rsidR="00540627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54062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г.)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Карлаг.</w:t>
            </w:r>
            <w:r w:rsidR="0054062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5 марта 1956 г. В</w:t>
            </w:r>
            <w:r w:rsidR="0054062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Т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МВО. Архивное дело: ГА РФ. Д. П-23209</w:t>
            </w:r>
          </w:p>
          <w:p w14:paraId="17E6B018" w14:textId="74D6FD5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54062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540627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602" w:history="1">
              <w:r w:rsidR="00540627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02822AE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8CE9E" w14:textId="40D2441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Циханович Богумила Самуиловна 75 лет    </w:t>
            </w:r>
          </w:p>
          <w:p w14:paraId="3E0B520B" w14:textId="6C8D355A" w:rsidR="00535946" w:rsidRPr="007D0792" w:rsidRDefault="0018775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(Цыханович, Цаханович)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1865 г.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 Виленская губ., Виленский уезд, Радшиковичи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пол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ька,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мать лесника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на с/п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–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домохозяйка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ССР, Пинская обл., Столинский р-н, Орельское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5 апреля 1940 г.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ОСАДНИК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10 февраля 1940 г.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Выселен. 22.02.40 прибыл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на спецпоселение: В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ологодская обл.,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Б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иряковский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р-н,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пос.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зереновский.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У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мер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ла 05.04.40. на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спецпоселении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пос. Озереновский. Биряковский р-н. </w:t>
            </w:r>
            <w:r w:rsidR="0053594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20-17-3152</w:t>
            </w:r>
          </w:p>
          <w:p w14:paraId="2D49C7C9" w14:textId="417E2C1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База данных "Польские спецпереселенцы в Вологодской обл."</w:t>
            </w:r>
            <w:r w:rsidR="0018775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1877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603" w:history="1">
              <w:r w:rsidR="0018775D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634CA22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E41E2" w14:textId="096CC3B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Цицер Анна Ивановна 59 лет  </w:t>
            </w:r>
          </w:p>
          <w:p w14:paraId="0CEC0E1F" w14:textId="1C281DC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1885 г., г.Марксштадт АССР Немцев Поволжья; немка; Приговорена: ОСО при НКВД СССР 6 января 1938 г., обв.:  в к/р деятельности. Приговор: к 10 годам ИТЛ. Прибыла в Карлаг 07.06.1938 Саратовским этапом. Умерла в Акмолинском отделении 19.02.1944.</w:t>
            </w:r>
          </w:p>
          <w:p w14:paraId="56E67CBF" w14:textId="59D89BC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18775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r w:rsidR="001877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604" w:history="1">
              <w:r w:rsidR="0018775D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7D0792" w14:paraId="5603459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561D3" w14:textId="02BBEDD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Цой Чай Ок 30 лет  </w:t>
            </w:r>
          </w:p>
          <w:p w14:paraId="7F3BC091" w14:textId="7D66C87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(Цай Ок) 1910 г.р., м.р.: с. Николаевка Владимиро-Александровского района Приморского края, кореянка. Дата ареста: 1938 г. Приговор: 3 года ИТЛ.</w:t>
            </w:r>
            <w:r w:rsidRPr="007D0792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1940 г. в заключении, 18 км от Ташкента. Реабилитирована: 1959 г.</w:t>
            </w:r>
          </w:p>
          <w:p w14:paraId="60206659" w14:textId="4FD2708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Корейцы - жертвы политических репрессий в СССР. 1934-1938". Кн. 2 / Авт. и сост. Ку Светлана. М., 2000.</w:t>
            </w:r>
            <w:r w:rsidR="0018775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18775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605" w:history="1">
              <w:r w:rsidR="0018775D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A8A29D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182DA" w14:textId="2C9CAD8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Цукерман-Теремякина Татьяна Михайловна 42 года  </w:t>
            </w:r>
          </w:p>
          <w:p w14:paraId="32B10E27" w14:textId="6A71F73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 г.</w:t>
            </w:r>
            <w:r w:rsidR="0030738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с.Кисяво Московской обл.; русская; Приговорена: ОСО при НКВД СССР 4 июня 1938 г.,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обв.: ЧСИР.</w:t>
            </w:r>
            <w:r w:rsidR="0030738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к 8 годам ИТЛ. Прибыла в Акмолинское ЛО 07.08.1938 из Москвы. В АЛЖИРе находилась до 14.11.1944. Умерла 14.11.1944.</w:t>
            </w:r>
          </w:p>
          <w:p w14:paraId="4D78B37A" w14:textId="333D0F0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18775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06" w:history="1">
              <w:r w:rsidR="0018775D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15E05" w:rsidRPr="00FB2A31" w14:paraId="713C1A2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FEF16" w14:textId="365F0665" w:rsidR="00315E05" w:rsidRPr="00315E05" w:rsidRDefault="00315E05" w:rsidP="00315E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15E05">
              <w:rPr>
                <w:rFonts w:ascii="Arial" w:hAnsi="Arial" w:cs="Arial"/>
                <w:b/>
                <w:sz w:val="16"/>
                <w:szCs w:val="16"/>
                <w:lang w:val="ru-RU"/>
              </w:rPr>
              <w:t>Цыбикова Чимит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43 года  </w:t>
            </w:r>
          </w:p>
          <w:p w14:paraId="13089F70" w14:textId="48D9120B" w:rsidR="00315E05" w:rsidRPr="00315E05" w:rsidRDefault="00315E05" w:rsidP="00315E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15E05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1905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315E05">
              <w:rPr>
                <w:rFonts w:ascii="Arial" w:hAnsi="Arial" w:cs="Arial"/>
                <w:bCs/>
                <w:sz w:val="16"/>
                <w:szCs w:val="16"/>
                <w:lang w:val="ru-RU"/>
              </w:rPr>
              <w:t>Забайкальская обл., Читинский уезд, с. Зугалай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315E05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бурятка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315E0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пастух, заготовительная база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315E0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315E05">
              <w:rPr>
                <w:rFonts w:ascii="Arial" w:hAnsi="Arial" w:cs="Arial"/>
                <w:bCs/>
                <w:sz w:val="16"/>
                <w:szCs w:val="16"/>
                <w:lang w:val="ru-RU"/>
              </w:rPr>
              <w:t>: Читинская обл., Агинский Бурят-Монгольский национальный округ, с. Моготуй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315E05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1948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315E05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ссылке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315E05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Особое совещание при НКВД СССР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315E05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в соответствии с циркуляром НКВД и Прокуратуры СССР № 215/51с от _30.05.1942_ г. «О репрессировании членов семей изменников Родины»</w:t>
            </w:r>
          </w:p>
          <w:p w14:paraId="30CB918A" w14:textId="41D9F9B9" w:rsidR="00315E05" w:rsidRPr="00315E05" w:rsidRDefault="00315E05" w:rsidP="00315E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15E0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5 лет ссылки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315E05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Якутская АССР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(Ее муж </w:t>
            </w:r>
            <w:hyperlink r:id="rId607" w:history="1">
              <w:r w:rsidRPr="00315E05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Цынгалеев_Логичири_Жамсаранович</w:t>
              </w:r>
            </w:hyperlink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1906 г.р., расстрелян </w:t>
            </w:r>
            <w:r w:rsidRPr="00315E05">
              <w:rPr>
                <w:rFonts w:ascii="Arial" w:hAnsi="Arial" w:cs="Arial"/>
                <w:bCs/>
                <w:sz w:val="16"/>
                <w:szCs w:val="16"/>
                <w:lang w:val="ru-RU"/>
              </w:rPr>
              <w:t>22 октября 1942</w:t>
            </w:r>
            <w:r w:rsidRPr="00315E05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15E05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) </w:t>
            </w:r>
            <w:r w:rsidRPr="00315E05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24 октября 1989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315E0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прокуратура Читинской обл.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315E05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Комментарий к аресту: Привлечена без ареста</w:t>
            </w:r>
          </w:p>
          <w:p w14:paraId="183981FA" w14:textId="593C221B" w:rsidR="00315E05" w:rsidRPr="00315E05" w:rsidRDefault="00315E05" w:rsidP="00315E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15E0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Книга памяти Восточного Забайкалья; </w:t>
            </w:r>
            <w:hyperlink r:id="rId608" w:history="1">
              <w:r w:rsidRPr="00315E05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306491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3BA68" w14:textId="3BA60DE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Цыганок </w:t>
            </w:r>
            <w:r w:rsidR="00B9013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(Циганок)</w:t>
            </w:r>
            <w:r w:rsidR="00B9013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Мария Диалидовна (Диамидовна) 40 лет  </w:t>
            </w:r>
            <w:r w:rsidR="00FB429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3F4861F" w14:textId="4C1132C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1898 г.</w:t>
            </w:r>
            <w:r w:rsidR="00B9013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с. Шашково Васильковского уезда Киевской губ.; русская; санитарк</w:t>
            </w:r>
            <w:r w:rsidR="00B9013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инфекционной больнице.. Прож.: г. Благовещенске. Арестована 14 апреля 1937 г. Приговорена: ВТ ОКДВА 31 января 1938 г., обв.: по ст. 58-1 «а» УК РСФСР.</w:t>
            </w:r>
            <w:r w:rsidR="00B9013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Приговор: к ВМН. Приговор не исполнен. Умерла 23.06. 1938 г. в благовещенской тюрьме №3. Реабилитирована 5 июня 2003 г. заключением прокурора Омской области </w:t>
            </w:r>
          </w:p>
          <w:p w14:paraId="76CA1EA3" w14:textId="5668E3F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Амурской обл.</w:t>
            </w:r>
            <w:r w:rsidR="00B9013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B9013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609" w:history="1">
              <w:r w:rsidR="00B90136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F86AD5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E5377" w14:textId="7E9F0AF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Цыпкина Роза Наумовна 43 года  </w:t>
            </w:r>
          </w:p>
          <w:p w14:paraId="0344D5D9" w14:textId="36CF10F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12.1897, г. Минск; еврейка; образование среднее; член/канд. в члены ВКП(б); учительница, Школа малограмотных.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Минск, ул. Советская 89, кв. 11. Арестована 5 ноября 1937 г. Приговорена: ОСО 28 ноября 1937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24-69, 24-70, 76 - жена изменника Родины. Приговор: 8 лет ИТЛ, отбыв.: ст.Долинская, Караганда, умерла 26.05.1940, в ИТЛ Реабилитирована 26 февраля 1957 г. ВТ БВО</w:t>
            </w:r>
          </w:p>
          <w:p w14:paraId="02CCA29A" w14:textId="6682C31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180"/>
              <w:jc w:val="both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Источники: Белорусский "Мемориал", Книга памяти "Узницы АЛЖИРа"</w:t>
            </w:r>
            <w:r w:rsidR="00B90136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10" w:history="1">
              <w:r w:rsidR="00B9013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C4EE94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F66FA" w14:textId="576AFA3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Чадранцева Анастасия Андреевна 63 года  </w:t>
            </w:r>
          </w:p>
          <w:p w14:paraId="2B9E8C92" w14:textId="4EED9AE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1875 г., д. Ирданово Никольского р-на Вологодской обл.; </w:t>
            </w:r>
            <w:r w:rsidR="00E7568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прож.: там же,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личное хозяйство. Вологодской обл..Арестована 4 декабря 1937 г. Приговорена: тройка при УНКВД ВО 8 декабря 1937 г., обв.: к/р агитация.</w:t>
            </w:r>
            <w:r w:rsidR="00E7568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Приговор: 10 </w:t>
            </w:r>
            <w:r w:rsidR="00E7568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лет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ИТЛ,</w:t>
            </w:r>
            <w:r w:rsidR="00E7568B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умерла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12.07.38г. Реабилитирована 18 августа 1989 г. прокуратурой Вологодской обл.</w:t>
            </w:r>
          </w:p>
          <w:p w14:paraId="7C83833E" w14:textId="5829120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Вологодской обл. - подготовительные материалы</w:t>
            </w:r>
            <w:r w:rsidR="00E7568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11" w:history="1">
              <w:r w:rsidR="00E7568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B4165D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8C12E" w14:textId="184563E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Чайка Ольга Васильевна 28 лет  </w:t>
            </w:r>
          </w:p>
          <w:p w14:paraId="19F7E0DF" w14:textId="5082E6F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1917 г. украинка; образование среднее; *в 1942 г. осуждена ВТ 57 армии за измену Родине на 10 лет лишения свободы. Отбывала наказание в Астраханлаге НКВД.. Арестована 27 апреля 1945 г. Приговорена: ВТ войск НКВД Астраханской обл. 18 июля 1945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обвинена в принадлежности к а/с группе, созданной заключенными.</w:t>
            </w:r>
            <w:r w:rsidR="00E7568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 обвиняемой Реабилитирована в 1993 г.</w:t>
            </w:r>
          </w:p>
          <w:p w14:paraId="557A98B6" w14:textId="3993838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jc w:val="both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Источник: Книга памяти Астраханской обл.</w:t>
            </w:r>
            <w:r w:rsidR="00E7568B" w:rsidRPr="007D0792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; </w:t>
            </w:r>
            <w:hyperlink r:id="rId612" w:history="1">
              <w:r w:rsidR="00E7568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5CFB" w:rsidRPr="00FB2A31" w14:paraId="5F509F1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79ABD" w14:textId="69609FD8" w:rsidR="00F15CFB" w:rsidRPr="007D0792" w:rsidRDefault="00F15C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Чаркина Афимья Ивановна</w:t>
            </w:r>
            <w:r w:rsidR="0033704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69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F954676" w14:textId="30F26976" w:rsidR="00F15CFB" w:rsidRPr="007D0792" w:rsidRDefault="00F15C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1862 г.</w:t>
            </w:r>
            <w:r w:rsidR="0033704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Алтайский кр.</w:t>
            </w:r>
            <w:r w:rsidR="0033704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1931 г.</w:t>
            </w:r>
            <w:r w:rsidR="0033704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33704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  <w:r w:rsidR="0033704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33704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33704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001C78BD" w14:textId="0B4BBA96" w:rsidR="00F15CFB" w:rsidRPr="007D0792" w:rsidRDefault="00F15C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33704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13" w:history="1">
              <w:r w:rsidR="0033704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5CFB" w:rsidRPr="00FB2A31" w14:paraId="7590FC5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1967C" w14:textId="12FFAC94" w:rsidR="00F15CFB" w:rsidRPr="007D0792" w:rsidRDefault="00F15C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Часовских Анна Ивановна</w:t>
            </w:r>
            <w:r w:rsidR="0033704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F1001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57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4E38550" w14:textId="108B6A91" w:rsidR="00F15CFB" w:rsidRPr="007D0792" w:rsidRDefault="00F15C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1876 г.</w:t>
            </w:r>
            <w:r w:rsidR="0033704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Алтайский кр., Косихинский р-н</w:t>
            </w:r>
            <w:r w:rsidR="0033704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1933 г.</w:t>
            </w:r>
            <w:r w:rsidR="0033704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33704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1930 г.</w:t>
            </w:r>
            <w:r w:rsidR="0033704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33704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33704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32F4D4B5" w14:textId="7B99D463" w:rsidR="00F15CFB" w:rsidRPr="007D0792" w:rsidRDefault="00F15CFB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33704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14" w:history="1">
              <w:r w:rsidR="0033704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9644D" w:rsidRPr="00FB2A31" w14:paraId="6D8FC69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E0D7D" w14:textId="45C91AD6" w:rsidR="0019644D" w:rsidRPr="007D0792" w:rsidRDefault="0019644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Чаузова Варвара Васильевна</w:t>
            </w:r>
            <w:r w:rsidR="00F1001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54 года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67A534E" w14:textId="40882874" w:rsidR="0019644D" w:rsidRPr="007D0792" w:rsidRDefault="0019644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1885 г.</w:t>
            </w:r>
            <w:r w:rsidR="00F100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п</w:t>
            </w:r>
            <w:r w:rsidR="0033704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Новосибирская обл., Маслянинский р-н, Алтайский кр., Уч-Пристанский р-н</w:t>
            </w:r>
            <w:r w:rsidR="00F100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1939 г.</w:t>
            </w:r>
            <w:r w:rsidR="00F100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F100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</w:p>
          <w:p w14:paraId="197FDA3D" w14:textId="44AC8C1F" w:rsidR="0019644D" w:rsidRPr="007D0792" w:rsidRDefault="0019644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Осуждение: 1931 г.</w:t>
            </w:r>
            <w:r w:rsidR="00F100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F100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F100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597B62F2" w14:textId="6149B56E" w:rsidR="0019644D" w:rsidRPr="007D0792" w:rsidRDefault="0019644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33704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15" w:history="1">
              <w:r w:rsidR="0033704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9644D" w:rsidRPr="00FB2A31" w14:paraId="1ECA36C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A0388" w14:textId="3AE105F3" w:rsidR="0019644D" w:rsidRPr="007D0792" w:rsidRDefault="0019644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Чаунина Марфа Тимофеевна</w:t>
            </w:r>
            <w:r w:rsidR="00F1001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42 года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4165DACF" w14:textId="12573353" w:rsidR="0019644D" w:rsidRPr="007D0792" w:rsidRDefault="0019644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1889 г.</w:t>
            </w:r>
            <w:r w:rsidR="00F100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="0033704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Омская обл., Иконниковский р-н, с. Белешово</w:t>
            </w:r>
            <w:r w:rsidR="00F100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1933 г.</w:t>
            </w:r>
            <w:r w:rsidR="00F100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F100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  <w:r w:rsidR="00F100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F100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F100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3FC25F2E" w14:textId="6E6F83DF" w:rsidR="0019644D" w:rsidRPr="007D0792" w:rsidRDefault="0019644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33704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16" w:history="1">
              <w:r w:rsidR="0033704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9644D" w:rsidRPr="00FB2A31" w14:paraId="2DF1F26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1D9E2" w14:textId="0BA40098" w:rsidR="0019644D" w:rsidRPr="007D0792" w:rsidRDefault="0019644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Чаус Лукерья Петровна</w:t>
            </w:r>
            <w:r w:rsidR="00F1001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48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D3C0942" w14:textId="6F92D385" w:rsidR="0019644D" w:rsidRPr="007D0792" w:rsidRDefault="0019644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1890 г.</w:t>
            </w:r>
            <w:r w:rsidR="00F100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="0033704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Алтайский кр., Барнаульский р-н</w:t>
            </w:r>
            <w:r w:rsidR="00F100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12 августа 1938 г.</w:t>
            </w:r>
            <w:r w:rsidR="00F100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F100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</w:p>
          <w:p w14:paraId="4F6D474C" w14:textId="64E9A020" w:rsidR="0019644D" w:rsidRPr="007D0792" w:rsidRDefault="0019644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F100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4F73F103" w14:textId="6C9BCC50" w:rsidR="005B2AA3" w:rsidRPr="007D0792" w:rsidRDefault="0019644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33704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17" w:history="1">
              <w:r w:rsidR="0033704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3A39E50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00302" w14:textId="052AD67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Чашечкина (Чекашкина) Клавдия Михайловна 20 лет    </w:t>
            </w:r>
          </w:p>
          <w:p w14:paraId="54D5050E" w14:textId="0A361377" w:rsidR="0033704F" w:rsidRPr="007D0792" w:rsidRDefault="00535946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1918 (1917) г.р., м.р.: Китай, ст. Маньчжурия, русская, отделения связи, машинистка, прож.: г. Чита, арестована 01.06.1938. Обвин.: по ст. 58-1а, 58-11 УК РСФСР. Приговор: дело прекращено в связи со смертью, Умерла, находясь под следствием, _19.08.1938г. Состав семьи: Не замужем.</w:t>
            </w:r>
            <w:r w:rsidR="005B2AA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(Ее о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тец </w:t>
            </w:r>
            <w:hyperlink r:id="rId618" w:history="1">
              <w:r w:rsidR="005B2AA3" w:rsidRPr="007D0792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Чашечкин Михаил Степанович</w:t>
              </w:r>
            </w:hyperlink>
            <w:r w:rsidR="005B2AA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1881 </w:t>
            </w:r>
            <w:r w:rsidR="005B2AA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умер </w:t>
            </w:r>
            <w:r w:rsidR="0033704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тюрьме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="005B2AA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декабре 1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937г.</w:t>
            </w:r>
            <w:r w:rsidR="0033704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5B2AA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ее сестра </w:t>
            </w:r>
            <w:hyperlink r:id="rId619" w:history="1">
              <w:r w:rsidR="0033704F" w:rsidRPr="007D0792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Чекашкина Анна Михайловна</w:t>
              </w:r>
            </w:hyperlink>
            <w:r w:rsidR="005B2AA3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1910</w:t>
            </w:r>
            <w:r w:rsidR="0033704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</w:t>
            </w:r>
            <w:r w:rsidR="005B2AA3"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</w:t>
            </w:r>
            <w:r w:rsidR="0033704F" w:rsidRPr="007D0792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="005B2AA3" w:rsidRPr="007D0792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="0033704F" w:rsidRPr="007D0792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="005B2AA3" w:rsidRPr="007D0792">
              <w:rPr>
                <w:rFonts w:ascii="Arial" w:hAnsi="Arial" w:cs="Arial"/>
                <w:sz w:val="16"/>
                <w:szCs w:val="16"/>
                <w:lang w:val="ru-RU"/>
              </w:rPr>
              <w:t>рена 2 сентября 1938</w:t>
            </w:r>
            <w:r w:rsidR="005B2AA3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5B2AA3" w:rsidRPr="007D0792">
              <w:rPr>
                <w:rFonts w:ascii="Arial" w:hAnsi="Arial" w:cs="Arial"/>
                <w:sz w:val="16"/>
                <w:szCs w:val="16"/>
                <w:lang w:val="ru-RU"/>
              </w:rPr>
              <w:t>г. к 10 годам ИТЛ</w:t>
            </w:r>
            <w:r w:rsidR="0033704F" w:rsidRPr="007D0792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64FC32E8" w14:textId="360E11FE" w:rsidR="00535946" w:rsidRPr="007D0792" w:rsidRDefault="00535946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Читинской обл. , т. 7</w:t>
            </w:r>
            <w:r w:rsidR="00E7568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20" w:history="1">
              <w:r w:rsidR="00E7568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17D84F2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4AD03" w14:textId="222B8A8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Чемоданова Прасковья Максимовна 56 лет  </w:t>
            </w:r>
          </w:p>
          <w:p w14:paraId="7C444A78" w14:textId="2BB901D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1886 г., Нижегородская губ.; русская; Рабочая свеклосовхоза "Плотавский". Прож.: Алейский р-н..Арестована 23 февраля 1938 г.</w:t>
            </w:r>
          </w:p>
          <w:p w14:paraId="4213DFAA" w14:textId="62E65A6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Приговорена: тройкой при УНКВД по АК 15 марта 1938 г., обв.: по ст. 58-10, 11 УК. Приговор: к 10 годам лишения свободы с последующим поражением в правах на 5 лет, умерла 25.12.1942 в ИТК № 1 г. Барнаула. Дело прекращено Алтайским крайсудом за отсутствием состава преступления 1.09.1959.</w:t>
            </w:r>
          </w:p>
          <w:p w14:paraId="0F785EC4" w14:textId="57EA862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E7568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21" w:history="1">
              <w:r w:rsidR="00E7568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FA2DFC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643D3" w14:textId="7B6DFF5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Ченцова Феоктиста Семеновна 62 года  </w:t>
            </w:r>
          </w:p>
          <w:p w14:paraId="0A081FEA" w14:textId="0613C27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21 января 1880 г., м.р.:</w:t>
            </w:r>
            <w:r w:rsidR="00F100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Калуга, </w:t>
            </w:r>
            <w:r w:rsidR="00F100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прож.: там же,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из купцов, окончила городское училище. арестована сентябрь 1937 г.: Калуга</w:t>
            </w:r>
          </w:p>
          <w:p w14:paraId="01586292" w14:textId="612CCDA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Обвин.: "к/р деятельность, участие в к/р церковно-монархической организации, обставив свою квартиру иконами, устраивала у себя тайные громкие моления и ужины после церковных служб, на которых вела а/с разговоры". Осужд.: 19 ноября 1937 г. тройка при УНКВД СССР по Тульской обл. Статья: 58-10 УК РСФСР. Приговор: 10 лет ИТЛ. Дата смерти: 16 февраля 1942 г. Казахстан, Карагандинский ИТЛ</w:t>
            </w:r>
          </w:p>
          <w:p w14:paraId="36CA3436" w14:textId="31117B2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Комментарий к аресту: Калуга, тюрьма (09.1937—11.1937 гг.)</w:t>
            </w:r>
          </w:p>
          <w:p w14:paraId="244E01AC" w14:textId="20E2E29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7D0792">
              <w:rPr>
                <w:rFonts w:ascii="Arial" w:hAnsi="Arial" w:cs="Arial"/>
                <w:b/>
                <w:sz w:val="16"/>
                <w:szCs w:val="16"/>
              </w:rPr>
              <w:t>XX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века»</w:t>
            </w:r>
            <w:r w:rsidR="00F1001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22" w:history="1">
              <w:r w:rsidR="00F1001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2C0787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09DC8" w14:textId="11B9E56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Чепкой Анна Васильевна 46 лет  </w:t>
            </w:r>
          </w:p>
          <w:p w14:paraId="263A9655" w14:textId="384FFD6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1898 г., г.Канск Барабинского окр. Западно-Сибирского края; русская;</w:t>
            </w:r>
            <w:r w:rsidR="00F100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Приговорена: ОСО при НКВД СССР 8 августа 1938 г., обв.: ЧСИР.</w:t>
            </w:r>
          </w:p>
          <w:p w14:paraId="30A60D14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к 8 годам ИТЛ. Прибыла в Акмолинское ЛО 10.10.1938 из тюрьмы г.Владивостока. Умерла в Карлаге 18.02.1944.</w:t>
            </w:r>
          </w:p>
          <w:p w14:paraId="6D5075B4" w14:textId="21579B1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F1001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23" w:history="1">
              <w:r w:rsidR="00F1001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714FF3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18B52" w14:textId="11B9E101" w:rsidR="00535946" w:rsidRPr="007D0792" w:rsidRDefault="0053594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Чепурная Акулина Васильевна 55 лет  </w:t>
            </w:r>
            <w:r w:rsidR="00AB1409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966C342" w14:textId="0A1E1FC2" w:rsidR="00535946" w:rsidRPr="007D0792" w:rsidRDefault="0053594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м.р.: Харьковская обл., Изюмский р-н, х. Семеновка, </w:t>
            </w:r>
            <w:r w:rsidR="00AB140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украинка, уборщица в школе,  чл. ВКП(б) с 1926 г. Дата смерти: 27 ноября 1943 г. Место смерти: в Казань, в ОЛП-1. Дата ареста: 25 февраля 1942 г.</w:t>
            </w:r>
            <w:r w:rsidR="00AB140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9 мая 1942 г. В</w:t>
            </w:r>
            <w:r w:rsidR="00AB1409" w:rsidRPr="007D0792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охраны тыла 6 армии войск НКВД. Статья: 54-10 ч.2 УК УССР. ("призывала население отступать с немцами, мать полицейского"). Приговор: 10 лет лишения свободы</w:t>
            </w:r>
          </w:p>
          <w:p w14:paraId="599F15D2" w14:textId="57D8CE16" w:rsidR="00535946" w:rsidRPr="007D0792" w:rsidRDefault="0053594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Республики Татарстан</w:t>
            </w:r>
            <w:r w:rsidR="00AB140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624" w:history="1">
              <w:r w:rsidR="00AB140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7D0792" w14:paraId="0B82CBC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F3F9C" w14:textId="22F9A18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Чердакова Мария Степановна 61 год  </w:t>
            </w:r>
          </w:p>
          <w:p w14:paraId="725816B1" w14:textId="15ADBAE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1882</w:t>
            </w:r>
            <w:r w:rsidR="00CC77C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мордовка; Приговорена: Выездной сессией Северо-Казахстанского облсуда , обв.:  в а/с агитации и к/р организационной деятельности. Приговор: к 10 годам ИТЛ с поражением в правах на 5 лет. Прибыла в Карлаг 21.06.1943 из Петропавловска. В АЛЖИРе находилась с 05.07.1943 до 05.08.1943. </w:t>
            </w:r>
            <w:r w:rsidRPr="007D0792">
              <w:rPr>
                <w:rFonts w:ascii="Arial" w:hAnsi="Arial" w:cs="Arial"/>
                <w:sz w:val="16"/>
                <w:szCs w:val="16"/>
              </w:rPr>
              <w:t>Умерла 5.08.1943.</w:t>
            </w:r>
          </w:p>
          <w:p w14:paraId="386B6808" w14:textId="07EFE72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AB140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625" w:history="1">
              <w:r w:rsidR="00AB140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27F430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F8494" w14:textId="5DB7954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Черевко Анна Яковлевна 66 лет  </w:t>
            </w:r>
          </w:p>
          <w:p w14:paraId="6DB7E359" w14:textId="49DA281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 в 1876 г., с.Лебедевка Кременчугского р-на Полтавской обл.; русская; Приговорена: Тройкой при УНКВД по Красноярскому краю 25 октября 1937 г., обв.:  в к/р пропаганде и агитации. Приговор: к 8 годам ИТЛ. Прибыла в Карлаг 13.06.1942 из тюрьмы Красноярского края. Умерла в Акмолинском отделении 5.08.1943.</w:t>
            </w:r>
          </w:p>
          <w:p w14:paraId="21F5EC84" w14:textId="5ECA864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156E8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626" w:history="1">
              <w:r w:rsidR="00156E87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105EA16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BD497" w14:textId="31141E1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Чередниченко Татьяна Макаровна 48 лет  </w:t>
            </w:r>
            <w:r w:rsidR="00AB1409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FE6A197" w14:textId="665BCC3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 в 1894 г., с.Кучкаево Симбирской губ.; русская; Приговорена: ОСО при НКВД СССР 10 декабря 1937 г., обв.: ЧСИР. Приговор: к 5 годам ИТЛ. Прибыла в Акмолинское ЛО 08.03.1938 из Читы. В АЛЖИРе находилась до 13.08.1942. Умерла 13.08.1942.</w:t>
            </w:r>
            <w:r w:rsidR="00156E8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</w:t>
            </w:r>
            <w:hyperlink r:id="rId627" w:history="1">
              <w:r w:rsidR="00156E87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Чередниченко Никифор Порфирьевич</w:t>
              </w:r>
              <w:r w:rsidR="00156E87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u w:val="none"/>
                  <w:lang w:val="ru-RU"/>
                </w:rPr>
                <w:t xml:space="preserve"> 1894</w:t>
              </w:r>
            </w:hyperlink>
            <w:r w:rsidR="00156E8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расстрелян 16 августа 1937</w:t>
            </w:r>
            <w:r w:rsidR="00156E87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156E87" w:rsidRPr="007D0792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37A0014C" w14:textId="6AF625E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156E87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156E8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28" w:history="1">
              <w:r w:rsidR="00156E87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602E8E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3536D" w14:textId="66E6DD0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Чередниченко Фекла Дмитриевна 51 год  </w:t>
            </w:r>
          </w:p>
          <w:p w14:paraId="12843000" w14:textId="676AEDA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1892 г.р., м.р.: Луганская обл., Ровеньковский р-н, с. Дьяково, украинка, домохозяйка, прож.: г. Красный Луч. Обвин.: 16-54-1а УК УССР ("содействие дезертирам"). Приговор: ВТ 18 армии, 27.01.1942 — 5 лет лишения свободы, поражен. прав на 5 лет., Умерла _23.05.1943_ на острове Свияжск, в ИТК-5. </w:t>
            </w:r>
          </w:p>
          <w:p w14:paraId="74323AB3" w14:textId="720BE0A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И</w:t>
            </w:r>
            <w:r w:rsidRPr="00704A96">
              <w:rPr>
                <w:rFonts w:ascii="Arial" w:hAnsi="Arial" w:cs="Arial"/>
                <w:b/>
                <w:sz w:val="16"/>
                <w:szCs w:val="16"/>
                <w:lang w:val="ru-RU"/>
              </w:rPr>
              <w:t>сточник: Книга памяти Республики Татарстан</w:t>
            </w:r>
            <w:r w:rsidR="00156E87" w:rsidRPr="00704A9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29" w:history="1">
              <w:r w:rsidR="00156E87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7D0792" w14:paraId="0D93C2F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DB3C4" w14:textId="41BAF2C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Черепова Елизавета Николаевна 57 лет  </w:t>
            </w:r>
          </w:p>
          <w:p w14:paraId="049B29B1" w14:textId="6E63E92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1886 г., г.Ветлуга Горьковского края; русская; Приговорена: ОСО при НКВД СССР 10 июня 1938 г.,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обв.: ЧСИР.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Приговор: к 8 годам ИТЛ. Прибыла в Акмолинское ЛО 20.08.1938 из тюрьмы г.Ворошиловска. В АЛЖИРе находилась до 16.11.1943. 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Умерла 16.11.1943.</w:t>
            </w:r>
          </w:p>
          <w:p w14:paraId="4F9B22D2" w14:textId="1B7F720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156E8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30" w:history="1">
              <w:r w:rsidR="00156E87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326B740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BF836" w14:textId="481D785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Черкасова Наталья Арсентьевна 48 лет </w:t>
            </w:r>
          </w:p>
          <w:p w14:paraId="785E386F" w14:textId="16EDFD1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1902 г., Сибири; русская;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Ворошиловске. Арестована 2 августа 1942 г. начальником УНКГБ по Орджоникидзевскому краю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30 мая 1950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РСФСР..Приговор: дело прекращено в связи с ее смертью.</w:t>
            </w:r>
          </w:p>
          <w:p w14:paraId="51A7EE3D" w14:textId="1A7FE90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Ставропольского края</w:t>
            </w:r>
            <w:r w:rsidR="00156E87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31" w:history="1">
              <w:r w:rsidR="00156E87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7D0792" w14:paraId="2A915C3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DF5AC" w14:textId="3C0142F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Черкашеникова Олимпиада Прокофьевна 52 года  </w:t>
            </w:r>
          </w:p>
          <w:p w14:paraId="05BA02B4" w14:textId="543560B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Родилась в 1891 г., с.Кожевниково Алтайского края; русская; Приговорена: ВТ Севастопольской военно-морской базы Черноморского флота 18 февраля 1942 г., обв.:  в а/с агитации. Приговор: к 8 годам ИТЛ. Прибыла в Карлаг 15.11.1942 из Каменлага. В АЛЖИРе находилась с 07.12.1942 до 27.01.1943. Умерла 27.01.1943.</w:t>
            </w:r>
          </w:p>
          <w:p w14:paraId="4C065901" w14:textId="1A62B15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1A5B83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32" w:history="1">
              <w:r w:rsidR="001A5B83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EE128D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CB168" w14:textId="48AFFD6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Черневская Анна Андреевна 45 лет  </w:t>
            </w:r>
          </w:p>
          <w:p w14:paraId="69D1DED6" w14:textId="07DE64C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1897 г., усадьба Спокас Рижского уезда Латвии; латышка; Прож.: Ленинград, пр.25 октября, д.132, кв.93. Приговорена: ОСО при НКВД СССР 9 сентября 1938 г.,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обв.: ЧСИР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Приговор: к 8 годам ИТЛ. Прибыла в Карлаг 20.08.1941 из Сегежлага. Умерла 7.12.1942.</w:t>
            </w:r>
          </w:p>
          <w:p w14:paraId="335E975A" w14:textId="06552D0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1A5B83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33" w:history="1">
              <w:r w:rsidR="001A5B83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3668D1A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D7C41" w14:textId="56151A8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Чернега Мария Ивановна</w:t>
            </w:r>
            <w:r w:rsidR="001A5B83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70ACABFA" w14:textId="3406706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1925 г.</w:t>
            </w:r>
            <w:r w:rsidR="001A5B8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 Станиславская обл.</w:t>
            </w:r>
            <w:r w:rsidR="001A5B8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Обский ИТЛ</w:t>
            </w:r>
            <w:r w:rsidR="001A5B83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2B4E8CBC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7DF18ADA" w14:textId="5F63AA7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1A5B83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34" w:history="1">
              <w:r w:rsidR="001A5B83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6DDA47B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8B572" w14:textId="229997A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Чернова Антонина Андреевна 58 лет  </w:t>
            </w:r>
          </w:p>
          <w:p w14:paraId="30859B20" w14:textId="23DF43E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1884 г., Кировская обл., Кикнурский р-н, с. Кикнур; русская; б. монахиня, БОЗ.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Арзамаса. Арестована 4 октября 1937 г.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участник к/р церковно-фашистской организации. Приговор: к 10 г. ИТЛ. Умерла в заключении 12.07.42 г.</w:t>
            </w:r>
          </w:p>
          <w:p w14:paraId="109CE3C2" w14:textId="0175BE0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1A5B83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35" w:history="1">
              <w:r w:rsidR="001A5B83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D8C36F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F1BB0" w14:textId="66AED00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Черных Мария Антоновна 56 лет  </w:t>
            </w:r>
          </w:p>
          <w:p w14:paraId="7AD61CDB" w14:textId="00EC993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1883 г.р., с. Шараповка Новооскольского уезда Курской губ., русская, б/п, образование низшее, церковная староста Успенского собора. Прож.: г. Новороссийск. Арестована 01.05.1938 г. Обвин.: "ст. 58/10 УК РСФСР". Судебной коллегией по уголовным делам Краснодарского краевого суда 03.04.1939 г. дело прекращено в связи со смертью обвиняемой. Реабилитирована 22.03.2001 г. на основании Закона РСФСР от 18.10.1991 г.</w:t>
            </w:r>
          </w:p>
          <w:p w14:paraId="031DE94F" w14:textId="76C9FB8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Краснодарского края (подготовительные материалы 2-го тома)</w:t>
            </w:r>
            <w:r w:rsidR="001A5B83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36" w:history="1">
              <w:r w:rsidR="001A5B83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AAA685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59592" w14:textId="1773DDA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Чернышева Александра Николаевна 46 лет  </w:t>
            </w:r>
          </w:p>
          <w:p w14:paraId="77E7EBD6" w14:textId="5AA15D3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1897 г., Пензенская обл., Свищевский р-н, д. Румяновка; русская; образование начальное; б/п; Домохозяйка.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Пензенская обл., Каменский р-н, с. Каменка. Арест. Каменским РО УНКВД по Пензенской области 10 марта 1942 г. Приговорена: Пензенский облсуд 26 июня 1942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 ч 2 # вела а/с пропаганду, враждебно настроена к Сов.власти, клеветала на руковод.партии и Сов.правит-ва.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10 лет, с поражением в правах на 3 года, 27.07.1943 умерла в тюрьме Реабилитирована 15 августа 1946 г. Постан.УМГБ по Пенз.области в связи со смертью обвиняемой</w:t>
            </w:r>
          </w:p>
          <w:p w14:paraId="174F5CDE" w14:textId="5D043E8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Пензенское общество "Мемориал"</w:t>
            </w:r>
            <w:r w:rsidR="001A5B83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37" w:history="1">
              <w:r w:rsidR="001A5B83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CB2398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64029" w14:textId="7BAB6B8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Чернышева Мария Ивановна</w:t>
            </w:r>
            <w:bookmarkStart w:id="0" w:name="09501"/>
            <w:r w:rsidRPr="007D0792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68 лет  </w:t>
            </w:r>
          </w:p>
          <w:p w14:paraId="6709BB34" w14:textId="581A81A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1884 г.р., м.р.: с. Воскресенка, прож.: г. Сызрань. Русская, б/п, домохозяйка. Арестована 26 мая 1950 г. по ст. ст. 58-10 (к/р пропаганда или агитация) и 58-11 (к/р организационная деятельность). Определением Куйбышевского облсуда от 5 августа 1950 г. направлена на принудительное лечение в психбольницу с изоляцией. Умерла в больнице 10 августа 1952 года. Реабилитирована по Закону от 18 октября 1991 г.</w:t>
            </w:r>
            <w:bookmarkEnd w:id="0"/>
          </w:p>
          <w:p w14:paraId="7B8587A8" w14:textId="0C42633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 , т.05 (Сызранский р-н); </w:t>
            </w:r>
            <w:hyperlink r:id="rId638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35946" w:rsidRPr="00FB2A31" w14:paraId="3AE8097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0EA0E" w14:textId="5B704B1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Чернышева Прасковья Ивановна 34 года  </w:t>
            </w:r>
          </w:p>
          <w:p w14:paraId="44CFF3E0" w14:textId="36567F6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1905 г., г.Баку; русская;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г.Баку. Арестована 26 августа 1936 г. Приговорена: ОСО при НКВД СССР 19 мая 1937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ст. КРТД.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5 л. л/св. Воркута. Приб. 11.01.1938. Умерла 30.08.1939</w:t>
            </w:r>
          </w:p>
          <w:p w14:paraId="78CBBB94" w14:textId="3ED5C77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077B12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39" w:history="1">
              <w:r w:rsidR="00077B1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39FFC98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DB7E4" w14:textId="2BF46C0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Черняева Ольга Емельяновна 41 год  </w:t>
            </w:r>
          </w:p>
          <w:p w14:paraId="0A310BC6" w14:textId="19561DE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1900 г.р., м.р.: Западно-Казахстанская обл., г. Уральск, русская. Обвин.: как ЧСИР. Приговор: ОСО при НКВД СССР, 21.07.1938 — к 5 годам ИТЛ. Прибыла в Акмолинское ЛО _14.09.1938_ из тюрьмы г. Петропавловска. В АЛЖИРе находилась до _11.04.1941._, Умерла _11.04.1941.</w:t>
            </w:r>
          </w:p>
          <w:p w14:paraId="2CB1BF2C" w14:textId="2CDEDC3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077B1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40" w:history="1">
              <w:r w:rsidR="00077B1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F1BE98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267DB" w14:textId="530BC95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Чернякова Александра Дмитревна 57 лет  </w:t>
            </w:r>
          </w:p>
          <w:p w14:paraId="4BD2EB3E" w14:textId="07DB6DC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1886 г., н.п.Юркий Пашкого р-на Ивановской обл.; русская; Приговорена: Тройкой при УНКВД по Ярославской обл. 10 ноября 1937 г., обв.:  в к/р деятельности. Приговор: к 8 годам ИТЛ. Прибыла в Карлаг 20.03.1938 из Ярославской обл.. Умерла в Акмолинском отделении 5.01.1943.</w:t>
            </w:r>
          </w:p>
          <w:p w14:paraId="75977978" w14:textId="239D1B1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077B1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41" w:history="1">
              <w:r w:rsidR="00077B1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1F0EF95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AC079" w14:textId="795B10A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Черсунова Харетина Ивановна 41 год  </w:t>
            </w:r>
            <w:r w:rsidR="00AB1409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 </w:t>
            </w:r>
          </w:p>
          <w:p w14:paraId="5A9EBFD9" w14:textId="2B9DBFC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Родилась в 1901 г., Харьковская обл., Ольховатский р-н, х.Широкое.; русская; колхозница..Арестована 7 мая 1942 г.</w:t>
            </w:r>
          </w:p>
          <w:p w14:paraId="1732BEAD" w14:textId="0868C04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Приговорена: ВТ войск НКВД 38 армии , обв.: 54-10 УК УССР. ("разговоры против коллективизации и займа").</w:t>
            </w:r>
          </w:p>
          <w:p w14:paraId="10C9BA55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 8 лет лишения свободы, конфискация имущества. Умерла 29.8.42 в г.Казань, в ОЛП-1.</w:t>
            </w:r>
          </w:p>
          <w:p w14:paraId="1E50DBDA" w14:textId="58CC7DE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077B12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; </w:t>
            </w:r>
            <w:hyperlink r:id="rId642" w:history="1">
              <w:r w:rsidR="00077B1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6065162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11CFC" w14:textId="359B62C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Чеснокова Александра Ивановна 51 год  </w:t>
            </w:r>
          </w:p>
          <w:p w14:paraId="32A7C9AF" w14:textId="2404DDF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1891 г.р., м.р.: Марийская АССР, Куженерский р-н, с. Ургаш, русская. Обвин.: в а/с агитации. Приговор: Верховным судом Татарской АССР, 28.07.1941 — к 6 годам ИТЛ с поражением в правах на 3 года. Прибыла в Карлаг _24.06.1942_ из Татарской АССР. В АЛЖИРе находилась с _07.08.1942_ до _11.09.1942._, Умерла _11.09.1942._</w:t>
            </w:r>
          </w:p>
          <w:p w14:paraId="69F112A4" w14:textId="58EB73F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077B1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</w:t>
            </w:r>
            <w:hyperlink r:id="rId643" w:history="1">
              <w:r w:rsidR="00077B1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7D0792" w14:paraId="0C88E10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F2086" w14:textId="23A2F76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Четрековская Зинаида Николаевна 48 лет  </w:t>
            </w:r>
          </w:p>
          <w:p w14:paraId="3AC74758" w14:textId="394E398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1896 г., г.Орджоникидзе; русская; Приговорена: ОСО при НКВД СССР 10 апреля 1938 г.,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обв.: ЧСИР.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Приговор: к 8 годам ИТЛ. Прибыла в Акмолинское ЛО 06.05.1938 из Бутырской тюрьмы г.Москвы. В АЛЖИРе находилась до 12.08.1944. 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Умерла 12.08.1944.</w:t>
            </w:r>
          </w:p>
          <w:p w14:paraId="0A08BEB5" w14:textId="22D8D87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077B1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44" w:history="1">
              <w:r w:rsidR="00077B1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31B24BC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D70A7" w14:textId="2528A96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Чечварина Екатерина Мефодьевна 50 лет  </w:t>
            </w:r>
            <w:r w:rsidR="00AB140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C47AFD4" w14:textId="3F35F6D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1892 г., Альметьевский р-н, с.Нагорное; русская; колхозница, к-з им. Ворошилова.. Прож.: Лениногорский р-н, с.Старая Варваринка..</w:t>
            </w:r>
          </w:p>
          <w:p w14:paraId="707FFCC9" w14:textId="0B0978C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 11 декабря 1937 г. Приговорена: Судебной коллегией Верховного суда ТАССР 21 января 1939 г., обв.: 58-10 ч.1. ("антиколхозная агитация, клевета на Сов. вл., дезорганизационные работы в колхозе"). Приговор: 5 лет лишения свободы, поражен. Прав на 3 года. Умерла 5.3.42 на острове Свияжск, в ИТК-5. Реабилитирована 11 октября 1996 г.</w:t>
            </w:r>
          </w:p>
          <w:p w14:paraId="79118F45" w14:textId="319C0FA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077B1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45" w:history="1">
              <w:r w:rsidR="00077B1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A729EF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1883B" w14:textId="06377E0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Чижмакова Фекла Георгиевна 48 лет  </w:t>
            </w:r>
          </w:p>
          <w:p w14:paraId="59C1D79C" w14:textId="4D2C776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Родилась в 1895 г., с.Каванка Троицкого р-на Оренбургской обл.; русская; Приговорена: Тройкой при УНКВД по Оренбургской обл. 23 апреля 1938 г., обв.:  в к/р агитации. Приговор: к 10 годам ИТЛ. Прибыла в Карлаг 21.04.1938 Оренбургским этапом. Умерла в Акмолинском отделении 25.11.1943.</w:t>
            </w:r>
          </w:p>
          <w:p w14:paraId="7C797461" w14:textId="6558AAE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6C0CC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46" w:history="1">
              <w:r w:rsidR="006C0CC7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10AD7A9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9D2D4" w14:textId="19EB66B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Чинарова-Никитина </w:t>
            </w:r>
            <w:r w:rsidR="00BE3B5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(Никитина-Чинарова)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Антанина Ивановна 50 лет  </w:t>
            </w:r>
          </w:p>
          <w:p w14:paraId="31A5F8F6" w14:textId="284D1CF2" w:rsidR="00BE3B5C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1897 г., г.Вольск Саратовской обл.; русская; </w:t>
            </w:r>
            <w:r w:rsidR="00BE3B5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домохозяйка,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Приговорена: ОСО при НКВД СССР 22 февраля 1938 г., обв.: к/р деят. Приговор: к 10 годам ИТЛ. Прибыла в Карлаг 25.06.1938 Петропавловским этапом. Умерла в Акмолинском отделении 3.12.1947.</w:t>
            </w:r>
            <w:r w:rsidR="00BE3B5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Дата реабилитации: 10 июня 1989 г. ВП Приволжского Военного округа. Архивное дело:</w:t>
            </w:r>
            <w:r w:rsidR="00BE3B5C" w:rsidRPr="007D079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BE3B5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ОФ-29542</w:t>
            </w:r>
          </w:p>
          <w:p w14:paraId="396C7411" w14:textId="5FA03F2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6C0CC7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47" w:history="1">
              <w:r w:rsidR="006C0CC7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00585" w:rsidRPr="00FB2A31" w14:paraId="27FDB39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F70C4" w14:textId="23F6E693" w:rsidR="00600585" w:rsidRPr="00600585" w:rsidRDefault="00600585" w:rsidP="0060058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00585">
              <w:rPr>
                <w:rFonts w:ascii="Arial" w:hAnsi="Arial" w:cs="Arial"/>
                <w:b/>
                <w:sz w:val="16"/>
                <w:szCs w:val="16"/>
                <w:lang w:val="ru-RU"/>
              </w:rPr>
              <w:t>Чипчикова Даум Ачахматовна</w:t>
            </w:r>
            <w:r w:rsidR="00000B5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39 лет  </w:t>
            </w:r>
            <w:r w:rsidRPr="0060058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563D8D51" w14:textId="42EC3792" w:rsidR="00600585" w:rsidRPr="00600585" w:rsidRDefault="00600585" w:rsidP="0060058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600585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1903 г.</w:t>
            </w:r>
            <w:r w:rsidR="00000B5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600585">
              <w:rPr>
                <w:rFonts w:ascii="Arial" w:hAnsi="Arial" w:cs="Arial"/>
                <w:bCs/>
                <w:sz w:val="16"/>
                <w:szCs w:val="16"/>
                <w:lang w:val="ru-RU"/>
              </w:rPr>
              <w:t>а. Хурзук</w:t>
            </w:r>
            <w:r w:rsidR="00000B5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600585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карачаевка</w:t>
            </w:r>
            <w:r w:rsidR="00000B5A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о</w:t>
            </w:r>
            <w:r w:rsidRPr="00600585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неграмотная</w:t>
            </w:r>
            <w:r w:rsidR="00000B5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600585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колхозница</w:t>
            </w:r>
            <w:r w:rsidR="00000B5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60058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000B5A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600585">
              <w:rPr>
                <w:rFonts w:ascii="Arial" w:hAnsi="Arial" w:cs="Arial"/>
                <w:bCs/>
                <w:sz w:val="16"/>
                <w:szCs w:val="16"/>
                <w:lang w:val="ru-RU"/>
              </w:rPr>
              <w:t>: ст. Кисловодской</w:t>
            </w:r>
            <w:r w:rsidR="00000B5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600585">
              <w:rPr>
                <w:rFonts w:ascii="Arial" w:hAnsi="Arial" w:cs="Arial"/>
                <w:bCs/>
                <w:sz w:val="16"/>
                <w:szCs w:val="16"/>
                <w:lang w:val="ru-RU"/>
              </w:rPr>
              <w:t>б/п</w:t>
            </w:r>
            <w:r w:rsidR="00000B5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600585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10 ноября 1942 г.</w:t>
            </w:r>
          </w:p>
          <w:p w14:paraId="08118BE4" w14:textId="52D7C61C" w:rsidR="00600585" w:rsidRPr="00600585" w:rsidRDefault="00600585" w:rsidP="0060058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600585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000B5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600585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Мера пресечения: арестована</w:t>
            </w:r>
            <w:r w:rsidR="00000B5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600585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ареста: 19 июня 1942 г.</w:t>
            </w:r>
          </w:p>
          <w:p w14:paraId="23D7C718" w14:textId="07809E74" w:rsidR="00600585" w:rsidRPr="00600585" w:rsidRDefault="00600585" w:rsidP="0060058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0058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Книга памяти Ставропольского края; </w:t>
            </w:r>
            <w:hyperlink r:id="rId648" w:history="1">
              <w:r w:rsidRPr="00600585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6F0D096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879E3" w14:textId="19ED3E9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Чиркова Мария Лаврентьевна</w:t>
            </w:r>
            <w:r w:rsidR="00BE3B5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BBD3BF6" w14:textId="7A27734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1906 г.</w:t>
            </w:r>
            <w:r w:rsidR="004E393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 Вологодская обл.</w:t>
            </w:r>
            <w:r w:rsidR="004E393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Обский ИТЛ</w:t>
            </w:r>
            <w:r w:rsidR="004E393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55B23989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4D37C1A7" w14:textId="7E2FED3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BE3B5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49" w:history="1">
              <w:r w:rsidR="00BE3B5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8D123E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94D7A" w14:textId="3DF96FA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Чиркова Минна Матисовна  54 года 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</w:t>
            </w:r>
          </w:p>
          <w:p w14:paraId="31D23076" w14:textId="5E15508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1890 г.р., м.р.: г. Пернов (г. Пярну), немка. , из рабочих, образование: неоконченное среднее, наблюдатель, Московская гидромет</w:t>
            </w:r>
            <w:r w:rsidR="00BE3B5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станция, прож.: г. Москва, 5-й Нижний Лихоборский пр-д, д. 9, кв. 18, б/п. Дата смерти: 30 апреля 1944 г.</w:t>
            </w:r>
            <w:r w:rsidR="00BE3B5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заключении, Свердловская обл</w:t>
            </w:r>
            <w:r w:rsidR="00BE3B5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больница. Арестована: Тимирязевское р/о УНКВД г. Москвы. Дата ареста: 4 августа 1941 г. Обвинение: а/с агитация, восхваление Германии. Осуждение: 29 ноября 1941 г. Фрунзенский облсуд Киргизской ССР. Статья: 58-10 ч.1. Приговор: 5 лет ИТЛ с поражением в правах на 2 года. Дата реабилитации: 7 мая 1962 г. Верховный суд Киргизской ССР. Архивное дело: ГА РФ. Д. П-31096</w:t>
            </w:r>
          </w:p>
          <w:p w14:paraId="73BB7053" w14:textId="3850C6E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BE3B5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BE3B5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650" w:history="1">
              <w:r w:rsidR="00BE3B5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0526959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467C4" w14:textId="253E0A1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Чистосердова Констанция Ивановна 64 года  </w:t>
            </w:r>
          </w:p>
          <w:p w14:paraId="4FCDD3FB" w14:textId="45D72D0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1880 г., Латвия, г.Кур-Кемер; немка; пенсионерка.. Прож.: г. Москва..Арестована 2 августа 1941 г. Приговорена: Особым 25 ноября 1942 г., обв.: 58-10..Приговор: 8 лет лишения свободы. Умерла 9.5.44 в г.Казань, в ОЛП-1.</w:t>
            </w:r>
          </w:p>
          <w:p w14:paraId="264A22D2" w14:textId="2C576EF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BE3B5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51" w:history="1">
              <w:r w:rsidR="00BE3B5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0F4202E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50697" w14:textId="76D0DBA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Чистохина Елизавета Константиновна 32 года  </w:t>
            </w:r>
          </w:p>
          <w:p w14:paraId="0420F41C" w14:textId="0F51C22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1911 г., м.р.: Забайкальская область, Читинский уезд, с. Кайдалово, русская, столовая "Баргузинзолото". Прож.: г. Чита. Дата смерти: 1943 г. место смерти ИТЛ. Дата ареста: 25 мая 1938 г. Осужд.: 3 июня 1940 г. Осудивший орган: ОСО при НКВД СССР. Статья: 58-12 УК РСФСР. Приговор: 5 лет лишения свободы. Реабилитирована: 17 июня 1958 г. Реабилитирующий орган: ВТ ЗабВО</w:t>
            </w:r>
          </w:p>
          <w:p w14:paraId="7F4182C0" w14:textId="6E0C2EE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04A96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Восточного Забайкалья</w:t>
            </w:r>
            <w:r w:rsidR="00BE3B5C" w:rsidRPr="00704A9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52" w:history="1">
              <w:r w:rsidR="00BE3B5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1A3A" w:rsidRPr="00FB2A31" w14:paraId="2241E8D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1EB5E" w14:textId="51F8644D" w:rsidR="00FC1A3A" w:rsidRPr="00FC1A3A" w:rsidRDefault="00FC1A3A" w:rsidP="00FC1A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C1A3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Чичекова Екатерина Ивановна 57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CEF5549" w14:textId="0569BA9C" w:rsidR="00FC1A3A" w:rsidRPr="00FC1A3A" w:rsidRDefault="00FC1A3A" w:rsidP="00FC1A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C1A3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1885 г. , урож. с. Мангуш. Гражд. СССР. Гречанка. Б/п. В 1930 г. раскулачена и выслана в Север. кр. (на терр. совр. Вологодская обл.). Трудпоселенка. Прож. в д. Осиновка Леденьг. р-на Дата ареста: 26 июля 1938 г. Обвинение: 58, п. 6-10 ч.1 УК РСФСР. Осуждение: 13 октября 1938 г.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О</w:t>
            </w:r>
            <w:r w:rsidRPr="00FC1A3A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собая тройка при УНКВД ВО. Приговор: 10 лет ИТЛ. Умерла от паралича сердца 22.11.1942 г. в ИТК-14 (Белозерский р-н, Вологодская обл.). Дата реабилитации: 25 июля 1989 г. Прокуратурой Вологодской обл</w:t>
            </w:r>
          </w:p>
          <w:p w14:paraId="0FB8091A" w14:textId="43F7E790" w:rsidR="00FC1A3A" w:rsidRPr="00FC1A3A" w:rsidRDefault="00FC1A3A" w:rsidP="00FC1A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C1A3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Вологодской обл. Книга памяти мариупольских греков;</w:t>
            </w:r>
            <w:r w:rsidRPr="00FC1A3A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653" w:tgtFrame="_blank" w:history="1">
              <w:r w:rsidRPr="00FC1A3A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04A96" w:rsidRPr="00FB2A31" w14:paraId="35426C3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DF350" w14:textId="76852FEC" w:rsidR="00704A96" w:rsidRPr="00704A96" w:rsidRDefault="00704A96" w:rsidP="00704A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4A96">
              <w:rPr>
                <w:rFonts w:ascii="Arial" w:hAnsi="Arial" w:cs="Arial"/>
                <w:b/>
                <w:sz w:val="16"/>
                <w:szCs w:val="16"/>
                <w:lang w:val="ru-RU"/>
              </w:rPr>
              <w:t>Чмелик Оксана Гавриловна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46 лет </w:t>
            </w:r>
          </w:p>
          <w:p w14:paraId="5BE400E4" w14:textId="1535E810" w:rsidR="00704A96" w:rsidRPr="00704A96" w:rsidRDefault="00704A96" w:rsidP="00704A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96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704A96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украин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ка, </w:t>
            </w:r>
            <w:r w:rsidRPr="00704A96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из крестьян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04A96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04A96">
              <w:rPr>
                <w:rFonts w:ascii="Arial" w:hAnsi="Arial" w:cs="Arial"/>
                <w:bCs/>
                <w:sz w:val="16"/>
                <w:szCs w:val="16"/>
                <w:lang w:val="ru-RU"/>
              </w:rPr>
              <w:t>: Украина, Львовская обл., Дрогобычский р-н, с. Мельничи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04A96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март 1948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96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ссылке от тифа.;</w:t>
            </w:r>
            <w:r w:rsidRPr="00704A9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04A96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Полецкая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 А</w:t>
            </w:r>
            <w:r w:rsidRPr="00704A96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рестована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9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21 октября 1947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96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23 февраля 1948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04A96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ОСО НКВД СССР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04A96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Высылка</w:t>
            </w:r>
          </w:p>
          <w:p w14:paraId="3335E296" w14:textId="6E1A384E" w:rsidR="00704A96" w:rsidRPr="00704A96" w:rsidRDefault="00704A96" w:rsidP="00704A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04A96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База данных Красноярска;</w:t>
            </w:r>
            <w:r w:rsidRPr="00704A9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54" w:history="1">
              <w:r w:rsidRPr="00704A96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5B1D34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5206A" w14:textId="412CC21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Чокой Агафия Макаровна 69 лет    </w:t>
            </w:r>
          </w:p>
          <w:p w14:paraId="2F346BDF" w14:textId="77777777" w:rsidR="000A0D9D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1873 г., Молдавия, Бендерский уезд, с. Плаку; молдаванка; образование начальное; б/п; крестьянин-единоличник. Прож.: Пензенская обл., с. Синцы, РСФСР. Арест. УНКВД по Пензенской области 12 июня 1941 г. Приговорена: ОСО при НКВД СССР 2 октября 1943 г., обв.: 58-1"а"-10 ч.2 # проводил а/с агитацию выразившуюся в профашистских высказываниях и восхвалении мощи немецкой армии.</w:t>
            </w:r>
            <w:r w:rsidR="00FA72E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зачесть в наказание срок предварительного заключения, освобожден, 10.05.1942 умер</w:t>
            </w:r>
            <w:r w:rsidR="00FA72E1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тюрьме Реабилитирована 15 мая 1942 г. УНКВД Пензенской области</w:t>
            </w:r>
          </w:p>
          <w:p w14:paraId="0A937310" w14:textId="04258A3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Пензенское общество "Мемориал"</w:t>
            </w:r>
            <w:r w:rsidR="00BE3B5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55" w:history="1">
              <w:r w:rsidR="00BE3B5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A8977C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21F0F" w14:textId="6D1E468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Чубина-Сепик Лидия Митрофановна 58 лет  </w:t>
            </w:r>
          </w:p>
          <w:p w14:paraId="10FFE9C4" w14:textId="2B288A2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м.р.: Саратовская обл., г. Балашов, украинка. Обвин.: в к/р деятельности. Приговор: ОСО при НКВД СССР, 10.12.1937 — к 10 годам ИТЛ. Прибыла в Карлаг _10.03.1938_ из тюрьмы г.Нежинска., Умерла в Акмолинском отделении _13.04.1942. </w:t>
            </w:r>
          </w:p>
          <w:p w14:paraId="44B7CEE8" w14:textId="7CFB0C1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FA72E1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56" w:history="1">
              <w:r w:rsidR="00FA72E1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168C5E2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57498" w14:textId="4586F5E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Чугунова Анна Ильинична 57 лет  </w:t>
            </w:r>
          </w:p>
          <w:p w14:paraId="186DCE17" w14:textId="0032DF9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 в 1886 г., с.Черная Речка Сапожковского р-на Рязанской обл.; русская; Приговорена: Рязанским облсудом 25 декабря 1940 г., обв.:  в а/с агитации. Приговор: к 6 годам ИТЛ с поражением в правах на 3 года. Прибыла в Карлаг 12.07.1942 из Актюбинского ИТЛ. В АЛЖИРе находилась с 07.08.1942 до 26.06.1943. Умерла 26.06.1943.</w:t>
            </w:r>
            <w:r w:rsidR="00062C5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062C59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062C59" w:rsidRPr="007D0792">
              <w:rPr>
                <w:rFonts w:ascii="Arial" w:hAnsi="Arial" w:cs="Arial"/>
                <w:sz w:val="16"/>
                <w:szCs w:val="16"/>
                <w:lang w:val="ru-RU"/>
              </w:rPr>
              <w:t>№3568</w:t>
            </w:r>
          </w:p>
          <w:p w14:paraId="48AC56D7" w14:textId="18EF30A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FA72E1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57" w:history="1">
              <w:r w:rsidR="00FA72E1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6420D03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5F004" w14:textId="5816618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Чуйкова Надежда Михайловна 52 года  </w:t>
            </w:r>
          </w:p>
          <w:p w14:paraId="1A9C143A" w14:textId="28E8B39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1892 г., Бугульминский р-н, с.Ростовка; </w:t>
            </w:r>
            <w:r w:rsidR="00062C5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русская; беднячка, единоличница. Арестована 27 января 1941 г. Приговорена: Судебной коллегией Верховного суда ТАССР 9 мая 1941 г., обв.: 58-10 ч.1. ("нецензурная брань, клевета на налоговую политику"). Приговор: 6 лет лишения свободы, поражен. прав на 3 года. Умерла 8.3.44 на острове Свияжск, в ИТК-5. Реабилитирована 27 октября 1995 г.</w:t>
            </w:r>
          </w:p>
          <w:p w14:paraId="2DD1C935" w14:textId="1F9260C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062C59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58" w:history="1">
              <w:r w:rsidR="00062C5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456" w:rsidRPr="00FB2A31" w14:paraId="20F445A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C6961" w14:textId="05A9162F" w:rsidR="004C6456" w:rsidRPr="007D0792" w:rsidRDefault="004C645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Чуканова Мавра Иосифовна </w:t>
            </w:r>
            <w:r w:rsidR="00B80FA0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74 года 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F9CE455" w14:textId="71511415" w:rsidR="004C6456" w:rsidRPr="007D0792" w:rsidRDefault="004C645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1863 г.р., прож.: Алтайский кр. Дата смерти: 1937 г. Место смерти: в заключении. Осуждение: 1931 г. Статья: кулаки (Постановление СНК и ЦИК СССР от 1.02.1930); Приговор: спецпоселение. Место отбывания: Томской обл.</w:t>
            </w:r>
          </w:p>
          <w:p w14:paraId="026CBF51" w14:textId="2D054B75" w:rsidR="004C6456" w:rsidRPr="007D0792" w:rsidRDefault="004C645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659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80FA0" w:rsidRPr="00FB2A31" w14:paraId="114D734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C4F6F" w14:textId="216B984E" w:rsidR="00B80FA0" w:rsidRPr="007D0792" w:rsidRDefault="00B80FA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Чуланова Федосья Ивановна 77 лет    </w:t>
            </w:r>
          </w:p>
          <w:p w14:paraId="6407E105" w14:textId="620EA92B" w:rsidR="00B80FA0" w:rsidRPr="007D0792" w:rsidRDefault="00B80FA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1869 г.р., прож.: Омская обл. Дата смерти: 1946 г. Место смерти: в заключении. Осуждение: 1931 г. Статья: кулаки (Постановление СНК и ЦИК СССР от 1.02.1930). Приговор: спецпоселение. Место отбывания: Томской обл.</w:t>
            </w:r>
          </w:p>
          <w:p w14:paraId="0DE47AF3" w14:textId="3A19B5DF" w:rsidR="00B80FA0" w:rsidRPr="007D0792" w:rsidRDefault="00B80FA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660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80FA0" w:rsidRPr="00FB2A31" w14:paraId="2F5AA1F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0EC25" w14:textId="6EFB8AA9" w:rsidR="00B80FA0" w:rsidRPr="007D0792" w:rsidRDefault="00B80FA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Чулкова Евдокия Абрамовна </w:t>
            </w:r>
            <w:r w:rsidR="0063584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42 года 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AB69768" w14:textId="61593CDF" w:rsidR="00B80FA0" w:rsidRPr="007D0792" w:rsidRDefault="00B80FA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</w:t>
            </w:r>
            <w:r w:rsidR="0063584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немка,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 Саратовская обл. Дата смерти: 2 февраля 1948 г. Место смерти: в заключении. Осуждение: 1941 г. Статья: немцы (Указ ПВС СССР №21/160 от 28.08.1941). Приговор: спецпоселение. Место отбывания: Томской обл.</w:t>
            </w:r>
          </w:p>
          <w:p w14:paraId="1CA98B88" w14:textId="72579EFB" w:rsidR="00B80FA0" w:rsidRPr="007D0792" w:rsidRDefault="00B80FA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661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80FA0" w:rsidRPr="00FB2A31" w14:paraId="7C0F394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FB4D0" w14:textId="758C6D20" w:rsidR="00B80FA0" w:rsidRPr="007D0792" w:rsidRDefault="00B80FA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Чулкова Екатерина Петровна</w:t>
            </w:r>
            <w:r w:rsidR="0063584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69 лет 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C34908C" w14:textId="58299DC3" w:rsidR="00B80FA0" w:rsidRPr="007D0792" w:rsidRDefault="00B80FA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1864 г.</w:t>
            </w:r>
            <w:r w:rsidR="00635848" w:rsidRPr="007D0792">
              <w:rPr>
                <w:rFonts w:ascii="Arial" w:hAnsi="Arial" w:cs="Arial"/>
                <w:sz w:val="16"/>
                <w:szCs w:val="16"/>
                <w:lang w:val="ru-RU"/>
              </w:rPr>
              <w:t>р., п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рож.: Кемеровская обл., ст. Юрга</w:t>
            </w:r>
            <w:r w:rsidR="0063584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18 августа 1933 г.</w:t>
            </w:r>
            <w:r w:rsidR="0063584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63584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1931 г.</w:t>
            </w:r>
            <w:r w:rsidR="0063584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63584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 w:rsidR="0063584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634C2AB4" w14:textId="08926057" w:rsidR="00B80FA0" w:rsidRPr="007D0792" w:rsidRDefault="00B80FA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662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1C311AD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F3D0A" w14:textId="659451C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Чумак Татьяна Даниловна 69 лет  </w:t>
            </w:r>
          </w:p>
          <w:p w14:paraId="21238CC7" w14:textId="724300C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 в 1874 г., д.Н.Дуброво Старобинского р-на; белоруска; Приговорена: Тройкой НКВД Белорусской ССР 24 октября 1937 г., обв.:  в к/р деятельности. Приговор: к 10 годам ИТЛ. Прибыла в Карлаг 04.04.1938 Минским этапом. Умерла в Акмолинском отделении 14.06.1943.</w:t>
            </w:r>
          </w:p>
          <w:p w14:paraId="1F946D48" w14:textId="70CFB73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062C59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63" w:history="1">
              <w:r w:rsidR="00062C5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6F19890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1BA21" w14:textId="0612BF6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Чумакова Наталья Степановна 47 лет  </w:t>
            </w:r>
          </w:p>
          <w:p w14:paraId="43AE7B80" w14:textId="0E252AD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1896 г., Альметьевский р-н, с.Урсала; русская; единоличница..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Альметьевский р-н, с.Урсала. Арестована 23 октября 1941 г.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Особым совещанием НКВД СССР 20 мая 1942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 ч.2. ("провокационные слухи о войне, клевета в адрес коммунистов").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3 года ИТЛ (Карлаг). Умерла 1.4.43 в г.Казань, в ОЛП-1. Реабилитирована 20 марта 1989 г.</w:t>
            </w:r>
          </w:p>
          <w:p w14:paraId="17C4AC7A" w14:textId="7C73EFB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062C59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64" w:history="1">
              <w:r w:rsidR="00062C5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0E81A18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C5AE6" w14:textId="60F6C97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Чункина-Буянова Александра Ивановна 68 лет  </w:t>
            </w:r>
          </w:p>
          <w:p w14:paraId="0BDB900B" w14:textId="0E95832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1870 г.р., русская, БОЗ, прож.: г. Лыскова, арестована 18.12.1937. Обвин.: к/р агитация. Приговор: тройка, 04.01.1938 — к 10 г. ИТЛ., Умерла в больнице _06.09.1938_ г. Арх.дело: 11504</w:t>
            </w:r>
          </w:p>
          <w:p w14:paraId="6BF41975" w14:textId="5797E4E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83368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65" w:history="1">
              <w:r w:rsidR="0083368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456" w:rsidRPr="00FB2A31" w14:paraId="7841358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68B10" w14:textId="30362123" w:rsidR="004C6456" w:rsidRPr="007D0792" w:rsidRDefault="004C6456" w:rsidP="007D0792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Чунтова Домна Михайловна</w:t>
            </w:r>
            <w:r w:rsidR="00B80FA0" w:rsidRPr="007D0792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42 года 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 </w:t>
            </w:r>
          </w:p>
          <w:p w14:paraId="17680227" w14:textId="0A489895" w:rsidR="004C6456" w:rsidRPr="007D0792" w:rsidRDefault="004C6456" w:rsidP="007D0792">
            <w:pPr>
              <w:suppressAutoHyphens w:val="0"/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1890 г.</w:t>
            </w:r>
            <w:r w:rsidR="00B80FA0" w:rsidRPr="007D0792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прож</w:t>
            </w:r>
            <w:r w:rsidR="00B80FA0" w:rsidRPr="007D0792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: Красноярский кр., Назаровский р-н</w:t>
            </w:r>
            <w:r w:rsidR="00B80FA0" w:rsidRPr="007D0792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Дата смерти: 1932 г.</w:t>
            </w:r>
            <w:r w:rsidR="00B80FA0" w:rsidRPr="007D0792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Место смерти: в заключении</w:t>
            </w:r>
            <w:r w:rsidR="00B80FA0" w:rsidRPr="007D0792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Осуждение: 1931 г.</w:t>
            </w:r>
            <w:r w:rsidR="00B80FA0" w:rsidRPr="007D0792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Статья: кулаки (Постановление СНК и ЦИК СССР от 1.02.1930)</w:t>
            </w:r>
            <w:r w:rsidR="00B80FA0" w:rsidRPr="007D0792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Приговор: Раскулачивание; спецпоселение</w:t>
            </w:r>
            <w:r w:rsidR="00B80FA0" w:rsidRPr="007D0792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Место отбывания: Томской обл.</w:t>
            </w:r>
          </w:p>
          <w:p w14:paraId="0C27480B" w14:textId="043B91B1" w:rsidR="004C6456" w:rsidRPr="007D0792" w:rsidRDefault="004C6456" w:rsidP="007D0792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Источники данных: УВД Томской обл.; База данных Красноярска</w:t>
            </w:r>
            <w:r w:rsidR="00B80FA0" w:rsidRPr="007D0792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; </w:t>
            </w:r>
            <w:hyperlink r:id="rId666" w:history="1">
              <w:r w:rsidR="00B80FA0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  <w:p w14:paraId="1BDFEAD9" w14:textId="5A039879" w:rsidR="004C6456" w:rsidRPr="007D0792" w:rsidRDefault="004C6456" w:rsidP="007D0792">
            <w:pPr>
              <w:suppressAutoHyphens w:val="0"/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Примечание: Раскулачена и выслана в 1931 из Назаровского р-на в Томскую обл. с семьей: муж Егор Михайлович 1887 г.р., дети Ефросинья 1913 г.р., Илья 1919 г.р., Виктор 1928-1932 г.р., Василий 1930-1932 г.р.,</w:t>
            </w:r>
          </w:p>
        </w:tc>
      </w:tr>
      <w:tr w:rsidR="00535946" w:rsidRPr="00FB2A31" w14:paraId="244E067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E9F5F" w14:textId="1845800D" w:rsidR="00535946" w:rsidRPr="007D0792" w:rsidRDefault="00535946" w:rsidP="007D0792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Чупрова Евдокия Степановна 62 года  </w:t>
            </w:r>
          </w:p>
          <w:p w14:paraId="75AD0982" w14:textId="16477142" w:rsidR="00535946" w:rsidRPr="007D0792" w:rsidRDefault="00535946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г.р., м.р.: Коми АССР, Ижемский р-н, с. Сизябск, коми, крестьянка-единоличница, прож.: Коми АССР, Ижемский р-н, с. Сизябск, арестована 28.11.1941. Обвин.: ст. 58-10 ч.2 УК РСФСР. Приговор: Верховным судом Коми АССР, 24.02.1943 — 10 лет лишения свободы и 5 лет поражения в правах.. Прибыла в Ухтижемлаг _06.03.1943_ из тюрьмы №2 г.Ухты., Умерла _23.08.1943. </w:t>
            </w:r>
          </w:p>
          <w:p w14:paraId="0A52C4A1" w14:textId="29A8285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Республики Коми</w:t>
            </w:r>
            <w:r w:rsidR="0083368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67" w:history="1">
              <w:r w:rsidR="0083368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0577E8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AE799" w14:textId="4C7AF4B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Чуранова Людмила Ивановна</w:t>
            </w:r>
            <w:r w:rsidR="0083368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</w:p>
          <w:p w14:paraId="6A7474C6" w14:textId="75A5B40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1921 г.</w:t>
            </w:r>
            <w:r w:rsidR="004E393D" w:rsidRPr="007D0792">
              <w:rPr>
                <w:rFonts w:ascii="Arial" w:hAnsi="Arial" w:cs="Arial"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.р.: Ивановская обл.</w:t>
            </w:r>
            <w:r w:rsidR="004E393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4E393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10B0BE27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470C5CF8" w14:textId="0BA5A34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83368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3368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68" w:history="1">
              <w:r w:rsidR="0083368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16128B3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E70BA" w14:textId="3D4E3DF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Чусова Зинаида Владимировна 45 лет  </w:t>
            </w:r>
            <w:r w:rsidR="00A977DB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5278A87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1898 г., ст.Кайлар-Китай З ж.д. (так в документе); русская; Приговорена: ОСО при НКВД СССР 15 апреля 1938 г.,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обв.: ЧСИР.</w:t>
            </w:r>
          </w:p>
          <w:p w14:paraId="38FA39A8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к 8 годам ИТЛ. Прибыла в Карлаг 31.05.1938 из тюрьмы г.Челябинска. Умерла в Карлаге 12.01.1943.</w:t>
            </w:r>
          </w:p>
          <w:p w14:paraId="779E7C46" w14:textId="660D0CE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83368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69" w:history="1">
              <w:r w:rsidR="0083368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7D0792" w14:paraId="3FA3E6C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33ACE" w14:textId="2B19781E" w:rsidR="00535946" w:rsidRPr="007D0792" w:rsidRDefault="0083368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СПИСОК НА Ш</w:t>
            </w:r>
          </w:p>
        </w:tc>
      </w:tr>
      <w:tr w:rsidR="00535946" w:rsidRPr="00FB2A31" w14:paraId="1553DC5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91007" w14:textId="5AE0CCC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Шабад Реввека Самойловна 67 года  </w:t>
            </w:r>
          </w:p>
          <w:p w14:paraId="5B4884B4" w14:textId="77D7953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1874 г., г.Херсон; еврейка; Приговорена: ОСО при НКВД СССР 20 февраля 1938 г., обв.: в к/р деятельности.</w:t>
            </w:r>
            <w:r w:rsidR="0063584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к 10 годам ИТЛ. Прибыла в Карлаг 08.07.1938 Петропавловским этапом. Умерла в Акмолинском отделении 31.12.1941.</w:t>
            </w:r>
          </w:p>
          <w:p w14:paraId="0817D505" w14:textId="1D6B96E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635848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70" w:history="1">
              <w:r w:rsidR="0063584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AE4EA0" w14:paraId="4048D17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7A514" w14:textId="7DAB7B3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Шабалина Антанина Михайловна 52 года    </w:t>
            </w:r>
          </w:p>
          <w:p w14:paraId="6AC4DD0F" w14:textId="784D393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1891 г.</w:t>
            </w:r>
            <w:r w:rsidR="00635848" w:rsidRPr="007D0792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хут.Головский Серафимовичского р-на Сталинградской обл.; русская; Приговорена: ОСО при НКВД СССР 2 мая 1942 г., обв.: в а/с агитации. Приговор: к 5 годам ИТЛ. Прибыла в Карлаг 25.10.1942 из Саратова. В АЛЖИРе находилась с 17.11.1942 до 12.01.1943. </w:t>
            </w:r>
            <w:r w:rsidRPr="007D0792">
              <w:rPr>
                <w:rFonts w:ascii="Arial" w:hAnsi="Arial" w:cs="Arial"/>
                <w:sz w:val="16"/>
                <w:szCs w:val="16"/>
              </w:rPr>
              <w:t>Умерла 12.01.1943.</w:t>
            </w:r>
          </w:p>
          <w:p w14:paraId="1D617EC3" w14:textId="1C57588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AE4EA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635848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71" w:history="1">
              <w:r w:rsidR="0063584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AE4EA0" w14:paraId="359B826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9694C" w14:textId="3D841A3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Шабалина-Валина Валентина Александровна 40 лет  </w:t>
            </w:r>
          </w:p>
          <w:p w14:paraId="2B6A7355" w14:textId="2295B4A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1902 г., г.Псков; русская; Приговорена: ОСО при НКВД СССР 22 декабря 1937 г., обв.: ЧСИР. Приговор: к 8 годам ИТЛ. Прибыла в Акмолинское ЛО 01.02.1938 из Бутырской тюрьмы г.Москвы. В АЛЖИРе находилась до 01.09.1942. </w:t>
            </w:r>
            <w:r w:rsidRPr="007D0792">
              <w:rPr>
                <w:rFonts w:ascii="Arial" w:hAnsi="Arial" w:cs="Arial"/>
                <w:sz w:val="16"/>
                <w:szCs w:val="16"/>
              </w:rPr>
              <w:t>Умерла 1.09.1942.</w:t>
            </w:r>
          </w:p>
          <w:p w14:paraId="2DD73F13" w14:textId="1A01C3F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E4EA0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63584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672" w:history="1">
              <w:r w:rsidR="0063584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363FF39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6CD10" w14:textId="0FEE3E9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Шабанова Наталья Ивановна 46 лет    </w:t>
            </w:r>
          </w:p>
          <w:p w14:paraId="1655AD44" w14:textId="03255FE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1896 г., г.Пятигорск; русская;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63584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Тбилиси.</w:t>
            </w:r>
            <w:r w:rsidR="0063584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28 июня 1938 г., обв.: ЧСИР.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Карлаг из тюрьмы г.Тбилиси. Умерла 10.12.1942.</w:t>
            </w:r>
          </w:p>
          <w:p w14:paraId="6FE4C3FF" w14:textId="24C5848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635848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73" w:history="1">
              <w:r w:rsidR="0063584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7D0792" w14:paraId="4930AC4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3B8AB" w14:textId="41E410C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</w:t>
            </w:r>
            <w:r w:rsidR="004E393D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алагай Лукерья Кузьминична 64 года  </w:t>
            </w:r>
          </w:p>
          <w:p w14:paraId="46B886F4" w14:textId="5B6692EA" w:rsidR="00535946" w:rsidRPr="007D0792" w:rsidRDefault="004E393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(укр. Шалагай Лукія Кузьмівна) 1878 г.р., м.р.: </w:t>
            </w:r>
            <w:r w:rsidR="00535946" w:rsidRPr="007D0792">
              <w:rPr>
                <w:rFonts w:ascii="Arial" w:hAnsi="Arial" w:cs="Arial"/>
                <w:sz w:val="16"/>
                <w:szCs w:val="16"/>
                <w:lang w:val="ru-RU"/>
              </w:rPr>
              <w:t>с. Порык Хмельницкого р-на, прож. с. Журавное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535946" w:rsidRPr="007D0792">
              <w:rPr>
                <w:rFonts w:ascii="Arial" w:hAnsi="Arial" w:cs="Arial"/>
                <w:sz w:val="16"/>
                <w:szCs w:val="16"/>
                <w:lang w:val="ru-RU"/>
              </w:rPr>
              <w:t>Литинского р-на, украинка, из крестьян, малограмотная, домохозяйка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535946"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Арест. 23.06.1941 г. Обвин. по ст. 54-6, 10 УК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535946" w:rsidRPr="007D0792">
              <w:rPr>
                <w:rFonts w:ascii="Arial" w:hAnsi="Arial" w:cs="Arial"/>
                <w:sz w:val="16"/>
                <w:szCs w:val="16"/>
                <w:lang w:val="ru-RU"/>
              </w:rPr>
              <w:t>УССР. Этапирован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3594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в Верхнеуральскую тюрьму,</w:t>
            </w:r>
          </w:p>
          <w:p w14:paraId="5319B9B2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РФ. Умерла 16.05.1942 г. в больнице Верхнеуральской тюрьмы, РФ. Реабил. 31.01.1991 г.</w:t>
            </w:r>
          </w:p>
          <w:p w14:paraId="03F0D539" w14:textId="267A02C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Реабилитированные историей: Винницкая обл. Том 5; </w:t>
            </w:r>
            <w:hyperlink r:id="rId674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6830076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CCDAE" w14:textId="1ABF841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Шалашевичуте Мария Ионаса</w:t>
            </w:r>
            <w:r w:rsidR="0063584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дарт смерти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1853FC3" w14:textId="4AFFC97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1906 г.</w:t>
            </w:r>
            <w:r w:rsidR="004E393D" w:rsidRPr="007D0792">
              <w:rPr>
                <w:rFonts w:ascii="Arial" w:hAnsi="Arial" w:cs="Arial"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.р.: Литва</w:t>
            </w:r>
            <w:r w:rsidR="0063584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литовка?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4E393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1FEC1839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759B76F8" w14:textId="11798DF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63584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75" w:history="1">
              <w:r w:rsidR="0063584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854092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1B01E" w14:textId="36A2514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Шалейко Варвара Васильевна  67 лет  </w:t>
            </w:r>
          </w:p>
          <w:p w14:paraId="71F6F95A" w14:textId="79583AE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 в 1876 г., д.Зисна Речинского р-на; белоруска; Приговорена: Тройкой НКВД Белорусской ССР 26 ноября 1937 г., обв.:  в а/с агитации. Приговор: к 10 годам ИТЛ. Прибыла в Карлаг 04.04.1938 Минским этапом. Умерла в Акмолинском отделении 19.07.1943.</w:t>
            </w:r>
          </w:p>
          <w:p w14:paraId="2AC8E709" w14:textId="5848EB1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681E46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681E4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76" w:history="1">
              <w:r w:rsidR="00681E4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1E0F16F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F0E0E" w14:textId="4F66981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Шальнова Дарья Архиповна 26 лет  </w:t>
            </w:r>
            <w:r w:rsidR="00F01CCF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31FD79A" w14:textId="3041D4A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 в 1915 г., д. Картавы Усвятского р-на Западной обл., БССР; русская; образование н/начальное; чернорабочая, Тарный комбинат,</w:t>
            </w:r>
            <w:r w:rsidR="00F01C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п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рож.:</w:t>
            </w:r>
            <w:r w:rsidR="00F01C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г. Витебск,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тарный комбинат. Арестована 20 сентября 1937 г. Приговорена: "тройка" 28 сентября 1937 г., обв.: 64, 69, 72, 76 УК БССР - а/с деятельность. Приговор: 10 лет ИТЛ, отбыв.: Белбалткомбинат, умерла 20.03.1941, в ИТЛ</w:t>
            </w:r>
            <w:r w:rsidR="00681E46" w:rsidRPr="007D0792">
              <w:rPr>
                <w:rFonts w:ascii="Arial" w:hAnsi="Arial" w:cs="Arial"/>
                <w:sz w:val="16"/>
                <w:szCs w:val="16"/>
                <w:lang w:val="ru-RU"/>
              </w:rPr>
              <w:t>. (</w:t>
            </w:r>
            <w:r w:rsidR="00F01CCF" w:rsidRPr="007D0792">
              <w:rPr>
                <w:rFonts w:ascii="Arial" w:hAnsi="Arial" w:cs="Arial"/>
                <w:sz w:val="16"/>
                <w:szCs w:val="16"/>
                <w:lang w:val="ru-RU"/>
              </w:rPr>
              <w:t>одновременно осуждены на 10 лет ИТЛ: е</w:t>
            </w:r>
            <w:r w:rsidR="00681E46" w:rsidRPr="007D0792">
              <w:rPr>
                <w:rFonts w:ascii="Arial" w:hAnsi="Arial" w:cs="Arial"/>
                <w:sz w:val="16"/>
                <w:szCs w:val="16"/>
                <w:lang w:val="ru-RU"/>
              </w:rPr>
              <w:t>е</w:t>
            </w:r>
            <w:r w:rsidR="00F01C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брат </w:t>
            </w:r>
            <w:hyperlink r:id="rId677" w:history="1">
              <w:r w:rsidR="00681E46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Шальнов Федор Архипович</w:t>
              </w:r>
            </w:hyperlink>
            <w:r w:rsidR="00681E4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1914 г.р.,</w:t>
            </w:r>
            <w:r w:rsidR="00F01C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и</w:t>
            </w:r>
            <w:r w:rsidR="00681E4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ее сестра </w:t>
            </w:r>
            <w:hyperlink r:id="rId678" w:history="1">
              <w:r w:rsidR="00681E46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Шальнова Домна Архиповна</w:t>
              </w:r>
            </w:hyperlink>
            <w:r w:rsidR="00681E4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1913 г.р., где и умерла 20.03.1941 г.)</w:t>
            </w:r>
            <w:r w:rsidR="00F01C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28 июля 1956 г. Президиум Витебского облсуда</w:t>
            </w:r>
          </w:p>
          <w:p w14:paraId="279F1C58" w14:textId="5799D8A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</w:t>
            </w:r>
            <w:r w:rsidR="00681E46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681E4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79" w:history="1">
              <w:r w:rsidR="00681E4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4102C2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FCD27" w14:textId="2DE63FB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Шальнова Домна Архиповна 28 лет  </w:t>
            </w:r>
            <w:r w:rsidR="00F01CCF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A131C2F" w14:textId="51340CC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1913 г.</w:t>
            </w:r>
            <w:r w:rsidR="00B506F9" w:rsidRPr="007D0792">
              <w:rPr>
                <w:rFonts w:ascii="Arial" w:hAnsi="Arial" w:cs="Arial"/>
                <w:sz w:val="16"/>
                <w:szCs w:val="16"/>
              </w:rPr>
              <w:t>r</w:t>
            </w:r>
            <w:r w:rsidR="00B506F9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д. Картавы Усвятского р-на Западной обл., БССР; русская; образование н/начальное; чернорабочая, Тарный комбинат, г. Витебск. Прож.: г. Витебск, тарный комбинат. Арестована 20 сентября 1937 г. Приговорена: </w:t>
            </w:r>
            <w:r w:rsidR="00B506F9" w:rsidRPr="007D0792">
              <w:rPr>
                <w:rFonts w:ascii="Arial" w:hAnsi="Arial" w:cs="Arial"/>
                <w:sz w:val="16"/>
                <w:szCs w:val="16"/>
                <w:lang w:val="ru-RU"/>
              </w:rPr>
              <w:t>«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тройка</w:t>
            </w:r>
            <w:r w:rsidR="00B506F9" w:rsidRPr="007D0792">
              <w:rPr>
                <w:rFonts w:ascii="Arial" w:hAnsi="Arial" w:cs="Arial"/>
                <w:sz w:val="16"/>
                <w:szCs w:val="16"/>
                <w:lang w:val="ru-RU"/>
              </w:rPr>
              <w:t>»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28 сентября 1937 г., обв.: 64, 69, 72, 76 УК БССР </w:t>
            </w:r>
            <w:r w:rsidR="00B506F9" w:rsidRPr="007D0792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А/с деятельность. Приговор: 10 лет ИТЛ, отбыв.: Унжлаг, умерла 20.03.1941, в ИТЛ</w:t>
            </w:r>
            <w:r w:rsidR="00D7503F" w:rsidRPr="007D0792">
              <w:rPr>
                <w:rFonts w:ascii="Arial" w:hAnsi="Arial" w:cs="Arial"/>
                <w:sz w:val="16"/>
                <w:szCs w:val="16"/>
                <w:lang w:val="ru-RU"/>
              </w:rPr>
              <w:t>. (</w:t>
            </w:r>
            <w:r w:rsidR="00F01CCF" w:rsidRPr="007D0792">
              <w:rPr>
                <w:rFonts w:ascii="Arial" w:hAnsi="Arial" w:cs="Arial"/>
                <w:sz w:val="16"/>
                <w:szCs w:val="16"/>
                <w:lang w:val="ru-RU"/>
              </w:rPr>
              <w:t>одновременно осуждены на 10 лет ИТЛ: е</w:t>
            </w:r>
            <w:r w:rsidR="00D7503F" w:rsidRPr="007D0792">
              <w:rPr>
                <w:rFonts w:ascii="Arial" w:hAnsi="Arial" w:cs="Arial"/>
                <w:sz w:val="16"/>
                <w:szCs w:val="16"/>
                <w:lang w:val="ru-RU"/>
              </w:rPr>
              <w:t>е</w:t>
            </w:r>
            <w:r w:rsidR="00F01C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брат </w:t>
            </w:r>
            <w:hyperlink r:id="rId680" w:history="1">
              <w:r w:rsidR="00D7503F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Шальнов Федор Архипович</w:t>
              </w:r>
            </w:hyperlink>
            <w:r w:rsidR="00D7503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1914 г.р., </w:t>
            </w:r>
            <w:r w:rsidR="00F01CCF" w:rsidRPr="007D0792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="00D7503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ее сестра </w:t>
            </w:r>
            <w:hyperlink r:id="rId681" w:history="1">
              <w:r w:rsidR="00D7503F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Шальнова Дарья Архиповна</w:t>
              </w:r>
            </w:hyperlink>
            <w:r w:rsidR="00D7503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1915 г.р.,</w:t>
            </w:r>
            <w:r w:rsidR="00F01C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7503F" w:rsidRPr="007D0792">
              <w:rPr>
                <w:rFonts w:ascii="Arial" w:hAnsi="Arial" w:cs="Arial"/>
                <w:sz w:val="16"/>
                <w:szCs w:val="16"/>
                <w:lang w:val="ru-RU"/>
              </w:rPr>
              <w:t>где и умерла 20.03.1941 г.)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28 июля 1956 г. Президиум Витебского областного суда</w:t>
            </w:r>
          </w:p>
          <w:p w14:paraId="4A2D39D3" w14:textId="64CF16A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Белорусский </w:t>
            </w:r>
            <w:r w:rsidR="00B506F9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«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Мемориал</w:t>
            </w:r>
            <w:r w:rsidR="00B506F9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»</w:t>
            </w:r>
            <w:r w:rsidR="00681E46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681E4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82" w:history="1">
              <w:r w:rsidR="00681E4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09EE346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053C1" w14:textId="6613634E" w:rsidR="00F01CCF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Шандер Амалия Александровна 22 года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01C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8B76DBC" w14:textId="491F34FB" w:rsidR="00F01CCF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1922 г.р., м.р.: АССР НП, Унтервальденский к-н, с. Базель, немка. Прожив.: Акмолинская обл., Энбекшильдерский р-н, с. Маданиат [Мадениет] Место отбывания: Усольлаг, Селянка. Примечание: Прибыла 03.02.1943 г. Дата смерти: 11 апреля 1944 г. Место смерти: Усольлаг, Селянка </w:t>
            </w:r>
          </w:p>
          <w:p w14:paraId="2C105734" w14:textId="365A16C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Немцы-трудармейцы, погибшие в Усольлаге НКВД/МВД СССР (1942-1947 гг.);</w:t>
            </w:r>
            <w:r w:rsidR="00B506F9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83" w:history="1">
              <w:r w:rsidR="00B506F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96136B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A4EC6" w14:textId="0673314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Шанина Евдокия Васильевна 69 </w:t>
            </w:r>
            <w:r w:rsidR="00A84C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B47FFEB" w14:textId="62308E0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 в 1876 г., с.Матвеевка Поныревского р-на Курской обл.; русская; Приговорена: Тройкой при УНКВД по Курской обл. 7 декабря 1937 г., обв.:  в участии в к/р группе. Приговор: к 8 годам ИТЛ. Прибыла в Карлаг 28.04.1938 Курским этапом. Умерла в Акмолинском отделении 5.03.1945.</w:t>
            </w:r>
          </w:p>
          <w:p w14:paraId="1431E66A" w14:textId="4F79331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</w:t>
            </w:r>
            <w:r w:rsidR="00B506F9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«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Узницы АЛЖИРа</w:t>
            </w:r>
            <w:r w:rsidR="00B506F9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»;</w:t>
            </w:r>
            <w:r w:rsidR="00B506F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84" w:history="1">
              <w:r w:rsidR="00B506F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6F470A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A2237" w14:textId="0C14230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Шапиро Мария </w:t>
            </w:r>
            <w:r w:rsidR="00004A8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(Малка)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Филипповна </w:t>
            </w:r>
            <w:r w:rsidR="00004A8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(Фишелевна)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37 лет  </w:t>
            </w:r>
          </w:p>
          <w:p w14:paraId="44AF712F" w14:textId="4336611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1906 г., с.Моначино Винницкой обл.; еврейка; Приговорена: ОСО при НКВД СССР 26 марта 1938 г., обв.: ЧСИР. Приговор: к 8 годам ИТЛ. Прибыла в Акмолинское ЛО 25.05.1938 из Винницы. В АЛЖИРе находилась до 14.04.1943. Умерла 14.04.1943.</w:t>
            </w:r>
          </w:p>
          <w:p w14:paraId="1995E810" w14:textId="684F6B4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jc w:val="both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B506F9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85" w:history="1">
              <w:r w:rsidR="00B506F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A477F2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E43F1" w14:textId="6192FE0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Шарай Мария Григорьевна</w:t>
            </w:r>
            <w:r w:rsidR="00DA4DC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0357D27" w14:textId="25BA406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1906 г.</w:t>
            </w:r>
            <w:r w:rsidR="008A4DD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 Витебская обл.</w:t>
            </w:r>
            <w:r w:rsidR="008A4DD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Обский ИТЛ</w:t>
            </w:r>
            <w:r w:rsidR="008A4DD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5F0F2160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1DBB01F9" w14:textId="1AF6624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8A4DD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86" w:history="1">
              <w:r w:rsidR="008A4DD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6AF0688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BF255" w14:textId="4030865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Шарафутдинова Мафтуха 57 лет  </w:t>
            </w:r>
          </w:p>
          <w:p w14:paraId="1BCC8823" w14:textId="3E150D8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1886 г. татарка; домохозяйка, инвалид 1-й гр.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Спасский р-н, д. Татарское Маклаково. подписка о невыезде в 1942 г.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 4 декабря 1942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ЧСИР: мать. Приговор: к 5 г. ссылки в Коми АССР с двумя несовершеннолетними сыновьями. Умерла в г. Сыктывкаре 23.09.43 г.</w:t>
            </w:r>
          </w:p>
          <w:p w14:paraId="108F77B7" w14:textId="0A76FC8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8A4DD8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87" w:history="1">
              <w:r w:rsidR="008A4DD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1245D36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68345" w14:textId="7310E71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Шарафутдинова Миннигаян 51 год  </w:t>
            </w:r>
          </w:p>
          <w:p w14:paraId="5D46B685" w14:textId="365D828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1881 г., Заинский р-н, с.Сармаш-Баш; татарка; крестьянка, домохозяйка..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Сармановский р-н, д.Иганя-Баш..Арестована 10 ноября 1931 г. Приговорена: 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58-11. ("антиколхозная агитация, вредительство"). Приговор: Умерла 17.1.32 в г.Елабуга, в исправдоме, во время следствия. Реабилитирована 7 июля 1989 г.</w:t>
            </w:r>
          </w:p>
          <w:p w14:paraId="7CD4FEF4" w14:textId="1A52557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8A4DD8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88" w:history="1">
              <w:r w:rsidR="008A4DD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703CF" w:rsidRPr="00FB2A31" w14:paraId="7EF47CD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9C29C" w14:textId="274349C8" w:rsidR="000703CF" w:rsidRPr="000703CF" w:rsidRDefault="000703CF" w:rsidP="000703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03CF">
              <w:rPr>
                <w:rFonts w:ascii="Arial" w:hAnsi="Arial" w:cs="Arial"/>
                <w:b/>
                <w:sz w:val="16"/>
                <w:szCs w:val="16"/>
                <w:lang w:val="ru-RU"/>
              </w:rPr>
              <w:t>Шарафутдинова Назира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74 года  </w:t>
            </w:r>
          </w:p>
          <w:p w14:paraId="6C5CEF34" w14:textId="0405C58A" w:rsidR="000703CF" w:rsidRPr="000703CF" w:rsidRDefault="000703CF" w:rsidP="000703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703CF">
              <w:rPr>
                <w:rFonts w:ascii="Arial" w:hAnsi="Arial" w:cs="Arial"/>
                <w:bCs/>
                <w:sz w:val="16"/>
                <w:szCs w:val="16"/>
                <w:lang w:val="ru-RU"/>
              </w:rPr>
              <w:t>1859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татарка. </w:t>
            </w:r>
            <w:r w:rsidRPr="000703CF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0703CF">
              <w:rPr>
                <w:rFonts w:ascii="Arial" w:hAnsi="Arial" w:cs="Arial"/>
                <w:bCs/>
                <w:sz w:val="16"/>
                <w:szCs w:val="16"/>
                <w:lang w:val="ru-RU"/>
              </w:rPr>
              <w:t>: Челябинская обл., Аргаяшский р-н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0703CF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1933 г</w:t>
            </w:r>
            <w:r w:rsidRPr="000703CF">
              <w:rPr>
                <w:rFonts w:ascii="Arial" w:hAnsi="Arial" w:cs="Arial"/>
                <w:b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703CF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0703CF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</w:p>
          <w:p w14:paraId="07B26CEC" w14:textId="647EB6DC" w:rsidR="000703CF" w:rsidRPr="000703CF" w:rsidRDefault="000703CF" w:rsidP="000703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703CF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0703CF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Кемеровская обл., Прокопьевск</w:t>
            </w:r>
          </w:p>
          <w:p w14:paraId="64BE98B0" w14:textId="09B6264C" w:rsidR="000703CF" w:rsidRPr="000703CF" w:rsidRDefault="000703CF" w:rsidP="000703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03C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МВД Республики Башкирия; </w:t>
            </w:r>
            <w:hyperlink r:id="rId689" w:history="1">
              <w:r w:rsidRPr="000703CF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E2F3A5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BB42B" w14:textId="6047378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Шардт Екатерина Михайловна 47 лет </w:t>
            </w:r>
          </w:p>
          <w:p w14:paraId="70CB8D5D" w14:textId="5196CDF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1907 г., х. Кари Варваровский р-н Николаевская обл.; немка;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8A4DD8" w:rsidRPr="007D0792">
              <w:rPr>
                <w:rFonts w:ascii="Arial" w:hAnsi="Arial" w:cs="Arial"/>
                <w:sz w:val="16"/>
                <w:szCs w:val="16"/>
                <w:lang w:val="ru-RU"/>
              </w:rPr>
              <w:t>к-з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 им. Сталина Кудокчинский р-н Самаркадская обл..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спецпоселение - г. Миасс Челябинская обл., умерла 22.06.1954</w:t>
            </w:r>
          </w:p>
          <w:p w14:paraId="4BFB2E62" w14:textId="0188350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ГУВД Челябинской обл.</w:t>
            </w:r>
            <w:r w:rsidR="008A4DD8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90" w:history="1">
              <w:r w:rsidR="008A4DD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FE40F8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7EA42" w14:textId="6565828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1" w:name="n.34"/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Шарикова Екатерина Сергеевна</w:t>
            </w:r>
            <w:bookmarkEnd w:id="1"/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72 года  </w:t>
            </w:r>
          </w:p>
          <w:p w14:paraId="4B72DCE3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1870 г.р., м.р.: д. Шульятни Яранского уезда Пермской губ., в крестьянской семье, русская, малограмотная, монахиня. В 1937 — арестована как «участница к/р организации "ИПЦ"». 11 сентября 1937 — приговорена к 10 годам ИТЛ и отправлена в лагерь. В 1942 — скончалась в лагере.</w:t>
            </w:r>
          </w:p>
          <w:p w14:paraId="6C8D32D5" w14:textId="37536A2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EEB"/>
                <w:lang w:val="ru-RU"/>
              </w:rPr>
              <w:t xml:space="preserve">Источники: Книга памяти Республики Марий Эл.,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Из истории гонений Истинно-Православной (Катакомбной) Церкви</w:t>
            </w:r>
            <w:r w:rsidR="008A4DD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A4DD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91" w:history="1">
              <w:r w:rsidR="008A4DD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AE4EA0" w14:paraId="1F56A59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3F16C" w14:textId="7B90730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Шаркинене Анна Матвеевна 60 лет  </w:t>
            </w:r>
          </w:p>
          <w:p w14:paraId="42C1BE89" w14:textId="3E8BDF6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1883 г., Кр Мизов (так в документе) сельсовета Ковенского окр. Литовской ССР; литовка;</w:t>
            </w:r>
            <w:r w:rsidR="00833B0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23 мая 1942 г., обв.: в а/с агитации.</w:t>
            </w:r>
            <w:r w:rsidR="00833B0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10 годам ИТЛ. Прибыла в Карлаг 09.09.1942 из тюрьмы-5 г.Славгорода. В АЛЖИРе находилась с 03.10.1942 до 29.05.1943. </w:t>
            </w:r>
            <w:r w:rsidRPr="007D0792">
              <w:rPr>
                <w:rFonts w:ascii="Arial" w:hAnsi="Arial" w:cs="Arial"/>
                <w:sz w:val="16"/>
                <w:szCs w:val="16"/>
              </w:rPr>
              <w:t>Умерла 29.05.1943.</w:t>
            </w:r>
          </w:p>
          <w:p w14:paraId="1DB762D1" w14:textId="0F944D6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AE4EA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833B02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92" w:history="1">
              <w:r w:rsidR="00833B0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EB4B66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C995B" w14:textId="6F9A735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Шарова Елена Алексеевна 53 года  </w:t>
            </w:r>
          </w:p>
          <w:p w14:paraId="163414AC" w14:textId="5404BE1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1890 г., Борский р-н, с. Л-Пустынь; Домохозяйка.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Борский р-н, с. Кантаурово.  Арестована в 1941 г.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облсуд 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 ч.2.  Приговор: к 6г.лиш.св., 2г.п/п. умерла в ИТЛ в 43г. со слов сына</w:t>
            </w:r>
          </w:p>
          <w:p w14:paraId="6709D170" w14:textId="7D4360D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833B02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93" w:history="1">
              <w:r w:rsidR="00833B0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703CF" w:rsidRPr="00FB2A31" w14:paraId="2844EC9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13708" w14:textId="4AD81193" w:rsidR="000703CF" w:rsidRPr="000703CF" w:rsidRDefault="000703CF" w:rsidP="000703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03CF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Шаталова Дарья Михайловна</w:t>
            </w:r>
            <w:r w:rsidR="009A299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92 года  </w:t>
            </w:r>
            <w:r w:rsidRPr="000703C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527177F" w14:textId="6D65A97B" w:rsidR="000703CF" w:rsidRPr="000703CF" w:rsidRDefault="000703CF" w:rsidP="000703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703CF">
              <w:rPr>
                <w:rFonts w:ascii="Arial" w:hAnsi="Arial" w:cs="Arial"/>
                <w:bCs/>
                <w:sz w:val="16"/>
                <w:szCs w:val="16"/>
                <w:lang w:val="ru-RU"/>
              </w:rPr>
              <w:t>1850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0703CF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0703CF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Алтайский кр., Шипуновский р-н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0703CF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1942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703CF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0703CF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1930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703CF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0703CF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0703CF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1119DD21" w14:textId="182E883E" w:rsidR="000703CF" w:rsidRPr="007D0792" w:rsidRDefault="000703CF" w:rsidP="000703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03C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694" w:history="1">
              <w:r w:rsidRPr="000703CF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23AB72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6DC97" w14:textId="7620181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Шаханова Екатерина Прокофьевна 40 лет  </w:t>
            </w:r>
          </w:p>
          <w:p w14:paraId="69099632" w14:textId="0620CAA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1901 г. русская;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Днепропетровск, ул.Полевая, пер.Новосельный, д.5, кв.8. Приговорена: ОСО при НКВД СССР 16 декабря 1937 г., обв.: ЧСИР. Приговор: к 8 годам ИТЛ. Прибыла в Карлаг 09.02.1938 из тюрьмы г.Днепропетровска. Умерла 19.06.1941.</w:t>
            </w:r>
          </w:p>
          <w:p w14:paraId="2FD3FA6B" w14:textId="170CEE4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833B02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95" w:history="1">
              <w:r w:rsidR="00833B0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1ABDCBB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A236D" w14:textId="6BD33916" w:rsidR="00535946" w:rsidRPr="007D0792" w:rsidRDefault="00535946" w:rsidP="007D0792">
            <w:pPr>
              <w:pStyle w:val="name"/>
              <w:shd w:val="clear" w:color="auto" w:fill="FFFEEB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Шахиджанян Софья </w:t>
            </w:r>
            <w:r w:rsidR="00833B0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(София)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Александровна 46 лет  </w:t>
            </w:r>
            <w:r w:rsidR="00833B0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24DD2CF" w14:textId="5EF5D7D0" w:rsidR="00535946" w:rsidRPr="007D0792" w:rsidRDefault="00535946" w:rsidP="007D0792">
            <w:pPr>
              <w:pStyle w:val="cont"/>
              <w:shd w:val="clear" w:color="auto" w:fill="FFFEEB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Род. 1902, г.Дербент</w:t>
            </w:r>
            <w:r w:rsidR="00833B0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армянка, воспитатель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Детский туберкулезный санаторий Бауманского райздравотдела,. Прож.: г. Москва.</w:t>
            </w:r>
            <w:r w:rsidR="00833B0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01.04.1948. Обвин.: 7-35 (социально-опасный элемент). Приговор: ОСО при МГБ СССР, 15.05.1948 - ссылка на 5 лет, умерла 31.07.1948. </w:t>
            </w:r>
            <w:r w:rsidR="00833B0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(Ее муж </w:t>
            </w:r>
            <w:hyperlink r:id="rId696" w:history="1">
              <w:r w:rsidR="00833B02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Озол Карл Андреевич</w:t>
              </w:r>
              <w:r w:rsidR="00833B02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u w:val="none"/>
                  <w:lang w:val="ru-RU"/>
                </w:rPr>
                <w:t xml:space="preserve"> 1886 г.р., </w:t>
              </w:r>
            </w:hyperlink>
            <w:r w:rsidR="00833B02" w:rsidRPr="007D0792">
              <w:rPr>
                <w:rFonts w:ascii="Arial" w:hAnsi="Arial" w:cs="Arial"/>
                <w:sz w:val="16"/>
                <w:szCs w:val="16"/>
                <w:lang w:val="ru-RU"/>
              </w:rPr>
              <w:t>расстрелян 9 марта 1937</w:t>
            </w:r>
            <w:r w:rsidR="00833B02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833B0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г.)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Реабилитация: ГенПрокуратура РФ, 19.04.1995 - Закон РФ от 18.10.1991.</w:t>
            </w:r>
          </w:p>
          <w:p w14:paraId="5427ED0C" w14:textId="7206373A" w:rsidR="00535946" w:rsidRPr="007D0792" w:rsidRDefault="00535946" w:rsidP="007D0792">
            <w:pPr>
              <w:pStyle w:val="author"/>
              <w:shd w:val="clear" w:color="auto" w:fill="FFFEEB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НИПЦ "Мемориал", Москва</w:t>
            </w:r>
            <w:r w:rsidR="00833B0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97" w:history="1">
              <w:r w:rsidR="00833B02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3ACF61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25785" w14:textId="024D712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Шаховская Елена Михайловна 69 лет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016E1662" w14:textId="617E00E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1873 г.р., м.р.: г. Нижний Новгород, русская, из дворян, образование: н/высшее, преподаватель немецкого языка. Прож.: г. Москва, Калошный пер., д. 4, кв. 19, б/п, арестована 26 октября 1941 г ОО НКВД МВО. Обвин.: группировала вокруг себя бывших дворян и княгинь, нарушила светомаскировку во время авианалета, скупала дефицитные медикаменты. Статья: 58-10 ч. 1. Приговор: 24 июля 1942 г. дело прекращено. Дата смерти: 25 января 1942 г. в заключении, тюрьма №2 г. Мариинска. Архивное дело: ГА РФ. Д. П-10461</w:t>
            </w:r>
          </w:p>
          <w:p w14:paraId="775D5C5B" w14:textId="4E3FFD4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833B0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98" w:history="1">
              <w:r w:rsidR="00833B0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3F9DA1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F5FDB" w14:textId="7DFE101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Шашкина Анна Васильевна 51 год  </w:t>
            </w:r>
          </w:p>
          <w:p w14:paraId="412EA13F" w14:textId="73E7ABB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Родилась: 13 февраля 1888 г., м.р.: Ярославская губ., Пошехонский у., д. Пегаскино, прож.: там же, из крестьян, образование: сельская школа, работала на различных работах, Дата смерти: 11 мая 1939 г. Место смерти: Дальневосточный край, бухта Нагаево, Севвостлаг. Дата ареста: 4 марта 1937 г. Обвинение: участие в к/р группе (по Книге памяти, т.8); активная к/р агитация (по "Все мы Христовы"). Осуждение: 15 августа 1937 г. тройка при УНКВД по Ярославской обл. Статья: без указания статьи (по Книге памяти, т.8). Приговор: 5 лет ИТЛ. Дата реабилитации: 27 октября 1989 г.</w:t>
            </w:r>
          </w:p>
          <w:p w14:paraId="77FC7BAA" w14:textId="4B1B1AA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Дальневосточный край, бухта Нагаево, Севвостлаг (1937—11.05.1939 гг.). Архивное дело: ГАЯО. Ф. Р-3698. Оп. 2. Д. С-11473</w:t>
            </w:r>
          </w:p>
          <w:p w14:paraId="327BD728" w14:textId="26D9D2F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«Новомученики и исповедники Русской Православной Церкви XX века</w:t>
            </w:r>
            <w:r w:rsidR="008F78F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99" w:history="1">
              <w:r w:rsidR="008F78F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FBB9CD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98615" w14:textId="1347C4A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Шашкина Евгения Алексеевна 70 лет     </w:t>
            </w:r>
          </w:p>
          <w:p w14:paraId="4449902C" w14:textId="2714B5F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1873 г.</w:t>
            </w:r>
            <w:r w:rsidR="00110E55" w:rsidRPr="007D0792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110E5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д.Сименовка Сычевского р-на Смоленской обл.; русская;</w:t>
            </w:r>
            <w:r w:rsidR="00110E5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при УНКВД по Смоленской обл. 8 декабря 1937 г., обв.:  в а/с агитации.</w:t>
            </w:r>
            <w:r w:rsidR="00110E5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к 7 годам ИТЛ. Прибыла в Карлаг 09.05.1938 Смоленским этапом. Умерла в Акмолинском отделении 19.07.1943.</w:t>
            </w:r>
          </w:p>
          <w:p w14:paraId="552CB8D5" w14:textId="6CA3DFA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110E55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00" w:history="1">
              <w:r w:rsidR="00110E55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69CFC9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CDFA9" w14:textId="5D8A7EF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Швайко Настасия</w:t>
            </w:r>
            <w:r w:rsidR="00110E55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(</w:t>
            </w:r>
            <w:r w:rsidR="00110E55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Анастасия</w:t>
            </w:r>
            <w:r w:rsidR="00110E55" w:rsidRPr="007D0792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Иосифовна</w:t>
            </w:r>
            <w:r w:rsidR="00110E55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(</w:t>
            </w:r>
            <w:r w:rsidR="00110E55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Осиповна)</w:t>
            </w: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7</w:t>
            </w:r>
            <w:r w:rsidR="00110E55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1 год</w:t>
            </w: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</w:t>
            </w:r>
          </w:p>
          <w:p w14:paraId="36BFFFE9" w14:textId="2DE3321C" w:rsidR="00110E55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1870</w:t>
            </w:r>
            <w:r w:rsidR="00110E5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м.р.: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Пинская обл., Лунинецкий р-н, Яськовичи; </w:t>
            </w:r>
            <w:r w:rsidR="00110E5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белоруска; Приговорена: 10 февраля 1940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ОСАДНИК.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Выселена. 22.02.40 прибыла на спецпоселение: В</w:t>
            </w:r>
            <w:r w:rsidR="00110E5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ологодская обл.,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</w:t>
            </w:r>
            <w:r w:rsidR="00110E55" w:rsidRPr="007D0792">
              <w:rPr>
                <w:rFonts w:ascii="Arial" w:hAnsi="Arial" w:cs="Arial"/>
                <w:sz w:val="16"/>
                <w:szCs w:val="16"/>
                <w:lang w:val="ru-RU"/>
              </w:rPr>
              <w:t>иряковский р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-н, </w:t>
            </w:r>
            <w:r w:rsidR="00110E5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пос.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="00110E5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зеровский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24.01.41 умерла на с</w:t>
            </w:r>
            <w:r w:rsidR="00110E55" w:rsidRPr="007D0792">
              <w:rPr>
                <w:rFonts w:ascii="Arial" w:hAnsi="Arial" w:cs="Arial"/>
                <w:sz w:val="16"/>
                <w:szCs w:val="16"/>
                <w:lang w:val="ru-RU"/>
              </w:rPr>
              <w:t>/п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 место захоронения:</w:t>
            </w:r>
            <w:r w:rsidR="00110E5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пос. Озеровский, Биряковский р-н.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16 июня 1992 г. </w:t>
            </w:r>
            <w:r w:rsidR="00110E55" w:rsidRPr="007D0792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="00110E55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110E55" w:rsidRPr="007D0792">
              <w:rPr>
                <w:rFonts w:ascii="Arial" w:hAnsi="Arial" w:cs="Arial"/>
                <w:sz w:val="16"/>
                <w:szCs w:val="16"/>
                <w:lang w:val="ru-RU"/>
              </w:rPr>
              <w:t>20-17-3233</w:t>
            </w:r>
          </w:p>
          <w:p w14:paraId="7C557CAD" w14:textId="7777A11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База данных "Польские спецпереселенцы в Вологодской обл."</w:t>
            </w:r>
            <w:r w:rsidR="00110E55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01" w:history="1">
              <w:r w:rsidR="00110E55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B3951D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25376" w14:textId="62B2C1E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Швайцер Екатерина Ивановна 44 года  </w:t>
            </w:r>
          </w:p>
          <w:p w14:paraId="2B98E1C3" w14:textId="5C04B5A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1905 г., Саратовская обл., Вязовский р-н;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Новобурасский р-н. Приговорена: в 1941 г.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спецпоселение: Омская обл., Москаленский р-н с 1941, умерла 23.03.1949 Реабилитирована 28 марта 1997 г. УВД Омской обл.</w:t>
            </w:r>
          </w:p>
          <w:p w14:paraId="2319AE1D" w14:textId="040D711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УВД Омской обл.</w:t>
            </w:r>
            <w:r w:rsidR="00110E55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02" w:history="1">
              <w:r w:rsidR="00110E55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A2997" w:rsidRPr="00FB2A31" w14:paraId="7972599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E269B" w14:textId="69D9BB9F" w:rsidR="009A2997" w:rsidRPr="009A2997" w:rsidRDefault="009A2997" w:rsidP="009A299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A2997">
              <w:rPr>
                <w:rFonts w:ascii="Arial" w:hAnsi="Arial" w:cs="Arial"/>
                <w:b/>
                <w:sz w:val="16"/>
                <w:szCs w:val="16"/>
                <w:lang w:val="ru-RU"/>
              </w:rPr>
              <w:t>Шваб Елизавета Адольфовна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100 лет  </w:t>
            </w:r>
          </w:p>
          <w:p w14:paraId="74738304" w14:textId="47EA50F3" w:rsidR="009A2997" w:rsidRPr="009A2997" w:rsidRDefault="009A2997" w:rsidP="009A299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A299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1856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немка, </w:t>
            </w:r>
            <w:r w:rsidRPr="009A299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9A2997">
              <w:rPr>
                <w:rFonts w:ascii="Arial" w:hAnsi="Arial" w:cs="Arial"/>
                <w:bCs/>
                <w:sz w:val="16"/>
                <w:szCs w:val="16"/>
                <w:lang w:val="ru-RU"/>
              </w:rPr>
              <w:t>: Ставропольский кр., г. Железноводск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A2997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3 января 1956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9A2997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A2997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1941 г.</w:t>
            </w:r>
          </w:p>
          <w:p w14:paraId="1779409D" w14:textId="3E20BF10" w:rsidR="009A2997" w:rsidRPr="009A2997" w:rsidRDefault="009A2997" w:rsidP="009A299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A2997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немцы (Постановление ГКО № 698-сс 21.09.1941)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A299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A2997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35F4551F" w14:textId="36628216" w:rsidR="009A2997" w:rsidRPr="009A2997" w:rsidRDefault="009A2997" w:rsidP="009A299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A299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703" w:history="1">
              <w:r w:rsidRPr="009A2997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6FA582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69B60" w14:textId="4350BBE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Шварц Елизавета Васильевна 64 года </w:t>
            </w:r>
          </w:p>
          <w:p w14:paraId="33BFE666" w14:textId="6500539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Возраст: 64года, Дата смерти: 19 февраля 1943 г. Место смерти: Севжелдорлаг. Место отбывания: Севжелдорлаг</w:t>
            </w:r>
          </w:p>
          <w:p w14:paraId="57EC8014" w14:textId="4D8BAF9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Коллекция Литус Р.И.; Центр документации ГМИГ</w:t>
            </w:r>
            <w:r w:rsidR="00110E55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110E55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704" w:history="1">
              <w:r w:rsidR="00110E55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413EB0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4C379" w14:textId="78E1FE6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Шварц Криста 22 года    </w:t>
            </w:r>
          </w:p>
          <w:p w14:paraId="3ECBDF29" w14:textId="5065BBB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1927 г., гор.Кёнигсберг округа Кёнигсберг В.Пруссия; немка; образование 8 классов; б/п.; рабочая в столовой 95-ого ОЛПО.</w:t>
            </w:r>
            <w:r w:rsidR="00A84B7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гор.</w:t>
            </w:r>
            <w:r w:rsidR="00A84B7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Правдинске Калининградской обл.. Арестована 25 июля 1947 г. Правдинским РО МГБ (по данным ФСБ - УМГБ Калининградской обл</w:t>
            </w:r>
            <w:r w:rsidR="00A84B7F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).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Калининградским областным судом (по данным ФСБ - 13-15.10.1947г.) 15 октября 1947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по ст.58-10ч.1 УК РСФСР за а/с агитацию..  Приговор: к 10 годам ИТЛ. Умерла 05.07.1949 года. Реабилитирована 30 августа 1991 г.</w:t>
            </w:r>
          </w:p>
          <w:p w14:paraId="2E3CF872" w14:textId="05BB966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Калининградской обл. - подготовительные материалы</w:t>
            </w:r>
            <w:r w:rsidR="00A84B7F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05" w:history="1">
              <w:r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5AC259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64"/>
        </w:trPr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B6B0B" w14:textId="48482E6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Шварц Эльза Рудольфовна 58 лет     </w:t>
            </w:r>
          </w:p>
          <w:p w14:paraId="7815A28D" w14:textId="07B6560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1883 г.р., м.р.: Московская обл, с. Богородское, немка, из рабочих, образование: среднее, бухгалтер, электротрансстрой, прож.: г. Москва, Бауманский пер., д. 24, кв. 5, б/п, арестована 10 октября 1941 г. Бауманское р/о УНКВД МО, Обвин.: к/р клевета</w:t>
            </w:r>
            <w:r w:rsidR="00A84B7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58-10 ч.2. Приговор: дело прекращено за смертью обвиняемого. Дата смерти: 15 декабря 1941 г.  в заключении, тюремная больница №1 НКВД Киргизской ССР в г.Фрунзе. Дата прекращения дела: 11 января 1942 г. Реабилитирована: 25 апреля 2001 г.</w:t>
            </w:r>
            <w:r w:rsidR="00A84B7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Прокуратура г. Москвы. Архивное дело: ГА РФ. Д. П-11200</w:t>
            </w:r>
          </w:p>
          <w:p w14:paraId="7109F295" w14:textId="0BAD952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A84B7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06" w:history="1">
              <w:r w:rsidR="00A84B7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7D0792" w14:paraId="37466E9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95C9D" w14:textId="1E09824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Швецова Ефросинья Леонтьевна</w:t>
            </w:r>
            <w:r w:rsidR="00A84B7F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65 лет  </w:t>
            </w:r>
          </w:p>
          <w:p w14:paraId="35EB3267" w14:textId="6DA9853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1865 г.</w:t>
            </w:r>
            <w:r w:rsidR="00A84B7F" w:rsidRPr="007D0792">
              <w:rPr>
                <w:rFonts w:ascii="Arial" w:hAnsi="Arial" w:cs="Arial"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.р.: Алтайский кр.</w:t>
            </w:r>
            <w:r w:rsidR="00A84B7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русск</w:t>
            </w:r>
            <w:r w:rsidR="00A84B7F" w:rsidRPr="007D0792">
              <w:rPr>
                <w:rFonts w:ascii="Arial" w:hAnsi="Arial" w:cs="Arial"/>
                <w:sz w:val="16"/>
                <w:szCs w:val="16"/>
                <w:lang w:val="ru-RU"/>
              </w:rPr>
              <w:t>ая, п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рож.: Алтайский кр., Бийский р-н, с. Енисейское</w:t>
            </w:r>
            <w:r w:rsidR="00A84B7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1930 г.</w:t>
            </w:r>
            <w:r w:rsidR="00A84B7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в ссылке.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Куена</w:t>
            </w:r>
          </w:p>
          <w:p w14:paraId="29AE2293" w14:textId="7CE2295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1930 г.</w:t>
            </w:r>
            <w:r w:rsidR="00A84B7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Внесудебные постановления органов НКВД</w:t>
            </w:r>
            <w:r w:rsidR="00A84B7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Высылка</w:t>
            </w:r>
          </w:p>
          <w:p w14:paraId="3C9EE866" w14:textId="2FCBDA5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База данных Красноярска;</w:t>
            </w:r>
            <w:r w:rsidR="00A84B7F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07" w:history="1">
              <w:r w:rsidR="00A84B7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18AD5CE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B7F4D" w14:textId="1429D4F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Швецова Мария Ивановна 59 лет  </w:t>
            </w:r>
          </w:p>
          <w:p w14:paraId="612CADF0" w14:textId="5957790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 в 1882 г., Горьковская обл., Больше-Болдинский р-н, с. Илларионово; русская; крестьянка-единоличница. Прож.: Б.-Болдинский р-н, д. Абоимовка. Арестована 9 сентября 1940 г. Приговорена: облсуд 19 января 1941 г., обв.: 58-10 ч.2, 58-11. Приговор: к 5 г. ИТЛ, 4 г. п/п. Умерла в заключении.</w:t>
            </w:r>
          </w:p>
          <w:p w14:paraId="0A19BE7C" w14:textId="48A6E68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A84B7F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A84B7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08" w:history="1">
              <w:r w:rsidR="00A84B7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7BAB0F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69B26" w14:textId="0B452FF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Шевелева Елизавета Яковлевна 38 лет     </w:t>
            </w:r>
          </w:p>
          <w:p w14:paraId="1CCADAF2" w14:textId="691A472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1905 г., г.Киев; украинка;  Приговорена: ОСО при НКВД СССР 27 декабря 1937 г., обв.: ЧСИР.</w:t>
            </w:r>
            <w:r w:rsidR="00A84B7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Акмолинское ЛО 09.03.1938 из Киева. В АЛЖИРе находилась до 19.06.1943. Умерла 19.06.1943.</w:t>
            </w:r>
          </w:p>
          <w:p w14:paraId="2D3E3D19" w14:textId="0898611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A84B7F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09" w:history="1">
              <w:r w:rsidR="00A84B7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53907B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6BF26" w14:textId="541EF82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Шевченко Анна Ивановна</w:t>
            </w:r>
            <w:r w:rsidR="00901F9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смерти</w:t>
            </w:r>
          </w:p>
          <w:p w14:paraId="1F1ED330" w14:textId="3230C0C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1899 г.</w:t>
            </w:r>
            <w:r w:rsidR="00A84B7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 Троицкий район, с. Щениково, Одесская обл.</w:t>
            </w:r>
            <w:r w:rsidR="00A84B7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Обский ИТЛ</w:t>
            </w:r>
            <w:r w:rsidR="00A84B7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7C98931A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1CDF7FDD" w14:textId="47114DE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A84B7F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10" w:history="1">
              <w:r w:rsidR="00A84B7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998443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305AF" w14:textId="53DA869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Шейбе Елена Францевна 52 года     </w:t>
            </w:r>
            <w:r w:rsidR="005E3FB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8E849FD" w14:textId="5BD2B95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 г.р., м.р.: г. Берлин, немка. Дата приезда в СССР: 1935. Гражданство: СССР, из служащих, образобание: среднее, гимназия в Берлине, домработница, прож.: г. Москва, ул. Каляевская, д. 5, кв. 130, б/п. Арестована 12 сентября 1941 г.: УНКВД МО. Обвинение: связь с германским посольством. Статья: 58-1 "а". Дело велось УНКВД Московской области, СЧ. Приговор: 14 марта 1942 г. дело прекращено за смертью обвиняемого. Дата смерти: 11 марта 1942 г.</w:t>
            </w:r>
            <w:r w:rsidR="00901F9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заключении, тюрьма №1 Киргизской ССР. Дата реабилитации: 25 марта 2004 г. Прокуратура Московской обл. Архивное дело: ГА РФ. Ф. 10035. Оп. 1, 2. Д. П-19714 (Ее муж</w:t>
            </w:r>
            <w:r w:rsidR="00901F9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711" w:history="1">
              <w:r w:rsidR="00901F96" w:rsidRPr="007D0792">
                <w:rPr>
                  <w:rStyle w:val="Hyperlink"/>
                  <w:rFonts w:ascii="Arial" w:hAnsi="Arial" w:cs="Arial"/>
                  <w:bCs/>
                  <w:color w:val="auto"/>
                  <w:sz w:val="16"/>
                  <w:szCs w:val="16"/>
                  <w:lang w:val="ru-RU"/>
                </w:rPr>
                <w:t>Шейбе Эдуард Фридрихович</w:t>
              </w:r>
            </w:hyperlink>
            <w:r w:rsidR="00901F9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1883 г.р., р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асстрелян 11 апреля 1938 г., ее дочь </w:t>
            </w:r>
            <w:hyperlink r:id="rId712" w:history="1">
              <w:r w:rsidR="00901F96" w:rsidRPr="007D0792">
                <w:rPr>
                  <w:rStyle w:val="Hyperlink"/>
                  <w:rFonts w:ascii="Arial" w:hAnsi="Arial" w:cs="Arial"/>
                  <w:bCs/>
                  <w:color w:val="auto"/>
                  <w:sz w:val="16"/>
                  <w:szCs w:val="16"/>
                  <w:lang w:val="ru-RU"/>
                </w:rPr>
                <w:t>Вайсенберг-Шейбе Рут Эдуардовна</w:t>
              </w:r>
            </w:hyperlink>
            <w:r w:rsidR="00901F9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1917 г.р., о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суждена </w:t>
            </w:r>
            <w:r w:rsidR="00901F9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2 мая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194</w:t>
            </w:r>
            <w:r w:rsidR="00901F9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2 г.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на 5 лет ИТК, ее сын</w:t>
            </w:r>
            <w:r w:rsidR="00901F9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713" w:history="1">
              <w:r w:rsidR="00901F96" w:rsidRPr="007D0792">
                <w:rPr>
                  <w:rStyle w:val="Hyperlink"/>
                  <w:rFonts w:ascii="Arial" w:hAnsi="Arial" w:cs="Arial"/>
                  <w:bCs/>
                  <w:color w:val="auto"/>
                  <w:sz w:val="16"/>
                  <w:szCs w:val="16"/>
                  <w:lang w:val="ru-RU"/>
                </w:rPr>
                <w:t>Шейбе Герберт Эдуардович</w:t>
              </w:r>
            </w:hyperlink>
            <w:r w:rsidR="00901F9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1919 г.р.,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осужден 2 февраля 1938 г. на 10 лет ИТЛ) </w:t>
            </w:r>
          </w:p>
          <w:p w14:paraId="0CDF9D0A" w14:textId="6BD0F94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ГА РФ, архивно-следственное дело.</w:t>
            </w:r>
            <w:r w:rsidR="00901F9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14" w:history="1">
              <w:r w:rsidR="00901F9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A2997" w:rsidRPr="00FB2A31" w14:paraId="2B57551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0F208" w14:textId="2534CEED" w:rsidR="009A2997" w:rsidRPr="009A2997" w:rsidRDefault="009A2997" w:rsidP="009A299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A2997">
              <w:rPr>
                <w:rFonts w:ascii="Arial" w:hAnsi="Arial" w:cs="Arial"/>
                <w:b/>
                <w:sz w:val="16"/>
                <w:szCs w:val="16"/>
                <w:lang w:val="ru-RU"/>
              </w:rPr>
              <w:t>Шеймон Малка Гершевна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80 лет  </w:t>
            </w:r>
            <w:r w:rsidRPr="009A299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0A2B4DB" w14:textId="361F3CE1" w:rsidR="009A2997" w:rsidRPr="009A2997" w:rsidRDefault="009A2997" w:rsidP="009A299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A299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1860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9A2997">
              <w:rPr>
                <w:rFonts w:ascii="Arial" w:hAnsi="Arial" w:cs="Arial"/>
                <w:bCs/>
                <w:sz w:val="16"/>
                <w:szCs w:val="16"/>
                <w:lang w:val="ru-RU"/>
              </w:rPr>
              <w:t>Львовская губ., Тарновский, Развадув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9A2997">
              <w:rPr>
                <w:rFonts w:ascii="Arial" w:hAnsi="Arial" w:cs="Arial"/>
                <w:bCs/>
                <w:sz w:val="16"/>
                <w:szCs w:val="16"/>
                <w:lang w:val="ru-RU"/>
              </w:rPr>
              <w:t>еврейка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A2997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12 декабря 1940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9A2997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</w:p>
          <w:p w14:paraId="4D00FFF6" w14:textId="77777777" w:rsidR="009A2997" w:rsidRPr="009A2997" w:rsidRDefault="009A2997" w:rsidP="009A299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A299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прибыл на спецпоселение в Архангельскую обл. 19.07.40, Сольвычегодский р-н, Федяково. Ум. 12.12.40</w:t>
            </w:r>
          </w:p>
          <w:p w14:paraId="72B881C5" w14:textId="55E21931" w:rsidR="009A2997" w:rsidRPr="007D0792" w:rsidRDefault="009A2997" w:rsidP="009A299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A299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База данных "Польские спецпереселенцы в Архангельской обл."; </w:t>
            </w:r>
            <w:hyperlink r:id="rId715" w:history="1">
              <w:r w:rsidRPr="009A2997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0A8B6D0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DB79B" w14:textId="58155E5A" w:rsidR="00535946" w:rsidRPr="007D0792" w:rsidRDefault="00535946" w:rsidP="007D0792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716" w:history="1">
              <w:r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Шелейкина Екатерина Степановна</w:t>
              </w:r>
            </w:hyperlink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59 лет  </w:t>
            </w:r>
            <w:r w:rsidR="005E3FB9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A6658F4" w14:textId="6B3F7440" w:rsidR="00535946" w:rsidRPr="007D0792" w:rsidRDefault="00535946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1883 г.р., м.р.: Саратовская обл., Петровский р-н, д. Березовка, русская, прож.: Саратовская обл., г. Петровск, арестована 15.12.1937. Обвинение: за АСД. Приговор: тройкой при УНКВД Саратовской обл., 26.12.1937 — 8 лет лишения свободы. Прибыла в Ухтижемлаг _25.05.1938_ из тюрьмы г.Саратова, Умерла _04.01.1942. Реабилитация: Прокуратурой Саратовской области, 30.08.1989</w:t>
            </w:r>
          </w:p>
          <w:p w14:paraId="726E3F9D" w14:textId="3CDEEB18" w:rsidR="00535946" w:rsidRPr="007D0792" w:rsidRDefault="00535946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Коми , т.9, ч.4</w:t>
            </w:r>
            <w:r w:rsidR="005E3FB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717" w:history="1">
              <w:r w:rsidR="005E3FB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486C88B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7DC44" w14:textId="10D58B8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Шеленберг Агата Павловна 40 лет</w:t>
            </w:r>
            <w:r w:rsidR="005E3FB9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6439ECA" w14:textId="7AC42F4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м.р.: [Запорожская обл.?], с. Кронсфельд, немка. Прожив.: Акмолинская обл., Есильский р-н, к-з "Иглик". Место отбывания: Усольлаг, Сосновка Примечание: Прибыла 01.03.1943 г. Дата смерти: 21 сентября 1944 г. Место смерти: Усольлаг, Сосновка </w:t>
            </w:r>
          </w:p>
          <w:p w14:paraId="2B5DCC1F" w14:textId="177A161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718" w:history="1">
              <w:r w:rsidR="00E968A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968A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</w:tc>
      </w:tr>
      <w:tr w:rsidR="00535946" w:rsidRPr="00FB2A31" w14:paraId="129F2F1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699E6" w14:textId="16BD296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Шелковникова Тамара Евгеньевна 40 лет  </w:t>
            </w:r>
          </w:p>
          <w:p w14:paraId="6EB1CAD7" w14:textId="36C0A9C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01.01.1899 г.р., м.р.: г. Томск, подданная СССР, еврейка, образование: малограмотная, б/п, Пассажирское отд. ДВЖД, машинистка, прож.: г. Владивосток, арестована: ОО ГУГБ ТОФ 31.12.1937. Обвин.: шпионаж, измена Родине, организационная деятельность и др., ст. 58-1-6-11 УК РСФСР, ст. 58-10 УК РСФСР. Приговор: Постановлением ВП ТОФ, 25.03.1939 — дело прекращено в связи со смертью. Реабилитация: Определением ВП ТОФ, 12.10.1999. Арх.дело: П-16718</w:t>
            </w:r>
          </w:p>
          <w:p w14:paraId="06C6C5CE" w14:textId="7B48F00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на сайте Музея истории Дальнего Востока имени В.К.Арсеньева (</w:t>
            </w:r>
            <w:hyperlink r:id="rId719" w:history="1">
              <w:r w:rsidR="00E968A2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http</w:t>
              </w:r>
              <w:r w:rsidR="00E968A2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://</w:t>
              </w:r>
              <w:r w:rsidR="00E968A2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arsenievkp</w:t>
              </w:r>
              <w:r w:rsidR="00E968A2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r w:rsidR="00E968A2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r w:rsidR="00E968A2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/</w:t>
              </w:r>
              <w:r w:rsidR="00E968A2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memo</w:t>
              </w:r>
              <w:r w:rsidR="00E968A2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/</w:t>
              </w:r>
            </w:hyperlink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  <w:r w:rsidR="00E968A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20" w:history="1">
              <w:r w:rsidR="00E968A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968A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</w:tc>
      </w:tr>
      <w:tr w:rsidR="00535946" w:rsidRPr="00FB2A31" w14:paraId="66D67A4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D4C45" w14:textId="6183B06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Шелленберг Ядвига Петровна 18 лет </w:t>
            </w:r>
            <w:r w:rsidR="00E968A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6CF4165" w14:textId="77777777" w:rsidR="004F51DA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1925 г.р., м.р.: Днепропетровская [Запорожская] обл., г. Молочанск, немка. Прожив.: Акмолинская обл., Калининский р-н, с. Н.-Колуто [Нов. Колутон]. Место отбывания: Усольлаг, Колвинец Примечание: Прибыла 03.02.1943 г. Дата смерти: 16 октября 1943 г. Место смерти: Усольлаг,</w:t>
            </w:r>
            <w:r w:rsidR="004F51D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Колвине</w:t>
            </w:r>
          </w:p>
          <w:p w14:paraId="5AB18209" w14:textId="0A1DDDB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721" w:history="1">
              <w:r w:rsidR="00E968A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968A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</w:tc>
      </w:tr>
      <w:tr w:rsidR="00535946" w:rsidRPr="00FB2A31" w14:paraId="3B5DB78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E8615" w14:textId="769BF64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Шеломович Елена Демидовна 33 года  </w:t>
            </w:r>
          </w:p>
          <w:p w14:paraId="270AB09E" w14:textId="1306FC9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г. Новороссийск, </w:t>
            </w:r>
            <w:r w:rsidR="004468A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русская, медсестра Новороссийской водолечебницы. Арестована 23.02.1938 г. Обвин.: "агент итальянской разведки". Новороссийский гор</w:t>
            </w:r>
            <w:r w:rsidR="004468A2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отдел НКВД 15.05.1938 г. дело прекратил в связи со смертью обвиняемой. Нет данных по реабилитации. На Шеломович Е.Д. две идентичных анкеты. В одной она - Шеломович. В другой - Шоломович.</w:t>
            </w:r>
          </w:p>
          <w:p w14:paraId="602660D5" w14:textId="11AFB50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Краснодарского края (подготовительные материалы 2-го тома)</w:t>
            </w:r>
            <w:r w:rsidR="00E968A2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22" w:history="1">
              <w:r w:rsidR="00E968A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968A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</w:tc>
      </w:tr>
      <w:tr w:rsidR="00535946" w:rsidRPr="00FB2A31" w14:paraId="7116E03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EB86C" w14:textId="784EB0AF" w:rsidR="00535946" w:rsidRPr="007D0792" w:rsidRDefault="0053594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Шенфельд А</w:t>
            </w:r>
            <w:r w:rsidR="004468A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нна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-М</w:t>
            </w:r>
            <w:r w:rsidR="004468A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ария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Генриховна 63 года   </w:t>
            </w:r>
          </w:p>
          <w:p w14:paraId="5C25C99F" w14:textId="08D8BAB7" w:rsidR="00535946" w:rsidRPr="007D0792" w:rsidRDefault="00535946" w:rsidP="007D0792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1880 г., н.п.Маркенфельд Эрмонахского р-на; немка;</w:t>
            </w:r>
            <w:r w:rsidR="004468A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нарсудом г.Энгельса 3 февраля 1941 г., обв.:  в а/с агитации.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10 годам ИТЛ с поражением в правах на 5 лет. Прибыла в Карлаг 29.04.1941 из тюрьмы-1 г.Саратова. Умерла в Акмолинском отделении 31.08.1943.</w:t>
            </w:r>
          </w:p>
          <w:p w14:paraId="28EEED6B" w14:textId="4B45910D" w:rsidR="00535946" w:rsidRPr="007D0792" w:rsidRDefault="00535946" w:rsidP="007D0792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E968A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23" w:history="1">
              <w:r w:rsidR="00E968A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968A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</w:tc>
      </w:tr>
      <w:tr w:rsidR="006F291C" w:rsidRPr="00FB2A31" w14:paraId="388F611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C79E" w14:textId="7A49ACBA" w:rsidR="006F291C" w:rsidRPr="007D0792" w:rsidRDefault="006F291C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Шерченкова Клавдия Андреевна</w:t>
            </w:r>
            <w:r w:rsidR="009A63B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31 год</w:t>
            </w:r>
            <w:r w:rsidR="009A63B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5572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DC31400" w14:textId="43C408EA" w:rsidR="006F291C" w:rsidRPr="007D0792" w:rsidRDefault="006F291C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1911 г.</w:t>
            </w:r>
            <w:r w:rsidR="009A63B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Верхне-Услонский р-н, дер. Студенец</w:t>
            </w:r>
            <w:r w:rsidR="009A63B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9A63B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колхозница</w:t>
            </w:r>
            <w:r w:rsidR="009A63B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9A63BA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: с. Нижний Услон.</w:t>
            </w:r>
            <w:r w:rsidR="009A63B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3 июня 1942 г.</w:t>
            </w:r>
            <w:r w:rsidR="009A63B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г.Казань, в спец. псих. больнице</w:t>
            </w:r>
            <w:r w:rsidR="009A63B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ареста: 23 февраля 1942 г.</w:t>
            </w:r>
            <w:r w:rsidR="009A63B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54-10 УК УССР.</w:t>
            </w:r>
          </w:p>
          <w:p w14:paraId="11AD1871" w14:textId="08865B64" w:rsidR="006F291C" w:rsidRPr="007D0792" w:rsidRDefault="006F291C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16E8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Республики Татарстан</w:t>
            </w:r>
            <w:r w:rsidR="009A63BA" w:rsidRPr="00216E8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A63B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24" w:history="1">
              <w:r w:rsidR="009A63B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A63B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</w:tc>
      </w:tr>
      <w:tr w:rsidR="00083D93" w:rsidRPr="00FB2A31" w14:paraId="301AA16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A91E9" w14:textId="3396CD3C" w:rsidR="00083D93" w:rsidRPr="007D0792" w:rsidRDefault="00083D9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Шершень </w:t>
            </w:r>
            <w:r w:rsidR="0069679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(Шерман)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Евгения Ивановна </w:t>
            </w:r>
            <w:r w:rsidR="0069679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(Никифоровна)</w:t>
            </w:r>
            <w:r w:rsidR="001B6D7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0176D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67 лет</w:t>
            </w:r>
            <w:r w:rsidR="000176D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26016B6E" w14:textId="290BC107" w:rsidR="00083D93" w:rsidRPr="007D0792" w:rsidRDefault="00083D9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1874 г.</w:t>
            </w:r>
            <w:r w:rsidR="0069679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Пинская обл., Лунинецкий р-н</w:t>
            </w:r>
            <w:r w:rsidR="0069679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белоруска</w:t>
            </w:r>
            <w:r w:rsidR="0069679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мать лесника</w:t>
            </w:r>
            <w:r w:rsidR="0069679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33704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B0025E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БССР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Пинская обл., Лунинецкий [Ленинский] р-н, Микашевичи</w:t>
            </w:r>
            <w:r w:rsidR="0069679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14 июня 1941 г.</w:t>
            </w:r>
            <w:r w:rsidR="0069679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1B6D7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ОСАДНИК</w:t>
            </w:r>
            <w:r w:rsidR="001B6D7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10 февраля 1940 г.</w:t>
            </w:r>
          </w:p>
          <w:p w14:paraId="0787AE68" w14:textId="44C5A454" w:rsidR="00083D93" w:rsidRPr="007D0792" w:rsidRDefault="00083D9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Выселена. прибыла на спец</w:t>
            </w:r>
            <w:r w:rsidR="001B6D7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.посел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="0069679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69679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Вологодская обл., Тотемский р-н, Верхняя Толшма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(С</w:t>
            </w:r>
            <w:r w:rsidR="0069679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основая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). 14.06.41 умерла на с</w:t>
            </w:r>
            <w:r w:rsidR="001B6D7C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/п,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</w:t>
            </w:r>
            <w:r w:rsidR="0069679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пос. Коротоковский,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</w:t>
            </w:r>
            <w:r w:rsidR="0069679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ятовский с/с, </w:t>
            </w:r>
            <w:r w:rsidR="0069679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Тотемский р-н.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20-17-3260</w:t>
            </w:r>
          </w:p>
          <w:p w14:paraId="64190D28" w14:textId="45D480E3" w:rsidR="00083D93" w:rsidRPr="007D0792" w:rsidRDefault="00083D93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База данных "Польские спецпереселенцы в Вологодской обл."</w:t>
            </w:r>
            <w:r w:rsidR="00696796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696796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725" w:history="1">
              <w:r w:rsidR="0069679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696796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</w:tc>
      </w:tr>
      <w:tr w:rsidR="00535946" w:rsidRPr="00FB2A31" w14:paraId="2BFB621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423B4" w14:textId="141412E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Шефер Дарья Федоровна 43 года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0176D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31B1C383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1900 г.р., м.р.: Ленинградская обл., Чутовский [Чудовский] р-н, Александровский с/с, немка. Прожив.: Ленинградская обл., г. Маловишера [Малая Вишера]. Место отбывания: Усольлаг, Колп Примечание: Прибыла 12.02.1943 г. из Каз. ССР?. Дата смерти: 6 мая 1943 г. Место смерти: Усольлаг, Колп </w:t>
            </w:r>
          </w:p>
          <w:p w14:paraId="710A1CAF" w14:textId="4FBC10F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Немцы-трудармейцы, погибшие в Усольлаге НКВД/МВД СССР (1942-1947 гг.);</w:t>
            </w:r>
            <w:r w:rsidR="000176D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726" w:history="1">
              <w:r w:rsidR="000176D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176D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</w:tc>
      </w:tr>
      <w:tr w:rsidR="00535946" w:rsidRPr="00FB2A31" w14:paraId="396E568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18D43" w14:textId="2C6A56C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Шибаева Евдокия Андреевна</w:t>
            </w:r>
            <w:r w:rsidR="000176D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B9210B0" w14:textId="5C76DB1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1919 г.</w:t>
            </w:r>
            <w:r w:rsidR="000176D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 Калининская обл.</w:t>
            </w:r>
            <w:r w:rsidR="000176D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Обский ИТЛ</w:t>
            </w:r>
            <w:r w:rsidR="000176D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4D96EF54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11A31BCE" w14:textId="13DBF1C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0176D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27" w:history="1">
              <w:r w:rsidR="000176D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176D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</w:tc>
      </w:tr>
      <w:tr w:rsidR="00535946" w:rsidRPr="00FB2A31" w14:paraId="057BEC4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58777" w14:textId="46D199C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Шибченко Дарья Лукинична 53 года  </w:t>
            </w:r>
            <w:r w:rsidR="006F291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8110C4E" w14:textId="7E321BE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1889 г.р., м.р.: Полтавская обл., Лохвицкий р-н, с. Бербиница. Статья: 54-10 УК УССР. Приговор: Умерла 26.7.42 на острове Свияжск, в ИТК-5.</w:t>
            </w:r>
          </w:p>
          <w:p w14:paraId="6111DDEE" w14:textId="1228E5D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Республики Татарстан</w:t>
            </w:r>
            <w:r w:rsidR="000176D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28" w:history="1">
              <w:r w:rsidR="000176D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176D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</w:tc>
      </w:tr>
      <w:tr w:rsidR="00535946" w:rsidRPr="00FB2A31" w14:paraId="227E6FB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2FF3B" w14:textId="23DB67D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Шидловская Акулина Иосифовна 58 лет  </w:t>
            </w:r>
            <w:r w:rsidR="006F291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C9A556F" w14:textId="1E4E988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1883 г., д. Слобода Лепельского р-на Витебской обл.; белоруска; неграмотная; портниха, Надомн</w:t>
            </w:r>
            <w:r w:rsidR="000176D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ица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Прож.: Витебская обл., Лепельский р-н, Лепель. Арестована 27 февраля 1937 г. Приговорена: "тройка" 25 октября 1937 г., обв.: 72, 76 УК БССР - А/с агитация, деят</w:t>
            </w:r>
            <w:r w:rsidR="000176D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составе к/р группы. Приговор: 10 лет ИТЛ, отбыв.: Карагандинская обл., умерла 21.04.1941, в ИТЛ</w:t>
            </w:r>
            <w:r w:rsidR="000176D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Реабилит</w:t>
            </w:r>
            <w:r w:rsidR="000176D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ация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31 августа 1989 г. Прокуратура Витебской обл.</w:t>
            </w:r>
          </w:p>
          <w:p w14:paraId="67CC44F6" w14:textId="352A02A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Белорусский "Мемориал"</w:t>
            </w:r>
            <w:r w:rsidR="000176D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29" w:history="1">
              <w:r w:rsidR="000176D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176D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</w:tc>
      </w:tr>
      <w:tr w:rsidR="00535946" w:rsidRPr="00FB2A31" w14:paraId="08AC99B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01A2A" w14:textId="7DDD171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Шидловская Ольга Петровна 56 лет  </w:t>
            </w:r>
          </w:p>
          <w:p w14:paraId="2D7EA21C" w14:textId="24AABC4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1887 г., г.Ленинград; русская; Приговорена: ВТ пограничных и внутренних войск Казахской ССР 25 октября 1938 г., обв.: в к/р организационной деятельности и измене Родине. Приговор: к 10 годам ИТЛ с поражением в правах на 5 лет. Прибыла в Карлаг 26.06.1940 из пересыльного пункта г.Чимкента. Умерла в Акмолинском отделении 19.08.1943.</w:t>
            </w:r>
          </w:p>
          <w:p w14:paraId="6E1DCF74" w14:textId="5E880EC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0176D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30" w:history="1">
              <w:r w:rsidR="000176D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176D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</w:tc>
      </w:tr>
      <w:tr w:rsidR="00535946" w:rsidRPr="00FB2A31" w14:paraId="6C8CE0C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7AE8E" w14:textId="22803C78" w:rsidR="000176DA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Шидловская Маргарита Леонардовна</w:t>
            </w:r>
            <w:r w:rsidR="000176D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</w:t>
            </w:r>
            <w:r w:rsidR="0042337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смерти</w:t>
            </w:r>
          </w:p>
          <w:p w14:paraId="127555AC" w14:textId="73F774EB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1901</w:t>
            </w:r>
            <w:r w:rsidR="000176D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г.р., м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.р.: </w:t>
            </w:r>
            <w:r w:rsidR="000176D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Москва</w:t>
            </w:r>
            <w:r w:rsidR="000176D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Обский ИТЛ</w:t>
            </w:r>
            <w:r w:rsidR="000176DA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3A646573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28A211AD" w14:textId="195069E2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0176D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31" w:history="1">
              <w:r w:rsidR="000176D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176DA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</w:tc>
      </w:tr>
      <w:tr w:rsidR="00535946" w:rsidRPr="00FB2A31" w14:paraId="486DB1B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0DB37" w14:textId="71EA8B2A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Шилина Александра Герасимовна 70 лет  </w:t>
            </w:r>
          </w:p>
          <w:p w14:paraId="0684CCDF" w14:textId="1952543F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1869 г.р., м.р.: Воронежская обл., Давыдовский р-н, с. Бодеево, русская, из крестьян, образование: неграмотная, б/п, БОЗ</w:t>
            </w:r>
            <w:r w:rsidR="00DA73D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 23.12.1937. Обвин.: ст. 58-10. Приговор: тройка при УНКВД по Воронежской области, 25.12.1937 — 10 лет ИТЛ, Скончалась _16.10.1939_ г. в больнице им. доктора Гааза. Реабилитация: прокуратурой Воронежской области, 27.06.1989</w:t>
            </w:r>
          </w:p>
          <w:p w14:paraId="2FD2E37B" w14:textId="286AE57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Воронежской обл. , т.3</w:t>
            </w:r>
            <w:r w:rsidR="000176D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32" w:history="1">
              <w:r w:rsidR="000176D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0DF65B7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86126" w14:textId="5844F5E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Шилова-Ходырева Антонина Васильев</w:t>
            </w:r>
            <w:r w:rsidR="00DA73D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на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52 года  </w:t>
            </w:r>
          </w:p>
          <w:p w14:paraId="5070C6FA" w14:textId="71105C6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1886 г.р., м.р.: завод Бым, Кунгурский р-н, Свердловская обл., прож.: там же, русская, арестована 13 октября 1935 г. Осужд.: 21 января 1937 г. Осудивший орган: ОСО при НКВД СССР. Статья: ст.58-10 УК РСФСР. Приговор: 5 лет лишения свободы. Прибыла в Ухтпечлаг _17.02.1937_ из тюрьмы г. Свердловска.</w:t>
            </w:r>
            <w:r w:rsidRPr="007D0792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Дата смерти: 15 апреля 1938 г.  в заключении. </w:t>
            </w:r>
          </w:p>
          <w:p w14:paraId="3E5CECD4" w14:textId="6A374A5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Республики Коми - т.8, ч.3</w:t>
            </w:r>
            <w:r w:rsidR="000176DA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33" w:history="1">
              <w:r w:rsidR="000176D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B451B9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FE8D0" w14:textId="6B561B2C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Шильберг Мина Николаевна 40 лет</w:t>
            </w:r>
            <w:r w:rsidR="00DA73D9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  </w:t>
            </w:r>
          </w:p>
          <w:p w14:paraId="1FD34AB5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1904 г.р., м.р.: Орджоникидзевский край, Степановский [Степновский] р-н, с. Ольгино [Темпельгоф], немка. Прожив.: Актюбинская обл., Хабтинский [Хобдинский] р-н, с. Н. Москва. Место отбывания: Усольлаг, Бондюг Примечание: Прибыла 14.02.1943 г. Дата смерти: 29 июля 1944 г. Место смерти: Усольлаг, Бондюг</w:t>
            </w:r>
          </w:p>
          <w:p w14:paraId="0E5F5B7A" w14:textId="77A0F28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734" w:history="1">
              <w:r w:rsidR="002349A0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C1FBD4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E6BF8" w14:textId="615D471E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Шлегель Берта Петровна 41 год </w:t>
            </w:r>
            <w:r w:rsidR="00DA73D9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 </w:t>
            </w:r>
          </w:p>
          <w:p w14:paraId="6670F4FD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1903 г.р., м.р.: АССР НП, Краснокутский к-н, с. Шендорф, немка. Прожив.: Акмолинская обл., Акмолинский р-н, с. Красноярское</w:t>
            </w:r>
          </w:p>
          <w:p w14:paraId="16737D55" w14:textId="7777777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Усольлаг, Бондюг. Примечание: Прибыла 01.03.1943 г. Дата смерти: 20 мая 1944 г. Место смерти: Усольлаг, Бондюг</w:t>
            </w:r>
          </w:p>
          <w:p w14:paraId="2D13653E" w14:textId="2057AA01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735" w:history="1">
              <w:r w:rsidR="002349A0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2AE9537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F5432" w14:textId="0C10F154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Шимановская Антонина Станиславовна 54 года  </w:t>
            </w:r>
          </w:p>
          <w:p w14:paraId="2FEDE0F3" w14:textId="2534CF88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г. Могилев; </w:t>
            </w:r>
            <w:r w:rsidR="00DA73D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белоруска; образование начальное; Домохозяйка. Арестована 23 декабря 1944 г.  Приговорена: 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63-1 - Измена Родине. Приговор: умерла 26.12.1945 тюрьма г.Могилева Реабилитирована 27 июля 1990 г. Прокуратурой Могилевской обл.</w:t>
            </w:r>
          </w:p>
          <w:p w14:paraId="53DB9B80" w14:textId="171E1C56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Белорусский "Мемориал"</w:t>
            </w:r>
            <w:r w:rsidR="00DA73D9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36" w:history="1">
              <w:r w:rsidR="00DA73D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70ACDE8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2FD00" w14:textId="6899E08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Шиманская Ольга Николаевна 42 года    </w:t>
            </w:r>
          </w:p>
          <w:p w14:paraId="4320D8DE" w14:textId="198FAFC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1896 г., Томская губ.; русская; Домохозяйка.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Барнаул..  Арестована 23 октября 1937 г.</w:t>
            </w:r>
            <w:r w:rsidR="00DA73D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УНКВД по АК 14 декабря 1938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по ст. 58-10 УК.  Приговор: дело прекращено за смертью обвиняемой (умерла 28.08.1938 в больнице тюрьмы г. Барнаула.). Дело прекращено прокуратурой АК 3.10.1990 за отсутствием состава преступления.</w:t>
            </w:r>
          </w:p>
          <w:p w14:paraId="5E2C9DC1" w14:textId="7701FC25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DA73D9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37" w:history="1">
              <w:r w:rsidR="00DA73D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1C69407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21D6A" w14:textId="6DA79EC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Шипилова Анастасия Прохоровна 39 лет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6F291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78F37DD" w14:textId="7B3BE93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1905 г., Бугульминский р-н, с.Забугоровка;</w:t>
            </w:r>
            <w:r w:rsidR="00DA73D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там же,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русская; кочегар, водокачка.</w:t>
            </w:r>
            <w:r w:rsidR="00DA73D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27 апреля 1944 г. Приговорена: ВТ Куйбышевской ж.д. 14 июля 1944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 ч.2, 58-14. ("пораженческая агитация - восхваление военной мощи Германии, саботаж"). Приговор: 6 лет ИТЛ, конфискация имущества, поражен. прав на 3 года. Умерла 1.10.44 на острове Свияжск, в ИТК-5. Реабилитирована 4 августа 1992 г.</w:t>
            </w:r>
          </w:p>
          <w:p w14:paraId="3C5ED048" w14:textId="717D5B8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DA73D9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38" w:history="1">
              <w:r w:rsidR="00DA73D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F291C" w:rsidRPr="00FB2A31" w14:paraId="3F16CE1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9EA3C" w14:textId="25CCC952" w:rsidR="00A00A90" w:rsidRPr="007D0792" w:rsidRDefault="00A00A9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Шипулина Александра Ильинична 76 лет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170A3333" w14:textId="02410062" w:rsidR="00A00A90" w:rsidRPr="007D0792" w:rsidRDefault="00A00A9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(Серафима) 1867 г.р., м.р.: Владимирская губ., Шуйский у., с. Васильевское, игумения, прож.: Владимирская о., г. Вязники, ул. Троицкая (Коммунальная), 3. Место смерти: Горьковская о., ст. Сухобезводная, Сухобезводненский ИТЛ (?) год смерти 1943. Дата ареста: 27 апреля 1938 г.. Обвинение: "активная участница к/р группы монашества и церковников, созданной при нелегальном монастыре в г. Владимире". Осуждение: 20 июля 1940 г. Осудивший орган: Ивановский облсуд. Статья: 58-10,58-11 УК РСФСР. Приговор: 3 года лишения свободы и </w:t>
            </w:r>
            <w:r w:rsidR="00DA73D9" w:rsidRPr="007D0792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года поражения в правах</w:t>
            </w:r>
          </w:p>
          <w:p w14:paraId="4C06E1F2" w14:textId="2CA85435" w:rsidR="006F291C" w:rsidRPr="007D0792" w:rsidRDefault="00A00A9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«Новомученики и исповедники Русской Православной Церкви XX века»</w:t>
            </w:r>
            <w:r w:rsidR="00DA73D9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A73D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39" w:history="1">
              <w:r w:rsidR="00DA73D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ссылка-1</w:t>
              </w:r>
            </w:hyperlink>
            <w:r w:rsidR="00DA73D9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  </w:t>
            </w:r>
            <w:hyperlink r:id="rId740" w:history="1">
              <w:r w:rsidR="00DA73D9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535946" w:rsidRPr="00FB2A31" w14:paraId="59CF022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9B9D8" w14:textId="7204730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Широкова Варвара Егоровна 56 лет    </w:t>
            </w:r>
          </w:p>
          <w:p w14:paraId="17BB4CF1" w14:textId="7AA70D57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1886 г., Алькеевский р-н, с.Студенец; русский; крестьянка..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Алексеевский р-н, с.Русская Мараса.</w:t>
            </w:r>
            <w:r w:rsidR="00341387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3 июля 1941 г. Приговорена: Судебной коллегией Верховного суда ТАССР 19 сентября 1941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 ч.2. ("религиозная агитация, провокационные слухи"). Приговор: 10 лет лишения свободы. Умерла 10.3.42 в г.Чистополь, в тюрьме № 4. Реабилитирована 4 августа 1992 г.</w:t>
            </w:r>
          </w:p>
          <w:p w14:paraId="0783793E" w14:textId="7CDCA6A9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341387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41" w:history="1">
              <w:r w:rsidR="00341387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6EE0099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E2C51" w14:textId="65AE0501" w:rsidR="0043200C" w:rsidRPr="007D0792" w:rsidRDefault="0043200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Ширяева Маланья Филипповна 55 лет  </w:t>
            </w:r>
          </w:p>
          <w:p w14:paraId="7FB6F4B1" w14:textId="77777777" w:rsidR="0043200C" w:rsidRPr="007D0792" w:rsidRDefault="0043200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1876 г.р., прож.: Омская обл. Дата смерти: 1931 г. Место смерти: в заключении. Осуждение: 1931 г. Приговор: спецпоселение</w:t>
            </w:r>
          </w:p>
          <w:p w14:paraId="28D61F44" w14:textId="77777777" w:rsidR="0043200C" w:rsidRPr="007D0792" w:rsidRDefault="0043200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47D26E58" w14:textId="5126C181" w:rsidR="00535946" w:rsidRPr="007D0792" w:rsidRDefault="0043200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742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3200C" w:rsidRPr="00FB2A31" w14:paraId="775FB50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561FD" w14:textId="42C4C3BE" w:rsidR="0043200C" w:rsidRPr="007D0792" w:rsidRDefault="0043200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Ширяева Наталья Федоровна 53 года   </w:t>
            </w:r>
          </w:p>
          <w:p w14:paraId="1CCD0147" w14:textId="77777777" w:rsidR="0043200C" w:rsidRPr="007D0792" w:rsidRDefault="0043200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1884 г.р., прож.: Новосибирская обл. Дата смерти: 1937 г. Место смерти: в заключении. Осуждение: 1931 г. Статья: кулаки (Постановление СНК и ЦИК СССР от 1.02.1930). Приговор: спецпоселение. Место отбывания: Томской обл.</w:t>
            </w:r>
          </w:p>
          <w:p w14:paraId="3C6B31BB" w14:textId="382E8EB8" w:rsidR="0043200C" w:rsidRPr="007D0792" w:rsidRDefault="0043200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743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3200C" w:rsidRPr="00FB2A31" w14:paraId="5A7CE24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91751" w14:textId="4C615BB5" w:rsidR="0043200C" w:rsidRPr="007D0792" w:rsidRDefault="0043200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Ширяева Нина Васильевна нет даты смерти  </w:t>
            </w:r>
          </w:p>
          <w:p w14:paraId="29402038" w14:textId="77777777" w:rsidR="0043200C" w:rsidRPr="007D0792" w:rsidRDefault="0043200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1924 г.р., м.р.: Горьковская обл. Место смерти: Обский ИТЛ. Место захоронения: Коми АССР, Интинский р-н, пос. Абезь</w:t>
            </w:r>
          </w:p>
          <w:p w14:paraId="1C20DB1D" w14:textId="77777777" w:rsidR="0043200C" w:rsidRPr="007D0792" w:rsidRDefault="0043200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2DB02B61" w14:textId="3382B670" w:rsidR="0043200C" w:rsidRPr="007D0792" w:rsidRDefault="0043200C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744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5946" w:rsidRPr="00FB2A31" w14:paraId="50FA822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1BE8C" w14:textId="2FBCCACD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Ширяева Ольга Ивановна 68 лет  </w:t>
            </w:r>
            <w:r w:rsidR="0043200C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7347E5C9" w14:textId="64370373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1874 г., с.Устье Каднековского уезда Вологодской губ.; русская;Приговорена: ОСО при НКВД СССР 23 августа 1938 г., обв.: в к/р бандитской деят</w:t>
            </w:r>
            <w:r w:rsidR="0043200C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к 5 годам ИТЛ. Прибыла в Карлаг 19.10.1938 Московским этапом. Умерла в Акмолинском отделении 15.09.1942.</w:t>
            </w:r>
          </w:p>
          <w:p w14:paraId="284743A3" w14:textId="106526A0" w:rsidR="00535946" w:rsidRPr="007D0792" w:rsidRDefault="0053594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43200C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45" w:history="1">
              <w:r w:rsidR="0043200C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3200C" w:rsidRPr="00FB2A31" w14:paraId="4B579CC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BE6BD" w14:textId="0A5129B3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Шитикова Анна Степановна нет даты смерти </w:t>
            </w:r>
          </w:p>
          <w:p w14:paraId="01C5F441" w14:textId="219FAD69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1877 г.р., м.р.: д. Федяево Александровского района Владимирской обл., русская, образование: начальное, домохозяйка. Место смерти: в заключении. Мера пресечения: арестована. Дата ареста: 1931 г. Дата реабилитации: 31 марта 1992 г.</w:t>
            </w:r>
          </w:p>
          <w:p w14:paraId="53750542" w14:textId="296E3FA9" w:rsidR="0043200C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Книга памяти Курской обл. - т.1; </w:t>
            </w:r>
            <w:hyperlink r:id="rId746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641BEBA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4A422" w14:textId="78BCE16D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Шитова Серафима Гавриловна 46 лет  </w:t>
            </w:r>
          </w:p>
          <w:p w14:paraId="54C98AAF" w14:textId="77777777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1896 г., Саратовская обл., Хвалынский р-н, с.Ельшанка; русская; Прож.: г.Волгоград..Арестована 1 июня 1942 г.</w:t>
            </w:r>
          </w:p>
          <w:p w14:paraId="52DA4FB6" w14:textId="77777777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Умерла 9.8.42 в ТАССР, в пути следования.</w:t>
            </w:r>
          </w:p>
          <w:p w14:paraId="7B25618A" w14:textId="1C30E7CA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747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1FD69E2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4BAC2" w14:textId="5B723986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Шитц Анна Карловна 17 лет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AE05D9B" w14:textId="6994CBE5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1916 г.р., м.р., Омская обл., с. Кошкарево (хутор Шитц), прож.: там же, немка. Дата смерти: 9 марта 1933 г. Место смерти: в заключении. Обвинение: Немцы. Осуждение: 5 мая 1931 г. Распоряжение МВД СССР #1/10169. Приговор: спецпоселение. Место отбывания: Томской обл.</w:t>
            </w:r>
          </w:p>
          <w:p w14:paraId="285D56C5" w14:textId="2E70D7B4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обл.;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48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2B52AB5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E2F2A" w14:textId="3C540629" w:rsidR="00E33C66" w:rsidRPr="007D0792" w:rsidRDefault="00E33C66" w:rsidP="007D0792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Шиханина Агафья Яковлевна 36 лет  </w:t>
            </w:r>
          </w:p>
          <w:p w14:paraId="5E0AB0A8" w14:textId="55DDBF11" w:rsidR="00E33C66" w:rsidRPr="007D0792" w:rsidRDefault="00E33C66" w:rsidP="007D0792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м.р.: Харьковская обл., Волчанский р-н, с. Старица, прож.: там же, украинка. Обвин.: 54-10 УК УССР. Приговор: Особым совещанием НКВД СССР, 13.01.1943 — 5 лет ссылки в Коми АССР., Умерла _11.05.1943_ в г.Казань, в ОЛП-1. </w:t>
            </w:r>
          </w:p>
          <w:p w14:paraId="5B28124B" w14:textId="60F05E55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749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A117D" w:rsidRPr="00FB2A31" w14:paraId="5034F31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AFB59" w14:textId="5C7C1B45" w:rsidR="006A117D" w:rsidRPr="007D0792" w:rsidRDefault="006A117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Шишилова Прасковья (Параскева) Васильевна</w:t>
            </w:r>
            <w:r w:rsidR="00633A39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52 года    </w:t>
            </w:r>
          </w:p>
          <w:p w14:paraId="0822A036" w14:textId="127B2DE1" w:rsidR="006A117D" w:rsidRPr="007D0792" w:rsidRDefault="006A117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1885 г.р., м.р.: Владимирская обл., Ковровский р-н, дер. Плясицыно, священник, монахиня, прож.: Владимирская о., г. Суздаль, Покровская ул.</w:t>
            </w:r>
          </w:p>
          <w:p w14:paraId="78D3A4B9" w14:textId="4D93458B" w:rsidR="006A117D" w:rsidRPr="007D0792" w:rsidRDefault="006A117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Место смерти: Казахстан, Алма-Атинская о., ИТЛ для политзаключенных. </w:t>
            </w:r>
            <w:r w:rsidR="00C3656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рестован: Владимирская о., г. Суздаль. Арестована 25 ноября 1937 г. Приговор: 5 лет ссылки</w:t>
            </w:r>
          </w:p>
          <w:p w14:paraId="73A9B295" w14:textId="3789BFC1" w:rsidR="006A117D" w:rsidRPr="007D0792" w:rsidRDefault="006A117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Книга памяти Владимирской обл.; БД «Новомученики и исповедники Русской Православной Церкви XX века»; </w:t>
            </w:r>
            <w:hyperlink r:id="rId750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AE4EA0" w14:paraId="0E95E27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C7CCF" w14:textId="7E7D35A6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Шишкина Евдокия Петровна 60 лет  </w:t>
            </w:r>
          </w:p>
          <w:p w14:paraId="076CED4A" w14:textId="38992FA1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г.Керчь; русская; Приговорена: выездной сессией спецколлегии Красноярского крайсуда 28 января 1938 г., обв.:  в а/с агитации. Приговор: к 10 годам ИТЛ с поражением в правах на 5 лет. Прибыла в Карлаг 27.05.1942 из ОИТК Красноярского края. В АЛЖИРе находилась с 15.06.1942 до 16.03.1943. </w:t>
            </w:r>
            <w:r w:rsidRPr="007D0792">
              <w:rPr>
                <w:rFonts w:ascii="Arial" w:hAnsi="Arial" w:cs="Arial"/>
                <w:sz w:val="16"/>
                <w:szCs w:val="16"/>
              </w:rPr>
              <w:t>Умерла 16.03.1943.</w:t>
            </w:r>
          </w:p>
          <w:p w14:paraId="78D7EC6C" w14:textId="2906E6C9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AE4EA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51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33A39" w:rsidRPr="00FB2A31" w14:paraId="301774C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8BCF6" w14:textId="22D76B9B" w:rsidR="00633A39" w:rsidRPr="007D0792" w:rsidRDefault="00633A3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Шишкина Мария Ивановна</w:t>
            </w:r>
            <w:r w:rsidR="00031BA0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24 года 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E412E19" w14:textId="205FAB21" w:rsidR="00633A39" w:rsidRPr="007D0792" w:rsidRDefault="00633A3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1912 г.р., прож.: Новосибирская обл. Дата смерти: 1936 г. Место смерти: в заключении. Осуждение: 1931 г. Статья: кулаки (Постановление СНК и ЦИК СССР от 1.02.1930). Приговор: спецпоселение. Место отбывания: Томской обл.</w:t>
            </w:r>
          </w:p>
          <w:p w14:paraId="7B601520" w14:textId="22646BE1" w:rsidR="00633A39" w:rsidRPr="007D0792" w:rsidRDefault="00633A3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752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33A39" w:rsidRPr="00FB2A31" w14:paraId="62E83B9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E8EC7" w14:textId="75F318BC" w:rsidR="00633A39" w:rsidRPr="007D0792" w:rsidRDefault="00633A3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Шишкина Наталья Ивановна</w:t>
            </w:r>
            <w:r w:rsidR="00031BA0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70 лет 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335C2F7" w14:textId="680442DD" w:rsidR="00633A39" w:rsidRPr="007D0792" w:rsidRDefault="00633A3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1870 г.</w:t>
            </w:r>
            <w:r w:rsidR="00031BA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031BA0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: Новосибирская обл.</w:t>
            </w:r>
            <w:r w:rsidR="00031BA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1940 г.</w:t>
            </w:r>
            <w:r w:rsidR="00031BA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031BA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1931 г.</w:t>
            </w:r>
            <w:r w:rsidR="00031BA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031BA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 w:rsidR="00031BA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0EE7850F" w14:textId="72505792" w:rsidR="00633A39" w:rsidRPr="007D0792" w:rsidRDefault="00633A39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753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685AF10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D08F5" w14:textId="4DE9CB49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Шишова Мария Васильевна 29 лет  </w:t>
            </w:r>
          </w:p>
          <w:p w14:paraId="1FED54CE" w14:textId="350E1AB4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1910 г. р., уроженка д. Сорокино Рамешковского р</w:t>
            </w:r>
            <w:r w:rsidR="00633A39" w:rsidRPr="007D0792">
              <w:rPr>
                <w:rFonts w:ascii="Arial" w:hAnsi="Arial" w:cs="Arial"/>
                <w:sz w:val="16"/>
                <w:szCs w:val="16"/>
                <w:lang w:val="ru-RU"/>
              </w:rPr>
              <w:t>-н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 Калининской обл</w:t>
            </w:r>
            <w:r w:rsidR="00633A39"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 карелка, б/п, из крестьян, полировщица в артели «Красный спортсмен». На момент ареста Прож.: на ст. Редкино Завидовского р</w:t>
            </w:r>
            <w:r w:rsidR="00633A39" w:rsidRPr="007D0792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на Калининской обл. Арестована 27.01.1938 г. Обвинялась по ст. 58-6 УК РСФСР. Дело прекращено за смертью обвиняемой (умерла в тюремной больнице 02.03.1939 г.). Реабилитирована </w:t>
            </w:r>
            <w:r w:rsidR="00633A3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ГВП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22.04.1955 г. </w:t>
            </w:r>
          </w:p>
          <w:p w14:paraId="6EDB2658" w14:textId="183D367A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Книга памяти Калининской обл.; Книга памяти Республики Карелия; Тверская книга памяти.; </w:t>
            </w:r>
            <w:hyperlink r:id="rId754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31BA0" w:rsidRPr="00FB2A31" w14:paraId="595DFD5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B36A3" w14:textId="676215A2" w:rsidR="00031BA0" w:rsidRPr="007D0792" w:rsidRDefault="00031BA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Шкардун Александра Андреевна</w:t>
            </w:r>
            <w:r w:rsidR="000C46CF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43 года 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CFC7113" w14:textId="4EDBC38A" w:rsidR="00031BA0" w:rsidRPr="007D0792" w:rsidRDefault="00031BA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1901 г.</w:t>
            </w:r>
            <w:r w:rsidR="000C46CF" w:rsidRPr="007D0792">
              <w:rPr>
                <w:rFonts w:ascii="Arial" w:hAnsi="Arial" w:cs="Arial"/>
                <w:sz w:val="16"/>
                <w:szCs w:val="16"/>
                <w:lang w:val="ru-RU"/>
              </w:rPr>
              <w:t>р., прож.: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Новосибирская обл., Черепановский р-н, с. Медведское</w:t>
            </w:r>
            <w:r w:rsidR="000C46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3 мая 1944 г.</w:t>
            </w:r>
            <w:r w:rsidR="000C46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0C46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5 мая 1931 г.</w:t>
            </w:r>
            <w:r w:rsidR="000C46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 w:rsidR="000C46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63EEC08E" w14:textId="3317EB82" w:rsidR="00031BA0" w:rsidRPr="007D0792" w:rsidRDefault="00031BA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</w:t>
            </w:r>
            <w:r w:rsidR="000C46CF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55" w:history="1">
              <w:r w:rsidR="000C46C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31BA0" w:rsidRPr="00FB2A31" w14:paraId="4DE34DA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6CEB8" w14:textId="3B4C3477" w:rsidR="00031BA0" w:rsidRPr="007D0792" w:rsidRDefault="00031BA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Шкой</w:t>
            </w:r>
            <w:r w:rsidR="000C46CF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(Шкоп)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Хая Вольфовна</w:t>
            </w:r>
            <w:r w:rsidR="000C46CF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53 год 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34FA1A7" w14:textId="5D07CB52" w:rsidR="00031BA0" w:rsidRPr="007D0792" w:rsidRDefault="00031BA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1888 г.</w:t>
            </w:r>
            <w:r w:rsidR="000C46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г.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Варшава</w:t>
            </w:r>
            <w:r w:rsidR="000C46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еврей</w:t>
            </w:r>
            <w:r w:rsidR="000C46CF" w:rsidRPr="007D0792">
              <w:rPr>
                <w:rFonts w:ascii="Arial" w:hAnsi="Arial" w:cs="Arial"/>
                <w:sz w:val="16"/>
                <w:szCs w:val="16"/>
                <w:lang w:val="ru-RU"/>
              </w:rPr>
              <w:t>ка, о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бразование: неграмотн.</w:t>
            </w:r>
            <w:r w:rsidR="000C46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г.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Белосток</w:t>
            </w:r>
            <w:r w:rsidR="000C46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15 июня 1941 г.</w:t>
            </w:r>
            <w:r w:rsidR="000C46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</w:p>
          <w:p w14:paraId="00F97B68" w14:textId="77777777" w:rsidR="00031BA0" w:rsidRPr="007D0792" w:rsidRDefault="00031BA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Приговор: приб. на спецпоселение в Архангельскую обл. 06.07.40, Плесецкий р-н, Глубоковский. Ум. 15.06.41</w:t>
            </w:r>
          </w:p>
          <w:p w14:paraId="05CE1409" w14:textId="19AE9CD1" w:rsidR="00031BA0" w:rsidRPr="007D0792" w:rsidRDefault="00031BA0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База данных "Польские спецпереселенцы в Архангельской обл."</w:t>
            </w:r>
            <w:r w:rsidR="000C46CF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56" w:history="1">
              <w:r w:rsidR="000C46C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31BA0" w:rsidRPr="00FB2A31" w14:paraId="2026005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678CE" w14:textId="0A08DECF" w:rsidR="003B4F28" w:rsidRPr="007D0792" w:rsidRDefault="003B4F2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Шкудельская Юзефа Адамовна</w:t>
            </w:r>
            <w:r w:rsidR="000C46CF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70 лет 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8E51068" w14:textId="7571D7D7" w:rsidR="003B4F28" w:rsidRPr="007D0792" w:rsidRDefault="003B4F2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1870 г.</w:t>
            </w:r>
            <w:r w:rsidR="000C46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р.,м.р.: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Пинская губ., Лунинецкий, Добря Воля</w:t>
            </w:r>
            <w:r w:rsidR="000C46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прож.: там же,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пол</w:t>
            </w:r>
            <w:r w:rsidR="000C46CF" w:rsidRPr="007D0792">
              <w:rPr>
                <w:rFonts w:ascii="Arial" w:hAnsi="Arial" w:cs="Arial"/>
                <w:sz w:val="16"/>
                <w:szCs w:val="16"/>
                <w:lang w:val="ru-RU"/>
              </w:rPr>
              <w:t>ька, о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бразование: неграмотн.</w:t>
            </w:r>
            <w:r w:rsidR="000C46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22 сентября 1940 г.</w:t>
            </w:r>
          </w:p>
          <w:p w14:paraId="2D4D6823" w14:textId="06CE3BED" w:rsidR="003B4F28" w:rsidRPr="007D0792" w:rsidRDefault="003B4F2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0C46C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приб. на спецпоселение в Архангельскую обл. 21.02.40, Плесецкий р-н, Лиственница. Ум. 22.09.40</w:t>
            </w:r>
          </w:p>
          <w:p w14:paraId="2427A65D" w14:textId="6C213700" w:rsidR="00031BA0" w:rsidRPr="007D0792" w:rsidRDefault="003B4F28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База данных "Польские спецпереселенцы в Архангельской обл."</w:t>
            </w:r>
            <w:r w:rsidR="000C46CF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57" w:history="1">
              <w:r w:rsidR="000C46C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74357EE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2AFA1" w14:textId="05600547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Шкурина Нина Николаевна 49 лет   </w:t>
            </w:r>
          </w:p>
          <w:p w14:paraId="62DF4C48" w14:textId="2106991B" w:rsidR="00E33C66" w:rsidRPr="007D0792" w:rsidRDefault="00E33C66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1892 (1891) г.р., м.р.: г. Москва, русская, образование: низшее, 1 год сельской школы, колхозница, прож.: Московская обл., Волоколамский р-н, с. Ильинское, б/п, Дата смерти: 25 декабря 1941 г. Место смерти: в заключении, Волголаг. Арестована: Волоколамское р/о УГБ УНКВД МО. Дата ареста: 7 августа 1937 г. Обвинение: к/р агитация, пораженческие настроения. Осуждение: 16 декабря 1937 г. </w:t>
            </w:r>
            <w:r w:rsidR="00031BA0" w:rsidRPr="007D0792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ройка при УНКВД по Московской обл. Приговор: 8 лет ИТЛ. Место отбывания: Волголаг. (ее муж </w:t>
            </w:r>
            <w:hyperlink r:id="rId758" w:history="1">
              <w:r w:rsidR="00031BA0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Шкурин Михаил Сергеевич</w:t>
              </w:r>
            </w:hyperlink>
            <w:r w:rsidR="00031BA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1879 г.р., осужден на 10 лет ИТЛ 16 декабря 1937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г.). Дата реабилитации: 30 августа 1992 г. Прокуратура Московской обл. Архивное дело: ГА РФ. Д. П-3914 (1935); Д. П-18944 (1937)</w:t>
            </w:r>
          </w:p>
          <w:p w14:paraId="498E53E6" w14:textId="1D89AA1C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462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031BA0" w:rsidRPr="004B462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31BA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59" w:history="1">
              <w:r w:rsidR="00031BA0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3E642B2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181CD" w14:textId="6CED4A79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Шлапина Ольга Тимофеевна</w:t>
            </w:r>
            <w:r w:rsidR="00D33681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D003D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61 год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D74227" w14:textId="656B7032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1877 г.</w:t>
            </w:r>
            <w:r w:rsidR="00D33681" w:rsidRPr="007D0792">
              <w:rPr>
                <w:rFonts w:ascii="Arial" w:hAnsi="Arial" w:cs="Arial"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.р.: уроженка дер. Велени Стругокрасненского р-на</w:t>
            </w:r>
            <w:r w:rsidR="00D3368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колхозница</w:t>
            </w:r>
            <w:r w:rsidR="00D3368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1938 г.</w:t>
            </w:r>
            <w:r w:rsidR="00D3368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Органами НКВД СССР</w:t>
            </w:r>
            <w:r w:rsidR="00D3368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подлежала выселению, покончила жизнь самоубийством.</w:t>
            </w:r>
            <w:r w:rsidR="00D3368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8 апреля 2002 г.</w:t>
            </w:r>
          </w:p>
          <w:p w14:paraId="4672D50D" w14:textId="13CFC425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Псковской обл.</w:t>
            </w:r>
            <w:r w:rsidR="00D33681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60" w:history="1">
              <w:r w:rsidR="00D33681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7D0792" w14:paraId="44E63F8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EA64B" w14:textId="24800A95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Шлесс Сусана Францевна 65 лет  </w:t>
            </w:r>
          </w:p>
          <w:p w14:paraId="626E4B0B" w14:textId="0F3B0E91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1878 г., с.Лондау Николаевской обл.; немка; Приговорена: Кустанайским облсудом 8 марта 1943 г., обв.:  в а/с агитации. Приговор: к 10 годам ИТЛ с поражением в правах на 5 лет. Прибыла в Карлаг 08.07.1943 из тюрьмы г.Кустаная. В АЛЖИРе находилась с 09.08.1943 до 15.09.1943. </w:t>
            </w:r>
            <w:r w:rsidRPr="007D0792">
              <w:rPr>
                <w:rFonts w:ascii="Arial" w:hAnsi="Arial" w:cs="Arial"/>
                <w:sz w:val="16"/>
                <w:szCs w:val="16"/>
              </w:rPr>
              <w:t>Умерла 15.09.1943.</w:t>
            </w:r>
          </w:p>
          <w:p w14:paraId="3C41D71D" w14:textId="4E54B99B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462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D33681" w:rsidRPr="004B462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3368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61" w:history="1">
              <w:r w:rsidR="00D33681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2E90736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8E088" w14:textId="461EBEBD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Шляхова Евгения Павловна</w:t>
            </w:r>
            <w:r w:rsidR="00E11D85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A9C0FA6" w14:textId="308006BA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1924 г.</w:t>
            </w:r>
            <w:r w:rsidR="00E11D85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 г. Харьков</w:t>
            </w:r>
            <w:r w:rsidR="00E11D85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Обский ИТЛ</w:t>
            </w:r>
            <w:r w:rsidR="00E11D85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20111BD6" w14:textId="77777777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19D57FB1" w14:textId="3784F7B7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E11D85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62" w:history="1">
              <w:r w:rsidR="00E11D85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AE4EA0" w14:paraId="1B3F76D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F6579" w14:textId="5F22B18C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Шмидт Анна Ивановна 58 лет  </w:t>
            </w:r>
          </w:p>
          <w:p w14:paraId="5F84A779" w14:textId="4282209F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1885 г.</w:t>
            </w:r>
            <w:r w:rsidR="00E11D85" w:rsidRPr="007D0792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г.Балта Каменец-Подольской обл.; русская; Приговорена: ВТ войск НКВД Краснодарского края 25 декабря 1941 г., обв.: в а/с агитации. Приговор: к 10 годам ИТЛ с поражением в правах на 5 лет. Прибыла в Карлаг 22.07.1942 из пересыльного пункта г.Усть-Лабинска. В АЛЖИРе находилась с 07.08.1942 до 28.07.1943. </w:t>
            </w:r>
            <w:r w:rsidRPr="007D0792">
              <w:rPr>
                <w:rFonts w:ascii="Arial" w:hAnsi="Arial" w:cs="Arial"/>
                <w:sz w:val="16"/>
                <w:szCs w:val="16"/>
              </w:rPr>
              <w:t>Умерла 28.07.1943.</w:t>
            </w:r>
          </w:p>
          <w:p w14:paraId="7F19C8F6" w14:textId="39B4E46E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187"/>
              </w:tabs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AE4EA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E11D85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63" w:history="1">
              <w:r w:rsidR="00E11D85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7CD0792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035BF" w14:textId="7951EE38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Шмидт Гильда Вильгельмовна 40 лет     </w:t>
            </w:r>
          </w:p>
          <w:p w14:paraId="629A117A" w14:textId="778BD871" w:rsidR="00E33C66" w:rsidRPr="007D0792" w:rsidRDefault="00E33C66" w:rsidP="007D079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1902 г.р., м.р.: Германия, г. Берлин, немка. Дата приезда в СССР: 1932 с мужем. Гражданство: СССР, из рабочих, образование: среднее, швеяручница, швейная фабрика №5 Профинтерн», прож.: г. Москва, 2-й Обыденский пер., д. 11, кв.7. член КПГ с 1926 г. Арестована: 19 сентября 1941 г. УНКВД МО Краснопресненский р-н.. Обвин.: а/с агитация. Статья: 58-10 ч.2. Приговор: дело прекращено за смертью обвиняемого. Дата смерти: 8 января 1942 г. в заключении, больница №1 при тюрьме НКВД Киргизской ССР. Дата прекращения дела: 14 января 1942 г. (</w:t>
            </w:r>
            <w:r w:rsidR="00E11D85" w:rsidRPr="007D0792">
              <w:rPr>
                <w:rFonts w:ascii="Arial" w:hAnsi="Arial" w:cs="Arial"/>
                <w:sz w:val="16"/>
                <w:szCs w:val="16"/>
                <w:lang w:val="ru-RU"/>
              </w:rPr>
              <w:t>е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е муж</w:t>
            </w:r>
            <w:r w:rsidR="00E11D8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64" w:history="1">
              <w:r w:rsidR="00E11D85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Шмидт_Карл_Карлович</w:t>
              </w:r>
            </w:hyperlink>
            <w:r w:rsidR="00E11D8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1897 г.р.,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28 мая 1938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г.). Реабилитирована: 25 августа 1958 г. Прокуратура г. Москвы. Архивное дело: ГА РФ. Ф. 10035. Оп. 1, 2. Д. П-11190</w:t>
            </w:r>
          </w:p>
          <w:p w14:paraId="732F68B2" w14:textId="77D01AE7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А.Ю. Ватлина «“Ну и нечисть”: немецкая операция НКВД в Москве и Московской области»;</w:t>
            </w:r>
            <w:r w:rsidR="00E11D85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65" w:history="1">
              <w:r w:rsidR="00E11D85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5ED5A57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B1A34" w14:textId="724682F0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Шмидт Маргарита Ивановна 42 года  </w:t>
            </w:r>
          </w:p>
          <w:p w14:paraId="23092EDC" w14:textId="391BFE4F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1896 г., с. Крым, Бальцерский кантон, АССР Немцев Поволжья; немка;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Кизел, Пермская обл.</w:t>
            </w:r>
            <w:r w:rsidR="00E11D85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9 марта 1938 г. Приговор: Дело прекращено за смертью обвиняемой. Умерла 08.11.1938</w:t>
            </w:r>
            <w:r w:rsidR="00E11D85" w:rsidRPr="007D0792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E11D85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E11D85" w:rsidRPr="007D0792">
              <w:rPr>
                <w:rFonts w:ascii="Arial" w:hAnsi="Arial" w:cs="Arial"/>
                <w:sz w:val="16"/>
                <w:szCs w:val="16"/>
                <w:lang w:val="ru-RU"/>
              </w:rPr>
              <w:t>ПермГАСПИ. Ф.641/1. Оп.1. Д.3993.</w:t>
            </w:r>
          </w:p>
          <w:p w14:paraId="32576BF7" w14:textId="77FE1142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Пермской обл.</w:t>
            </w:r>
            <w:r w:rsidR="00E11D85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66" w:history="1">
              <w:r w:rsidR="00E11D85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0C305E3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B402" w14:textId="3848A524" w:rsidR="00E33C66" w:rsidRPr="007D0792" w:rsidRDefault="00E33C66" w:rsidP="007D0792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Шмидт Ольга Христьяновна 19 лет       </w:t>
            </w:r>
          </w:p>
          <w:p w14:paraId="37AA72BD" w14:textId="77777777" w:rsidR="00E33C66" w:rsidRPr="007D0792" w:rsidRDefault="00E33C66" w:rsidP="007D0792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1926 г.р., м.р.: Карагандинская обл., Тельманский р-н, с. Новая Долинка, немка. Прожив.: Акмолинская обл., с. Приречное. Осуждение: 22 января 1943 г. Приговор: трудармия. Место отбывания: Усольлаг, Лобаниха Примечание: Прибыла 02.02.1943 г. Дата смерти: 16 февраля 1945 г. Место смерти: Усольлаг, Лобаниха. </w:t>
            </w:r>
          </w:p>
          <w:p w14:paraId="4E5ACB26" w14:textId="4C69C180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Немцы-трудармейцы, погибшие в Усольлаге НКВД/МВД СССР (1942-1947 гг.); </w:t>
            </w:r>
            <w:hyperlink r:id="rId767" w:history="1">
              <w:r w:rsidR="002349A0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66BFEEE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FDC7E" w14:textId="527E2589" w:rsidR="00E33C66" w:rsidRPr="007D0792" w:rsidRDefault="00E33C66" w:rsidP="007D0792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Шмидт Эмилия Эмануиловна 20 лет       </w:t>
            </w:r>
          </w:p>
          <w:p w14:paraId="117A97F5" w14:textId="77777777" w:rsidR="00E33C66" w:rsidRPr="007D0792" w:rsidRDefault="00E33C66" w:rsidP="007D0792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1924 г.р., м.р.: Ворошиловградская обл., Успенский р-н, с. Ленинсфельд, немка. Прожив.: Ворошиловградская обл., Успенский р-н. Место отбывания: Усольлаг, Усть-Язьва. Примечание: Прибыла 02.02.1943 г. из Каз. ССР? Дата смерти: 6 июля 1944 г. Место смерти: Усольлаг, Усть-Язьва</w:t>
            </w:r>
          </w:p>
          <w:p w14:paraId="369AABDC" w14:textId="4672A34C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768" w:history="1">
              <w:r w:rsidR="002349A0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7D0792" w14:paraId="52CEC2C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AA68B" w14:textId="51022345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Шмулева Авдотья Ивановна 65 лет  </w:t>
            </w:r>
          </w:p>
          <w:p w14:paraId="1D6EE23F" w14:textId="41309E4C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1878 г., с.Козинка Воронежской обл.; русская; Приговорена: Амурским облсудом 25 июля 1941 г., обв.:  в а/с агитации. Приговор: к 5 годам ИТЛ с поражением в правах на 2 года. Прибыла в Карлаг 01.12.1941 из тюрьмы Алтайского края. В АЛЖИРе находилась с 05.01.1942 до 24.07.1943. Умерла 24.07.1943.</w:t>
            </w:r>
          </w:p>
          <w:p w14:paraId="41EA410F" w14:textId="093D1AC1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CD530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69" w:history="1">
              <w:r w:rsidR="00CD530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7D0792" w14:paraId="7A972A1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C39C9" w14:textId="6126D2F4" w:rsidR="00E33C66" w:rsidRPr="007D0792" w:rsidRDefault="00E33C66" w:rsidP="007D0792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770" w:history="1">
              <w:r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Шнейдер Берта Андреевна</w:t>
              </w:r>
            </w:hyperlink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CD530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     </w:t>
            </w:r>
          </w:p>
          <w:p w14:paraId="6AE18206" w14:textId="77777777" w:rsidR="00E33C66" w:rsidRPr="007D0792" w:rsidRDefault="00E33C66" w:rsidP="007D079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1909 г.р., м.р.: Крымская АССР, Евпаторийский р-н, немка, образование: малограмотный, б/п, медсестра, прожив.: Северо-Казахстанская обл., Полудинский р-н, колхоз им.Тельмана. Приговор: Полудинским РВК — мобилизована в трудармию, умерла 04.09.1943</w:t>
            </w:r>
          </w:p>
          <w:p w14:paraId="07559DE6" w14:textId="5981C6A5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</w:rPr>
              <w:t>Gedenkbuch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немцев-трудармейцев ИТЛ Бакалстрой-Челябметаллургстрой.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</w:rPr>
              <w:t>1942-1946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71" w:history="1">
              <w:r w:rsidR="00CD5308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691287F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D80A5" w14:textId="4C72D83A" w:rsidR="00E33C66" w:rsidRPr="007D0792" w:rsidRDefault="00E33C6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Шнейдер Павлина Егоровна 31 год      </w:t>
            </w:r>
          </w:p>
          <w:p w14:paraId="4F5D1A26" w14:textId="77777777" w:rsidR="00E33C66" w:rsidRPr="007D0792" w:rsidRDefault="00E33C6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1913 г.р., м.р.: АССР немцев Поволжья, район, немка, из рабочих, колхозница. Осуждение: 4 сентября 1943 г. Приговор: мобилизована в трудармию, Тюменский РВК.  Место отбывания: Тагиллаг, прибыл: 17.10.1943, Тюмень. Выбыл (дата, причина): умерла 16 июня 1944 г. в заключении</w:t>
            </w:r>
          </w:p>
          <w:p w14:paraId="1435A548" w14:textId="01070A24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Центр "Возвращенные имена", Нижний Тагил; Книга памяти советских немцев - узников Тагиллага;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72" w:history="1">
              <w:r w:rsidR="00CD5308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75AA918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6EFDB" w14:textId="6CEF3363" w:rsidR="00E33C66" w:rsidRPr="007D0792" w:rsidRDefault="00E33C6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Шнейерова Антонина Ивановна 55 лет  </w:t>
            </w:r>
          </w:p>
          <w:p w14:paraId="6F7C68D1" w14:textId="0308763A" w:rsidR="00E33C66" w:rsidRPr="007D0792" w:rsidRDefault="00E33C66" w:rsidP="007D0792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1887 г., с.Саурово Лысковского р-на; русская; Приговорена: Тройкой при УНКВД по Горьковской обл. 3 декабря 1937 г., обв.:  в к/р деятельности. Приговор: к 10 годам ИТЛ. Прибыла в Карлаг 03.05.1938 Горьковским этапом. Умерла в Акмолинском отделении 14.09.1942.</w:t>
            </w:r>
          </w:p>
          <w:p w14:paraId="5ACC9630" w14:textId="330D9FE4" w:rsidR="00E33C66" w:rsidRPr="007D0792" w:rsidRDefault="00E33C66" w:rsidP="007D0792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CD530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73" w:history="1">
              <w:r w:rsidR="00CD5308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54C0B8F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33B18" w14:textId="7BF94A2D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Шнепст Ева Адамовна 58 лет    </w:t>
            </w:r>
          </w:p>
          <w:p w14:paraId="4CA95B52" w14:textId="27F52CB8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1883 г.</w:t>
            </w:r>
            <w:r w:rsidR="00CD5308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Витебская губ., Двинский уезд, д. Застянка-Сондоры; латышка; неграмотная; б/п; единоличница. Прож.: Томская обл., Кривошеинский р-н, Малиновка д. Арестована 28 июля 1941 г. Приговорена: , обв.: ст.58-02, КРА. Приговор: умер 02.11.41 Реабилитирована в январе 1993 г.</w:t>
            </w:r>
          </w:p>
          <w:p w14:paraId="2B9D833E" w14:textId="0DB16A17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Томской обл.</w:t>
            </w:r>
            <w:r w:rsidR="00CD5308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74" w:history="1">
              <w:r w:rsidR="00CD5308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0709" w:rsidRPr="00FB2A31" w14:paraId="3DA425F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8CE92" w14:textId="11585E14" w:rsidR="00D70709" w:rsidRPr="00A65BA0" w:rsidRDefault="00D70709" w:rsidP="00A65B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65BA0">
              <w:rPr>
                <w:rFonts w:ascii="Arial" w:hAnsi="Arial" w:cs="Arial"/>
                <w:b/>
                <w:sz w:val="16"/>
                <w:szCs w:val="16"/>
                <w:lang w:val="ru-RU"/>
              </w:rPr>
              <w:t>Шнигир Каролина Францевна</w:t>
            </w:r>
            <w:r w:rsidR="00A65BA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80 лет  </w:t>
            </w:r>
          </w:p>
          <w:p w14:paraId="6AF617AA" w14:textId="277ECA12" w:rsidR="00D70709" w:rsidRPr="00A65BA0" w:rsidRDefault="00D70709" w:rsidP="00A65B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A65BA0">
              <w:rPr>
                <w:rFonts w:ascii="Arial" w:hAnsi="Arial" w:cs="Arial"/>
                <w:bCs/>
                <w:sz w:val="16"/>
                <w:szCs w:val="16"/>
                <w:lang w:val="ru-RU"/>
              </w:rPr>
              <w:t>1860 г.</w:t>
            </w:r>
            <w:r w:rsidR="00A65BA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A65BA0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Барановичская губ., Новогрудский, Мошевичи</w:t>
            </w:r>
            <w:r w:rsidR="00A65BA0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полька, о</w:t>
            </w:r>
            <w:r w:rsidRPr="00A65BA0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неграмотн</w:t>
            </w:r>
            <w:r w:rsidR="00A65BA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A65BA0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A65BA0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A65BA0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Барановичская обл.</w:t>
            </w:r>
            <w:r w:rsidR="00A65BA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A65BA0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26 октября 1940 г.</w:t>
            </w:r>
            <w:r w:rsidR="00A65BA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A65BA0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A65BA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A65BA0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приб. на спецпоселение в Архангельскую обл. 29.02.40, Устьянский р-н, Кубало. Ум. 26.10.40</w:t>
            </w:r>
          </w:p>
          <w:p w14:paraId="5CE44E7E" w14:textId="3E6A8672" w:rsidR="00D70709" w:rsidRPr="00A65BA0" w:rsidRDefault="00D70709" w:rsidP="00A65B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65BA0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База данных "Польские спецпереселенцы в Архангельской обл."</w:t>
            </w:r>
            <w:r w:rsidR="00A65BA0" w:rsidRPr="00A65BA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75" w:history="1">
              <w:r w:rsidR="00A65BA0" w:rsidRPr="00A65BA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65BA0" w:rsidRPr="00A65BA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</w:tc>
      </w:tr>
      <w:tr w:rsidR="00E33C66" w:rsidRPr="00FB2A31" w14:paraId="5B14D05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4B49A" w14:textId="6A7D5A3B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Шноль Евгения Менделевна 29 лет  </w:t>
            </w:r>
          </w:p>
          <w:p w14:paraId="7E111564" w14:textId="54B8E1DF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 в 1904 г., м. Велиж Велижского р-на; еврейка; образование высшее; ветврач, Витебский мясокомбинат.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Витебск, ул. Володарская 42 кв. 29. Арестована 3 июня 1933 г. Приговорена: Коллегия ОГПУ 22 октября 1933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58-7 УК РСФСР - член к/р вред.орг-ции.</w:t>
            </w:r>
            <w:r w:rsidR="00CD530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3 года ИТЛ, умерла 13.11.1933, в ИТЛ Реабилитирована 18 сентября 1956 г. ВТ БВО</w:t>
            </w:r>
          </w:p>
          <w:p w14:paraId="706E85ED" w14:textId="3239B3B2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180"/>
              <w:jc w:val="both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Белорусский "Мемориал"</w:t>
            </w:r>
            <w:r w:rsidR="006F0174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76" w:history="1">
              <w:r w:rsidR="006F0174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7117A49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8726A" w14:textId="61727F2F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Шоберт Эдуард Ивановна 19 лет  </w:t>
            </w:r>
          </w:p>
          <w:p w14:paraId="267E8F5F" w14:textId="5AEFB4BB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1923 г.р.</w:t>
            </w:r>
            <w:r w:rsidR="00CD5308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 мобилизована в трудармию, умерла _15.04.1942_</w:t>
            </w:r>
          </w:p>
          <w:p w14:paraId="4EA0277C" w14:textId="5AE3BC17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Центр "Возвращенные имена", Нижний Тагил</w:t>
            </w:r>
            <w:r w:rsidR="006F0174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77" w:history="1">
              <w:r w:rsidR="006F0174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4EDB3C6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278A5" w14:textId="664EFD44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Шоломович Елена Деомидовна 33 года  </w:t>
            </w:r>
          </w:p>
          <w:p w14:paraId="0B81FDAF" w14:textId="6EC7EB44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1905 г., г. Новороссийск; русская; образование начальное; б/п; единоличница. Прож.: г. Новороссийск. Арестована 23 января 1938 г.</w:t>
            </w:r>
          </w:p>
          <w:p w14:paraId="0250ACE0" w14:textId="183E3A23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Приговорена: 15 мая 1938 г., обв.: а/с деятельность. Приговор: В связи с самоубийством Шоломович Е.Д. ( 02.03.1938) дело было прекращено. Реабилитирована 26 июля 1988 г. прокуратура Краснодарского края</w:t>
            </w:r>
          </w:p>
          <w:p w14:paraId="0B9E3170" w14:textId="2C833ED2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Краснодарского края</w:t>
            </w:r>
            <w:r w:rsidR="006F017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78" w:history="1">
              <w:r w:rsidR="006F0174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7F3BEB4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9F7EA" w14:textId="202F1E1B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Шорохова Павла Андреевна 55 лет  </w:t>
            </w:r>
          </w:p>
          <w:p w14:paraId="5298AF70" w14:textId="338B6E7D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28.01.1882, д. Кононово Усть-Алексеевского р-на Вологодской обл.; Прож.: там же, 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БОЗ. Арестована 19 декабря 1937 г. Приговорена: тройка УНКВД ВО 26 декабря 1937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к/р агитация. Приговор: 10 </w:t>
            </w:r>
            <w:r w:rsidR="006F0174" w:rsidRPr="007D0792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ИТЛ, </w:t>
            </w:r>
            <w:r w:rsidR="006F017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умерла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17.07.37г. Реабилитирована 4 ноября 1989 г. прокуратурой Вологодской обл.</w:t>
            </w:r>
          </w:p>
          <w:p w14:paraId="468F36F3" w14:textId="50E9DD87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Вологодской обл. - подготовительные материалы</w:t>
            </w:r>
            <w:r w:rsidR="006F0174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79" w:history="1">
              <w:r w:rsidR="006F0174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10F15" w:rsidRPr="00FB2A31" w14:paraId="5A6DC34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ED568" w14:textId="3696C69F" w:rsidR="00510F15" w:rsidRPr="007D0792" w:rsidRDefault="00510F15" w:rsidP="007D07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Шохор-Ягода Роза Григорьевна</w:t>
            </w:r>
            <w:r w:rsidR="00A765E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62 года </w:t>
            </w:r>
            <w:r w:rsidR="0012579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A765E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60E43591" w14:textId="342F9A2C" w:rsidR="00510F15" w:rsidRPr="007D0792" w:rsidRDefault="00510F15" w:rsidP="007D07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1888 г.</w:t>
            </w:r>
            <w:r w:rsidR="00A765E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Симбирск</w:t>
            </w:r>
            <w:r w:rsidR="00A765E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еврейка</w:t>
            </w:r>
            <w:r w:rsidR="00A765E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из семьи ремесленника</w:t>
            </w:r>
            <w:r w:rsidR="00A765E8" w:rsidRPr="007D0792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бразование: среднее</w:t>
            </w:r>
            <w:r w:rsidR="00A765E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Обвинение: в недонесении органам власти о к</w:t>
            </w:r>
            <w:r w:rsidR="00A765E8" w:rsidRPr="007D0792"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деятельности брата</w:t>
            </w:r>
            <w:r w:rsidR="00A765E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– Генриха Ягоды.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8 мая 1938 г.</w:t>
            </w:r>
            <w:r w:rsidR="00A765E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Особое совещание при НКВД СССР</w:t>
            </w:r>
            <w:r w:rsidR="00A765E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8 лет ИТЛ</w:t>
            </w:r>
            <w:r w:rsidR="00A765E8" w:rsidRPr="007D0792">
              <w:rPr>
                <w:rFonts w:ascii="Arial" w:hAnsi="Arial" w:cs="Arial"/>
                <w:sz w:val="16"/>
                <w:szCs w:val="16"/>
                <w:lang w:val="ru-RU"/>
              </w:rPr>
              <w:t>. В 1948 году по постановлению Особого совещания при МТБ СССР как СОЭ сослана в район Колымы на 5 лет. В 1950 году умерла</w:t>
            </w:r>
            <w:r w:rsidR="00B67E0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в ссылке</w:t>
            </w:r>
            <w:r w:rsidR="00A765E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(Ее муж </w:t>
            </w:r>
            <w:hyperlink r:id="rId780" w:history="1">
              <w:r w:rsidR="00A765E8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Шохор Марк Семенович</w:t>
              </w:r>
            </w:hyperlink>
            <w:r w:rsidR="00A765E8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1893 г.р., </w:t>
            </w:r>
            <w:r w:rsidR="00E668DF"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 3 апреля 1939</w:t>
            </w:r>
            <w:r w:rsidR="00E668DF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E668D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г. на 8 лет ИТЛ; </w:t>
            </w:r>
            <w:r w:rsidR="0068619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ее мать </w:t>
            </w:r>
            <w:hyperlink r:id="rId781" w:history="1">
              <w:r w:rsidR="00686192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Ягода_Ласса-Хася_Гавриловна</w:t>
              </w:r>
            </w:hyperlink>
            <w:r w:rsidR="0068619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1863 г.р., умерла в заключении в 1940г.)</w:t>
            </w:r>
            <w:r w:rsidR="00EF757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E668DF" w:rsidRPr="007D0792">
              <w:rPr>
                <w:rFonts w:ascii="Arial" w:hAnsi="Arial" w:cs="Arial"/>
                <w:sz w:val="16"/>
                <w:szCs w:val="16"/>
                <w:lang w:val="ru-RU"/>
              </w:rPr>
              <w:t>ее отец</w:t>
            </w:r>
            <w:r w:rsidR="00447D2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82" w:history="1">
              <w:r w:rsidR="00E668DF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Ягода_Григорий_Филиппович</w:t>
              </w:r>
            </w:hyperlink>
            <w:r w:rsidR="00E668D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1859 г.р., осужден 8 мая 1938</w:t>
            </w:r>
            <w:r w:rsidR="00E668DF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E668DF" w:rsidRPr="007D0792">
              <w:rPr>
                <w:rFonts w:ascii="Arial" w:hAnsi="Arial" w:cs="Arial"/>
                <w:sz w:val="16"/>
                <w:szCs w:val="16"/>
                <w:lang w:val="ru-RU"/>
              </w:rPr>
              <w:t>г. на 8 лет ИТЛ, умер в 1939 г.</w:t>
            </w:r>
            <w:r w:rsidR="00B67E0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; ее </w:t>
            </w:r>
            <w:r w:rsidR="00E668D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брат </w:t>
            </w:r>
            <w:hyperlink r:id="rId783" w:history="1">
              <w:r w:rsidR="00B67E02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Ягода Генрих Григорьевич</w:t>
              </w:r>
            </w:hyperlink>
            <w:r w:rsidR="00B67E0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1891 г.р., расстрелян 15 марта 1938; ее сестра </w:t>
            </w:r>
            <w:hyperlink r:id="rId784" w:history="1">
              <w:r w:rsidR="00B67E02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Ягода_Лилия_Григорьевна</w:t>
              </w:r>
            </w:hyperlink>
            <w:r w:rsidR="00B67E0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1902 г.р., расстреляна 16 июня 1938</w:t>
            </w:r>
            <w:r w:rsidR="00B67E02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B67E02" w:rsidRPr="007D0792">
              <w:rPr>
                <w:rFonts w:ascii="Arial" w:hAnsi="Arial" w:cs="Arial"/>
                <w:sz w:val="16"/>
                <w:szCs w:val="16"/>
                <w:lang w:val="ru-RU"/>
              </w:rPr>
              <w:t>г.; ее сестра</w:t>
            </w:r>
            <w:r w:rsidR="00B67E0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85" w:history="1">
              <w:r w:rsidR="00B67E02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Ягода-Знаменская_Эсфирь_Григорьевна</w:t>
              </w:r>
              <w:r w:rsidR="00686192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u w:val="none"/>
                  <w:lang w:val="ru-RU"/>
                </w:rPr>
                <w:t xml:space="preserve"> 1896 г.р., </w:t>
              </w:r>
            </w:hyperlink>
            <w:r w:rsidR="00686192" w:rsidRPr="007D0792">
              <w:rPr>
                <w:rFonts w:ascii="Arial" w:hAnsi="Arial" w:cs="Arial"/>
                <w:sz w:val="16"/>
                <w:szCs w:val="16"/>
                <w:lang w:val="ru-RU"/>
              </w:rPr>
              <w:t>расстреляна 16 июня 1938</w:t>
            </w:r>
            <w:r w:rsidR="00686192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686192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г.; </w:t>
            </w:r>
            <w:r w:rsidR="00EF757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ее сестра </w:t>
            </w:r>
            <w:hyperlink r:id="rId786" w:history="1">
              <w:r w:rsidR="00EF7571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Фридлянд-Ягода_Фрида_Григорьевна</w:t>
              </w:r>
            </w:hyperlink>
            <w:r w:rsidR="00EF7571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1899 г.р., осуждена 28 августа 1937</w:t>
            </w:r>
            <w:r w:rsidR="00EF7571"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EF7571" w:rsidRPr="007D0792">
              <w:rPr>
                <w:rFonts w:ascii="Arial" w:hAnsi="Arial" w:cs="Arial"/>
                <w:sz w:val="16"/>
                <w:szCs w:val="16"/>
                <w:lang w:val="ru-RU"/>
              </w:rPr>
              <w:t>г., на 8 лет ИТЛ)</w:t>
            </w:r>
          </w:p>
          <w:p w14:paraId="7F0769AB" w14:textId="0ED0AC44" w:rsidR="00510F15" w:rsidRPr="007D0792" w:rsidRDefault="00510F15" w:rsidP="007D07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Астраханской обл.; Книга памяти "Узницы АЛЖИРа"</w:t>
            </w:r>
            <w:r w:rsidR="00A765E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87" w:history="1">
              <w:r w:rsidR="00A765E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ссылка-1;</w:t>
              </w:r>
            </w:hyperlink>
            <w:r w:rsidR="00A765E8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788" w:history="1">
              <w:r w:rsidR="00A765E8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E33C66" w:rsidRPr="00FB2A31" w14:paraId="78AC3AD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AD3A8" w14:textId="777457E0" w:rsidR="00E33C66" w:rsidRPr="007D0792" w:rsidRDefault="00E33C66" w:rsidP="007D07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Шпатенко (Шпотенко) Клара Юрьевна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52 года  </w:t>
            </w:r>
          </w:p>
          <w:p w14:paraId="71767D50" w14:textId="77777777" w:rsidR="00E33C66" w:rsidRPr="007D0792" w:rsidRDefault="00E33C66" w:rsidP="007D07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1889 г.р, г. Кишинев, немка, преподаватель, школа № 13. Прож.: г. Кишинев, Ст.: 54-6 УК УССР. в КСПБ с 2.10.41, Приговор: Умерла 10.12.41 в г.Казань, в спец. псих. больнице, во время следствия, в заключении, акт подписал Орлов. Дело  МВД № 16517</w:t>
            </w:r>
          </w:p>
          <w:p w14:paraId="055067D6" w14:textId="1BF42A36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Республики Татарстан;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789" w:history="1">
              <w:r w:rsidR="002349A0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49E0EFE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D1ACB" w14:textId="2F934DCF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Шпильмас Ольга Ивановна 53 года  </w:t>
            </w:r>
          </w:p>
          <w:p w14:paraId="63989E35" w14:textId="7D936A45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1889 г., г.Детское село Ленинградской обл.; русская;</w:t>
            </w:r>
            <w:r w:rsidR="006F017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Приговорена: тройкой при УНКВД по Ленинградской обл. 31 декабря 1937 г., обв.:  в к/р агитации.</w:t>
            </w:r>
            <w:r w:rsidR="006F0174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к 8 годам ИТЛ. Прибыла в Карлаг 18.03.1938 Ленинградским этапом. Умерла в Акмолинском отделении 28.12.1942.</w:t>
            </w:r>
          </w:p>
          <w:p w14:paraId="70FA3570" w14:textId="34C393B4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6F0174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90" w:history="1">
              <w:r w:rsidR="006F0174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974C8" w:rsidRPr="00FB2A31" w14:paraId="43A3C63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47D95" w14:textId="7EC6C99C" w:rsidR="006974C8" w:rsidRPr="006974C8" w:rsidRDefault="006974C8" w:rsidP="006974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974C8">
              <w:rPr>
                <w:rFonts w:ascii="Arial" w:hAnsi="Arial" w:cs="Arial"/>
                <w:b/>
                <w:sz w:val="16"/>
                <w:szCs w:val="16"/>
                <w:lang w:val="ru-RU"/>
              </w:rPr>
              <w:t>Шпонагель Ростигея Генриховна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90 лет  </w:t>
            </w:r>
          </w:p>
          <w:p w14:paraId="74127B0B" w14:textId="34E875C2" w:rsidR="006974C8" w:rsidRPr="006974C8" w:rsidRDefault="006974C8" w:rsidP="006974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6974C8">
              <w:rPr>
                <w:rFonts w:ascii="Arial" w:hAnsi="Arial" w:cs="Arial"/>
                <w:bCs/>
                <w:sz w:val="16"/>
                <w:szCs w:val="16"/>
                <w:lang w:val="ru-RU"/>
              </w:rPr>
              <w:t>1859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6974C8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6974C8">
              <w:rPr>
                <w:rFonts w:ascii="Arial" w:hAnsi="Arial" w:cs="Arial"/>
                <w:bCs/>
                <w:sz w:val="16"/>
                <w:szCs w:val="16"/>
                <w:lang w:val="ru-RU"/>
              </w:rPr>
              <w:t>: Саратовская обл.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6974C8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1949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6974C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6974C8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9 сентября 1941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6974C8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</w:p>
          <w:p w14:paraId="040745C4" w14:textId="77777777" w:rsidR="006974C8" w:rsidRPr="006974C8" w:rsidRDefault="006974C8" w:rsidP="006974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6974C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187E62DF" w14:textId="2936AB9D" w:rsidR="006974C8" w:rsidRPr="006974C8" w:rsidRDefault="006974C8" w:rsidP="006974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974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791" w:history="1">
              <w:r w:rsidRPr="006974C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0E8430C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FCE60" w14:textId="161A155F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Шпрангер Лидия Петровна 68 лет  </w:t>
            </w:r>
          </w:p>
          <w:p w14:paraId="577D1CD4" w14:textId="09FC6EA0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23.09.1870 г.р., г. Псков, русская, б/п, образование среднее, не работала. Прож.: г. Новороссийск. Арестована 14.01.1938 г. Предъявленное Обвин.: "шпионская деятельность в пользу иностранного государства". УНКВД по КК 25.11.1938 г. дело прекращено в связи со смертью обвиняемого. Реабилитирована 19.03.2001 г. на основании Закона РСФСР от 18.10.1991 г.</w:t>
            </w:r>
          </w:p>
          <w:p w14:paraId="75C7D6B1" w14:textId="44079A99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180"/>
              <w:jc w:val="both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Краснодарского края (подготовительные материалы 2-го тома)</w:t>
            </w:r>
            <w:r w:rsidR="002349A0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92" w:history="1">
              <w:r w:rsidR="002349A0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974C8" w:rsidRPr="00FB2A31" w14:paraId="34B1CAD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E6573" w14:textId="621F2B71" w:rsidR="006974C8" w:rsidRPr="006974C8" w:rsidRDefault="006974C8" w:rsidP="006974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974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Шредер Ида Юлиусовна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D0181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87 лет  </w:t>
            </w:r>
          </w:p>
          <w:p w14:paraId="09563038" w14:textId="31E21D5B" w:rsidR="006974C8" w:rsidRPr="006974C8" w:rsidRDefault="006974C8" w:rsidP="006974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974C8">
              <w:rPr>
                <w:rFonts w:ascii="Arial" w:hAnsi="Arial" w:cs="Arial"/>
                <w:sz w:val="16"/>
                <w:szCs w:val="16"/>
                <w:lang w:val="ru-RU"/>
              </w:rPr>
              <w:t>1858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р.,</w:t>
            </w:r>
            <w:r w:rsidR="00D01818">
              <w:rPr>
                <w:rFonts w:ascii="Arial" w:hAnsi="Arial" w:cs="Arial"/>
                <w:sz w:val="16"/>
                <w:szCs w:val="16"/>
                <w:lang w:val="ru-RU"/>
              </w:rPr>
              <w:t xml:space="preserve"> немка,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974C8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6974C8">
              <w:rPr>
                <w:rFonts w:ascii="Arial" w:hAnsi="Arial" w:cs="Arial"/>
                <w:sz w:val="16"/>
                <w:szCs w:val="16"/>
                <w:lang w:val="ru-RU"/>
              </w:rPr>
              <w:t>: г. Рига, Латвия.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974C8">
              <w:rPr>
                <w:rFonts w:ascii="Arial" w:hAnsi="Arial" w:cs="Arial"/>
                <w:sz w:val="16"/>
                <w:szCs w:val="16"/>
                <w:lang w:val="ru-RU"/>
              </w:rPr>
              <w:t>Дата смерти: 12 февраля 1945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974C8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6974C8">
              <w:rPr>
                <w:rFonts w:ascii="Arial" w:hAnsi="Arial" w:cs="Arial"/>
                <w:sz w:val="16"/>
                <w:szCs w:val="16"/>
                <w:lang w:val="ru-RU"/>
              </w:rPr>
              <w:t>Осуждение: 5 февраля 1945 г.</w:t>
            </w:r>
          </w:p>
          <w:p w14:paraId="583BE1E4" w14:textId="259FAF32" w:rsidR="006974C8" w:rsidRPr="006974C8" w:rsidRDefault="006974C8" w:rsidP="006974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974C8">
              <w:rPr>
                <w:rFonts w:ascii="Arial" w:hAnsi="Arial" w:cs="Arial"/>
                <w:sz w:val="16"/>
                <w:szCs w:val="16"/>
                <w:lang w:val="ru-RU"/>
              </w:rPr>
              <w:t>Приговор: выслана в административном порядке в Коми АССР как лицо немецкой национальности, м.п. г. Сыктывкар.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974C8">
              <w:rPr>
                <w:rFonts w:ascii="Arial" w:hAnsi="Arial" w:cs="Arial"/>
                <w:sz w:val="16"/>
                <w:szCs w:val="16"/>
                <w:lang w:val="ru-RU"/>
              </w:rPr>
              <w:t>Архивное дело: RS</w:t>
            </w:r>
          </w:p>
          <w:p w14:paraId="5BBB1F6F" w14:textId="4FF30BD7" w:rsidR="006974C8" w:rsidRPr="006974C8" w:rsidRDefault="006974C8" w:rsidP="006974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974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Республики Коми - т.10, ч.2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93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5484CB1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A7F69" w14:textId="455C1367" w:rsidR="00E33C66" w:rsidRPr="007D0792" w:rsidRDefault="00E33C66" w:rsidP="007D07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Шрейбер (Шрейберг) Елизавета Эмильевна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54 года  </w:t>
            </w:r>
          </w:p>
          <w:p w14:paraId="7EF6AE6A" w14:textId="77777777" w:rsidR="00E33C66" w:rsidRPr="007D0792" w:rsidRDefault="00E33C66" w:rsidP="007D07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1890 г.р., г.Санкт-Петербург; немка; вязальщица сетей, артель инвалидов.. Прож.: г. Вышний Волочек, Тверская обл.,.Арестована 23 июня 1944 г., Приговорена: Особым совещанием НКВД СССР 28 апреля 1945 г., обв.: 58-10 ч.2..Приговор: направить на принудит. лечение. Умерла 26.1.49 в г.Казань, в спец. псих. больнице. Дело МВД № 17687</w:t>
            </w:r>
          </w:p>
          <w:p w14:paraId="655A4E90" w14:textId="134EE534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794" w:history="1">
              <w:r w:rsidR="002349A0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33E98B3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0DC8D" w14:textId="259F99F5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Шрейбер Серафима Львовна 50 лет  </w:t>
            </w:r>
            <w:r w:rsidR="006168E3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B42EF5B" w14:textId="5DDBD937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1891 г.р., м.р.: Украинская ССР, г. Киев, еврейка, образование: высшее, б/п, инвалидная артель, счетовод, прож.: УССР, Сумская обл., г. Ахтырка, арестована 26.06.1941. Обвин.: ст. 58-2, 58-10, 58-11</w:t>
            </w:r>
            <w:r w:rsidR="002349A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умерла. Реабилитация: УКГБ при СМ УССР по Сумской облл., 11.07.1964.</w:t>
            </w:r>
          </w:p>
          <w:p w14:paraId="61E54734" w14:textId="5BF56730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НИПЦ "Мемориал" (Москва)</w:t>
            </w:r>
            <w:r w:rsidR="002349A0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349A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95" w:history="1">
              <w:r w:rsidR="002349A0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13BF492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D9682" w14:textId="37BE9DC3" w:rsidR="00E33C66" w:rsidRPr="007D0792" w:rsidRDefault="00E33C6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Шрейнер Анна (Иоанна) Аслановна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35B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85FEC5F" w14:textId="3C414B0A" w:rsidR="00E33C66" w:rsidRPr="007D0792" w:rsidRDefault="0011329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(урожд. Гдзелидзе) Родилась </w:t>
            </w:r>
            <w:r w:rsidR="00E33C66" w:rsidRPr="007D0792">
              <w:rPr>
                <w:rFonts w:ascii="Arial" w:hAnsi="Arial" w:cs="Arial"/>
                <w:sz w:val="16"/>
                <w:szCs w:val="16"/>
                <w:lang w:val="ru-RU"/>
              </w:rPr>
              <w:t>28 марта 1908 г.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 м</w:t>
            </w:r>
            <w:r w:rsidR="00E33C66" w:rsidRPr="007D0792">
              <w:rPr>
                <w:rFonts w:ascii="Arial" w:hAnsi="Arial" w:cs="Arial"/>
                <w:sz w:val="16"/>
                <w:szCs w:val="16"/>
                <w:lang w:val="ru-RU"/>
              </w:rPr>
              <w:t>.р.: Бакинская губ. (Аз.ССР), г.Баку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E33C66" w:rsidRPr="007D0792">
              <w:rPr>
                <w:rFonts w:ascii="Arial" w:hAnsi="Arial" w:cs="Arial"/>
                <w:sz w:val="16"/>
                <w:szCs w:val="16"/>
                <w:lang w:val="ru-RU"/>
              </w:rPr>
              <w:t>грузинка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E33C66" w:rsidRPr="007D0792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E33C66"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 Аз.ССР, г.Баку, ул. Солнцева, д.24, к.72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E33C66"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28 мая 1946 г.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33C66"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Каз.ССР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 А</w:t>
            </w:r>
            <w:r w:rsidR="00E33C66" w:rsidRPr="007D0792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E33C66" w:rsidRPr="007D0792">
              <w:rPr>
                <w:rFonts w:ascii="Arial" w:hAnsi="Arial" w:cs="Arial"/>
                <w:sz w:val="16"/>
                <w:szCs w:val="16"/>
                <w:lang w:val="ru-RU"/>
              </w:rPr>
              <w:t>: Аз.ССР, г.Баку, органами НКВД Аз.ССР.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33C66"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Обвинение: по национальному признаку (немцы)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E33C66"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8 октября 1941 г.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33C66"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постановление ГОКО СССР от 08.10.1941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E33C66"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выслана на спецпоселение с семьей</w:t>
            </w:r>
          </w:p>
          <w:p w14:paraId="5C473BCC" w14:textId="2BFE7907" w:rsidR="00E33C66" w:rsidRPr="007D0792" w:rsidRDefault="00E33C6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Каз.ССР</w:t>
            </w:r>
            <w:r w:rsidR="0011329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ГУОСИ МВД АР, ф.15, т.1а, л.62, т.7, лл.25, 55.</w:t>
            </w:r>
            <w:r w:rsidR="0042758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(Ее муж</w:t>
            </w:r>
            <w:r w:rsidR="004B462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96" w:history="1">
              <w:r w:rsidR="004B4629" w:rsidRPr="004B4629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Шрейнер_Теодор_Петрович</w:t>
              </w:r>
            </w:hyperlink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1903 г.р., и двое детей 8 октября 1941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Сосланы в Казахстан)</w:t>
            </w:r>
          </w:p>
          <w:p w14:paraId="5755DAFF" w14:textId="0781D34B" w:rsidR="00E33C66" w:rsidRPr="007D0792" w:rsidRDefault="00E33C6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Правозащитный Центр Азербайджана</w:t>
            </w:r>
            <w:r w:rsidR="00113296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113296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97" w:history="1">
              <w:r w:rsidR="00113296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3296" w:rsidRPr="00FB2A31" w14:paraId="5FB0E37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5A348" w14:textId="65C8EB55" w:rsidR="00113296" w:rsidRPr="007D0792" w:rsidRDefault="0011329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Шрейнер Грета Карловна</w:t>
            </w:r>
            <w:r w:rsidR="00E677BF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81 год  </w:t>
            </w:r>
          </w:p>
          <w:p w14:paraId="09512B6B" w14:textId="1AD43E68" w:rsidR="00113296" w:rsidRPr="007D0792" w:rsidRDefault="00427580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(урожд. Гольцфохт, Henrietta Holzfogt) </w:t>
            </w:r>
            <w:r w:rsidR="00113296" w:rsidRPr="007D0792">
              <w:rPr>
                <w:rFonts w:ascii="Arial" w:hAnsi="Arial" w:cs="Arial"/>
                <w:sz w:val="16"/>
                <w:szCs w:val="16"/>
                <w:lang w:val="ru-RU"/>
              </w:rPr>
              <w:t>1872 г.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="00113296" w:rsidRPr="007D0792">
              <w:rPr>
                <w:rFonts w:ascii="Arial" w:hAnsi="Arial" w:cs="Arial"/>
                <w:sz w:val="16"/>
                <w:szCs w:val="16"/>
                <w:lang w:val="ru-RU"/>
              </w:rPr>
              <w:t>Самарская губ. (АССР НП), г.Баронск (Марксштадт)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113296" w:rsidRPr="007D0792">
              <w:rPr>
                <w:rFonts w:ascii="Arial" w:hAnsi="Arial" w:cs="Arial"/>
                <w:sz w:val="16"/>
                <w:szCs w:val="16"/>
                <w:lang w:val="ru-RU"/>
              </w:rPr>
              <w:t>немка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 Д</w:t>
            </w:r>
            <w:r w:rsidR="00113296" w:rsidRPr="007D0792">
              <w:rPr>
                <w:rFonts w:ascii="Arial" w:hAnsi="Arial" w:cs="Arial"/>
                <w:sz w:val="16"/>
                <w:szCs w:val="16"/>
                <w:lang w:val="ru-RU"/>
              </w:rPr>
              <w:t>омохозяйка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 П</w:t>
            </w:r>
            <w:r w:rsidR="00113296" w:rsidRPr="007D0792">
              <w:rPr>
                <w:rFonts w:ascii="Arial" w:hAnsi="Arial" w:cs="Arial"/>
                <w:sz w:val="16"/>
                <w:szCs w:val="16"/>
                <w:lang w:val="ru-RU"/>
              </w:rPr>
              <w:t>рож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113296" w:rsidRPr="007D0792">
              <w:rPr>
                <w:rFonts w:ascii="Arial" w:hAnsi="Arial" w:cs="Arial"/>
                <w:sz w:val="16"/>
                <w:szCs w:val="16"/>
                <w:lang w:val="ru-RU"/>
              </w:rPr>
              <w:t>: Аз.ССР, г.Баку, ул. Солнцева, д.24, кв.72.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13296"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10 марта 1953 г.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13296"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Каз.ССР, на спецпоселении.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А</w:t>
            </w:r>
            <w:r w:rsidR="00113296" w:rsidRPr="007D0792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113296" w:rsidRPr="007D0792">
              <w:rPr>
                <w:rFonts w:ascii="Arial" w:hAnsi="Arial" w:cs="Arial"/>
                <w:sz w:val="16"/>
                <w:szCs w:val="16"/>
                <w:lang w:val="ru-RU"/>
              </w:rPr>
              <w:t>: органами НКВД Аз.ССР.</w:t>
            </w:r>
          </w:p>
          <w:p w14:paraId="6B22F92F" w14:textId="0DD740C5" w:rsidR="00113296" w:rsidRPr="007D0792" w:rsidRDefault="0011329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Обвинение: по национальному признаку (немцы)</w:t>
            </w:r>
            <w:r w:rsidR="0042758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октябрь 1941 г.</w:t>
            </w:r>
            <w:r w:rsidR="0042758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Статья: постановление ГОКО СССР, 8.10.1941.</w:t>
            </w:r>
            <w:r w:rsidR="0042758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выслана на спецпоселение с семьей.</w:t>
            </w:r>
            <w:r w:rsidR="00427580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ГУОСИ МВД АР, ф.15, т.7, л.55.</w:t>
            </w:r>
          </w:p>
          <w:p w14:paraId="68D8C956" w14:textId="110B5019" w:rsidR="00113296" w:rsidRPr="007D0792" w:rsidRDefault="0011329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Правозащитный Центр Азербайджана</w:t>
            </w:r>
            <w:r w:rsidR="00E677BF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98" w:history="1">
              <w:r w:rsidR="00E677B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0A11239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4F4FA" w14:textId="5A0FFEFB" w:rsidR="00E33C66" w:rsidRPr="007D0792" w:rsidRDefault="00E33C6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Шрейдер Эмма Карловна 55 лет  </w:t>
            </w:r>
          </w:p>
          <w:p w14:paraId="33F6D890" w14:textId="5496AF41" w:rsidR="00E33C66" w:rsidRPr="007D0792" w:rsidRDefault="00E33C66" w:rsidP="007D0792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1888 г., Житомирский уезд Волынской губ.; немка;</w:t>
            </w:r>
            <w:r w:rsidR="00E677B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НКВД 9 сентября 1938 г., обв.:  в к/р агитации.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5 годам ИТЛ. Прибыла в Карлаг 24.07.1939 Сызранским этапом. Умерла в Акмолинском отделении 4.09.1943.</w:t>
            </w:r>
          </w:p>
          <w:p w14:paraId="218F1B25" w14:textId="50AD598E" w:rsidR="00E33C66" w:rsidRPr="007D0792" w:rsidRDefault="00E33C66" w:rsidP="007D0792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E677BF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99" w:history="1">
              <w:r w:rsidR="00E677B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5989B7F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BF547" w14:textId="75857F83" w:rsidR="00E33C66" w:rsidRPr="007D0792" w:rsidRDefault="00E33C6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Шталь </w:t>
            </w:r>
            <w:r w:rsidR="00E677BF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(Фрук)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Мария Германовна</w:t>
            </w:r>
            <w:r w:rsidR="00E677BF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66 лет  </w:t>
            </w:r>
          </w:p>
          <w:p w14:paraId="11CA025F" w14:textId="0ADCF422" w:rsidR="00E33C66" w:rsidRPr="007D0792" w:rsidRDefault="00E33C6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1875 г.</w:t>
            </w:r>
            <w:r w:rsidR="00E677B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Пинская обл., Лунинецкий р-н, Малые Стеблевичи</w:t>
            </w:r>
            <w:r w:rsidR="00E677B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латышка</w:t>
            </w:r>
            <w:r w:rsidR="00E677B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мать осадника</w:t>
            </w:r>
            <w:r w:rsidR="00E677B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</w:t>
            </w:r>
            <w:r w:rsidR="00E677BF" w:rsidRPr="007D0792">
              <w:rPr>
                <w:rFonts w:ascii="Arial" w:hAnsi="Arial" w:cs="Arial"/>
                <w:sz w:val="16"/>
                <w:szCs w:val="16"/>
                <w:lang w:val="ru-RU"/>
              </w:rPr>
              <w:t>Б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ССР, Пинская обл., Лунинецкий [Ленинский] р-н, Ленино</w:t>
            </w:r>
            <w:r w:rsidR="00E677B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15 апреля 1941 г.</w:t>
            </w:r>
            <w:r w:rsidR="00E677B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E677B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Обвинение: ОСАДНИК</w:t>
            </w:r>
            <w:r w:rsidR="00E677B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10 февраля 1940 г.</w:t>
            </w:r>
            <w:r w:rsidR="00E677B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Выселена. 28.02.40 прибыла на спецпоселение: Вологодская обл., Тотемский р-н, Верхняя Т</w:t>
            </w:r>
            <w:r w:rsidR="00E677BF" w:rsidRPr="007D0792">
              <w:rPr>
                <w:rFonts w:ascii="Arial" w:hAnsi="Arial" w:cs="Arial"/>
                <w:sz w:val="16"/>
                <w:szCs w:val="16"/>
                <w:lang w:val="ru-RU"/>
              </w:rPr>
              <w:t>олшма;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15.04.41 умерла на спецпоселении, место захоронения:В</w:t>
            </w:r>
            <w:r w:rsidR="00E677BF" w:rsidRPr="007D0792">
              <w:rPr>
                <w:rFonts w:ascii="Arial" w:hAnsi="Arial" w:cs="Arial"/>
                <w:sz w:val="16"/>
                <w:szCs w:val="16"/>
                <w:lang w:val="ru-RU"/>
              </w:rPr>
              <w:t>ерхне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-Т</w:t>
            </w:r>
            <w:r w:rsidR="00E677B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олшменский лесопункт, Тотемский р-н.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Архивное дело: 20-17-3330</w:t>
            </w:r>
          </w:p>
          <w:p w14:paraId="0C7E04C5" w14:textId="5D754E89" w:rsidR="00E33C66" w:rsidRPr="007D0792" w:rsidRDefault="00E33C66" w:rsidP="007D079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База данных "Польские спецпереселенцы в Вологодской обл."</w:t>
            </w:r>
            <w:r w:rsidR="00E677BF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00" w:history="1">
              <w:r w:rsidR="00E677B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7CA4CE9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E9771" w14:textId="76E21E59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Штегман-Корнева (Корнева-Штегман) Илона Федоровна 36 лет  </w:t>
            </w:r>
          </w:p>
          <w:p w14:paraId="26EDB756" w14:textId="28259888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1905 г.р., м.р.: Курляндская губ., г. Митава, немка, из рабочих, образование: низшее, раздатчица, фабрика "Красная роза", прож.: г. Москва, ул. Арбат, д. 5, кв. 27, б/п. Дата смерти: 23 ноября 1941 г. в заключении, Горьковская обл., дер. Белозериха. Арестована: УНКГБ г. Москвы. Дата ареста: 23 июня 1941 г. Обвинение: содержание явочной квартиры для встречи с немецкой агентурой</w:t>
            </w:r>
            <w:r w:rsidR="00E677B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Осуждение: 16 августа 1941 г. В</w:t>
            </w:r>
            <w:r w:rsidR="00E677B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Т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МВО. Статья: 58-6. Приговор: 15 лет ИТЛ с поражением в правах на 5 лет. Дата реабилитации: 13 февраля 1956 г. В</w:t>
            </w:r>
            <w:r w:rsidR="00E677BF" w:rsidRPr="007D0792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МВО. Архивное дело: ГА РФ. Д. П-22258</w:t>
            </w:r>
          </w:p>
          <w:p w14:paraId="7FF1DC7E" w14:textId="6EB0A793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E677BF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677B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01" w:history="1">
              <w:r w:rsidR="00E677BF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45D6ED5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E7CAB" w14:textId="01B28B72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Штейнберг Агафья Васильевна 59 лет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189F387" w14:textId="670E26D5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 в 1879 г., г. Рига (Латвия); русская; б/п; Акушерка Шумихинской больницы.. Арестована 16 марта 1938 г. Приговорена: , обв.: в принадлежности к японской разведке, ст.58-6, 9, 11.</w:t>
            </w:r>
            <w:r w:rsidR="00E677BF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в челябинской тюрьме 09.06.1938. Реабилитирована 2 апреля 2002 г. Реабилитирована Курганской облпрокуратурой</w:t>
            </w:r>
          </w:p>
          <w:p w14:paraId="745040E8" w14:textId="5EB7B608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Курганской обл.</w:t>
            </w:r>
            <w:r w:rsidR="008E4162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02" w:history="1">
              <w:r w:rsidR="008E416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058521E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95AC2" w14:textId="6CDE12A4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Штенкле Екатерина Яковлевна 44 года   </w:t>
            </w:r>
          </w:p>
          <w:p w14:paraId="05F87254" w14:textId="320B53FA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1900 г.р., м.р.: АССР немцев Поволжья, Добринский район, село Галка, нем</w:t>
            </w:r>
            <w:r w:rsidR="008547CE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из крестьян, планово-контрольный персонал. Осужд.: 25 апреля 1943 г. Приговор: мобилизована в трудармию, Ярковский РВК. Место отбывания: Тагиллаг, прибыл: 17.10.1943, Тюмень. Выбыл (дата, причина): 10.07.1944, умерла в заключении. </w:t>
            </w:r>
          </w:p>
          <w:p w14:paraId="072730BB" w14:textId="2DE89738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Центр "Возвращенные имена", Нижний Тагил; Книга памяти советских немцев - узников Тагиллага;</w:t>
            </w:r>
            <w:r w:rsidR="008E416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803" w:history="1">
              <w:r w:rsidR="008E416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02EB540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CBE60" w14:textId="411CD258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Штокмар Эрна Рудольфовна 48 лет    </w:t>
            </w:r>
          </w:p>
          <w:p w14:paraId="58803B85" w14:textId="265812B7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1894 г., г. Юрьев (Эстония); немка, из рабочих, образование: среднее, б/п,  контролер отдела отделения связи № 15, г. Москва. Прож.: г. Москва, ул. Люсиновская 27, кв. 37. Арестована 12 сентября 1941 г. УНКВД по МО.   Обвин.: а/с агитация. Статья: 58-10 ч.2. Приговорена: УНКВД по Москве и МО 7 января 1942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 ч. 2. Приговор: дело прекращено за смертью обвиняемой, умерла 03.01.42 г. в заключении, больница №1 НКВД г. Фрунзе. Реабилитирована 23 мая 1996 г. Прокуратура г.Москвы.  Архивное дело: ГА РФ. Д. П-11191</w:t>
            </w:r>
          </w:p>
          <w:p w14:paraId="4A784491" w14:textId="756490DD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Прокуратура г.Москвы</w:t>
            </w:r>
            <w:r w:rsidR="008E4162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8E4162" w:rsidRPr="007D079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804" w:history="1">
              <w:r w:rsidR="008E416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044C381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E07C8" w14:textId="55F42161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Штофаст Розалия Карловна 23 года </w:t>
            </w:r>
          </w:p>
          <w:p w14:paraId="225BE41B" w14:textId="77777777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1922 г.р., м.р.: Донбасс [Сталинская обл.], Бешовский [Старо-Бешевский] р-н, с. Кайров [Гавриково?]. немка. Прожив.: Акмолинская обл., Сталинский рн, к-з "Ленинский путь". Место отбывания: Усольлаг, Чердынь. Примечание: Прибыла 02.02.1943 г. Дата смерти: 16 февраля 1945 г. Место смерти: Усольлаг, Чердынь </w:t>
            </w:r>
          </w:p>
          <w:p w14:paraId="26F79CEF" w14:textId="41F39226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Немцы-трудармейцы, погибшие в Усольлаге НКВД/МВД СССР (1942-1947 гг.);</w:t>
            </w:r>
            <w:r w:rsidR="008E416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805" w:history="1">
              <w:r w:rsidR="008E416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741C433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46DB6" w14:textId="0BADB069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Штракбайн Мария Яковлевна 32 года  </w:t>
            </w:r>
          </w:p>
          <w:p w14:paraId="26211C69" w14:textId="38605B61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1919 г., Саратовская обл., Эрленбахский р-н; Прож.: </w:t>
            </w:r>
            <w:r w:rsidR="008E416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там же, немка.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Приговорена: в 1941 г.  Приговор: трудармия: Коми АССР, г.Ухта 1942-1947, спецпоселение: Коми АССР, Омская обл., Молотовский р-н с 1941, умерла 18.07.1951 Реабилитирована 25 мая 1999 г. УВД Омской обл.</w:t>
            </w:r>
            <w:r w:rsidR="008E416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8E4162" w:rsidRPr="007D0792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="008E4162" w:rsidRPr="007D079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8E416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Ф. 8, оп. 43, д. 711</w:t>
            </w:r>
          </w:p>
          <w:p w14:paraId="5F4BA596" w14:textId="2272B0CB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УВД Омской обл.</w:t>
            </w:r>
            <w:r w:rsidR="008E416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06" w:history="1">
              <w:r w:rsidR="008E416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C1E8A" w:rsidRPr="00FB2A31" w14:paraId="140F7E6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01178" w14:textId="540056FC" w:rsidR="001C1E8A" w:rsidRPr="001C1E8A" w:rsidRDefault="001C1E8A" w:rsidP="001C1E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C1E8A">
              <w:rPr>
                <w:rFonts w:ascii="Arial" w:hAnsi="Arial" w:cs="Arial"/>
                <w:b/>
                <w:sz w:val="16"/>
                <w:szCs w:val="16"/>
                <w:lang w:val="ru-RU"/>
              </w:rPr>
              <w:t>Штраус Аугуста Микелевна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43 года  </w:t>
            </w:r>
            <w:r w:rsidR="008C36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96A2A1E" w14:textId="1BBF89E5" w:rsidR="001C1E8A" w:rsidRPr="001C1E8A" w:rsidRDefault="001C1E8A" w:rsidP="001C1E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1C1E8A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1899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1C1E8A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латышка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1C1E8A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1C1E8A">
              <w:rPr>
                <w:rFonts w:ascii="Arial" w:hAnsi="Arial" w:cs="Arial"/>
                <w:bCs/>
                <w:sz w:val="16"/>
                <w:szCs w:val="16"/>
                <w:lang w:val="ru-RU"/>
              </w:rPr>
              <w:t>: хутор Вец-Куркас Елгавского уезда Латвийская ССР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1C1E8A">
              <w:rPr>
                <w:rFonts w:ascii="Arial" w:hAnsi="Arial" w:cs="Arial"/>
                <w:bCs/>
                <w:sz w:val="16"/>
                <w:szCs w:val="16"/>
                <w:lang w:val="ru-RU"/>
              </w:rPr>
              <w:t>б/п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1C1E8A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20 мая 1942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1C1E8A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</w:p>
          <w:p w14:paraId="67C0F7ED" w14:textId="71704B4C" w:rsidR="001C1E8A" w:rsidRPr="001C1E8A" w:rsidRDefault="001C1E8A" w:rsidP="001C1E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А</w:t>
            </w:r>
            <w:r w:rsidRPr="001C1E8A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рестована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1C1E8A">
              <w:rPr>
                <w:rFonts w:ascii="Arial" w:hAnsi="Arial" w:cs="Arial"/>
                <w:bCs/>
                <w:sz w:val="16"/>
                <w:szCs w:val="16"/>
                <w:lang w:val="ru-RU"/>
              </w:rPr>
              <w:t>14 июня 1941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1C1E8A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выслана в административном порядке на спецпоселение в Уярский район Красноярского края. Умерла 20.05.1942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1C1E8A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13 января 1991 г.</w:t>
            </w:r>
          </w:p>
          <w:p w14:paraId="04B7A3B1" w14:textId="2D36850D" w:rsidR="001C1E8A" w:rsidRPr="007D0792" w:rsidRDefault="001C1E8A" w:rsidP="001C1E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C1E8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Данные, собранные в Москве; </w:t>
            </w:r>
            <w:hyperlink r:id="rId807" w:history="1">
              <w:r w:rsidRPr="001C1E8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1F6A5F7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C232B" w14:textId="09BE5323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Штрикер Ева Адамовна 40 лет    </w:t>
            </w:r>
          </w:p>
          <w:p w14:paraId="5CE849C3" w14:textId="32323BFE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 г.р., м.р.,</w:t>
            </w:r>
            <w:r w:rsidR="008E416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АССР немцев Поволжья,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Колчанский р-н, с. Розенберг Саратовская обл</w:t>
            </w:r>
            <w:r w:rsidR="008E416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Россия, немка, б/п, Образование: низшее; уборщица в школе №137, прож.: г. Москва, Мало-Октябрьские лагеря, бар. 1, комн. 13 Дата ареста: 11 сентября 1941 г. Краснопресненским р/о Управления НКВД Московской обл</w:t>
            </w:r>
            <w:r w:rsidR="008E416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по обвинению в "а/с агитации" ст. 58-10 ч.2 УК РСФСР, Дата смерти: 5 февраля 1942 г., в заключении, тюрьма №1 НКВД Киргизской ССР в г. Фрунзе. 20 октября 1943 г., дело прекращено за смертью обвиняемой</w:t>
            </w:r>
            <w:r w:rsidR="00D33F1F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Реабилитирован: Прокуратурой гор. Москвы 28 мая 2001 года Архивно-следственное дело: ГАРФ. Фонд 10035. Опись 1. Номер дела: 10881. Архивный номер: П-11501</w:t>
            </w:r>
          </w:p>
          <w:p w14:paraId="566297E7" w14:textId="226325C1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Памяти: Следственные дела УКГБ по Москве и Московской обл</w:t>
            </w:r>
            <w:r w:rsidR="00C3656E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; ГА РФ, архивно-следственное дело</w:t>
            </w:r>
            <w:r w:rsidR="00C3656E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08" w:history="1">
              <w:r w:rsidR="008E4162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4DA57A2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9129B" w14:textId="1D288145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Штробель Екатерина Готлибовна 26 лет    </w:t>
            </w:r>
          </w:p>
          <w:p w14:paraId="7D67C72A" w14:textId="1B427498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1913 г.р., м.р.: Симферопольский р-н, </w:t>
            </w:r>
            <w:r w:rsidR="00C3656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прож.: там же,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немка, из крестьян, образование: низшее, б/п, финансовый агент сельсовета д. Камбары, арестована Симферопольским РО НКВД Крыма 17.10.1938. Обвин.: ст. 58-11 УК РСФСР: член фашистской организации</w:t>
            </w:r>
            <w:r w:rsidR="00C3656E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НКВД Крыма, 14.04.1939 — дело прекращено за смертью, умерла в тюрьме. Реабилитация: Прокуратурой АРК, 17.09.1998. Арх.дело: ГААРК, ф.р-4808, оп.1, д. 03145. Состав семьи: не замужем</w:t>
            </w:r>
          </w:p>
          <w:p w14:paraId="5DA2E7DA" w14:textId="69B01470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7</w:t>
            </w:r>
            <w:r w:rsidR="00C3656E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09" w:history="1">
              <w:r w:rsidR="00C3656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70E9F7D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BE97B" w14:textId="65881F08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Штром Лидия Эмануиловна 44 года  </w:t>
            </w:r>
          </w:p>
          <w:p w14:paraId="5B49002E" w14:textId="074ABBF9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1898 г.р., м.р.: Крымская АССР, с. Киршму, немка, прож.: г. Полтава. Обвин.: 58-10 ч.1. Приговор: Особым совещанием НКВД СССР, 27.09.1941 — 8 лет лишения свободы., Умерла 01.1942. в г.Казань, в ИТК-1.</w:t>
            </w:r>
          </w:p>
          <w:p w14:paraId="1A98BF27" w14:textId="26CDC868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C3656E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10" w:history="1">
              <w:r w:rsidR="00C3656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7D0792" w14:paraId="65E390B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691B4" w14:textId="32B5D91F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Штрунова Мария Евстигнеевна 60 лет  </w:t>
            </w:r>
          </w:p>
          <w:p w14:paraId="2B026AAF" w14:textId="562B8DBE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1883 г., д.Панская Кадомского р-на Рязанской обл.; русская; Приговорена: тройкой при УНКВД по Рязанской обл. 31 декабря 1937 г., обв.:  в к/р агитации. Приговор: к 10 годам ИТЛ. Прибыла в Карлаг 05.05.1938 Московским этапом. Умерла в Акмолинском отделении 2.03.1943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.</w:t>
            </w:r>
            <w:r w:rsidR="000D2E1E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0D2E1E" w:rsidRPr="007D0792">
              <w:rPr>
                <w:rFonts w:ascii="Arial" w:hAnsi="Arial" w:cs="Arial"/>
                <w:sz w:val="16"/>
                <w:szCs w:val="16"/>
              </w:rPr>
              <w:t>Архивное дело: №11939</w:t>
            </w:r>
          </w:p>
          <w:p w14:paraId="16C38575" w14:textId="4E6819F2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C3656E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11" w:history="1">
              <w:r w:rsidR="00C3656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2C91B7B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40463" w14:textId="7F56F689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Штумфель Эльза-Лотта Людвиговна 29 лет  </w:t>
            </w:r>
          </w:p>
          <w:p w14:paraId="2A991843" w14:textId="52029E15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1909 г.р., м.р.: г. Берлин, немка, из служащих, образование: высшее, пединститут, член КПГ, кандидат в члены ВКП(б), учительница средней школы д. Спат, прож.: Симферопольский р-н, арестована УГБ НКВД Крыма 29.05.1938. Обвин.: ст. 58-6 УК РСФСР: шпионаж в пользу Германии</w:t>
            </w:r>
          </w:p>
          <w:p w14:paraId="37F912B6" w14:textId="347B9FF5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УГБ НКВД Крыма, 22.09.1938 — дело прекращено, покончила жизнь самоубийством в тюрьме _20.09.1938_ г. Реабилитация: Прокуратурой АРК, 20.01.1999. Арх.дело: ГААРК, ф.р-4808, оп.1, д. 03302</w:t>
            </w:r>
          </w:p>
          <w:p w14:paraId="694F919A" w14:textId="0BC8B2CE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7</w:t>
            </w:r>
            <w:r w:rsidR="00C3656E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12" w:history="1">
              <w:r w:rsidR="00C3656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2CA2281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170C5" w14:textId="5BB32E12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Штыхно Елизавета Ивановна 44 года  </w:t>
            </w:r>
          </w:p>
          <w:p w14:paraId="0290237E" w14:textId="0A5B180E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1897 г., г.Рига; литовка; Приговорена: ОСО при НКВД СССР 16 декабря 1937 г.,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обв.: ЧСИР.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Приговор: к 8 годам ИТЛ. Прибыла в Акмолинское ЛО 22.02.1938 из тюрьмы г.Мелитополя. Умерла в Карлаге 16.05.1941. </w:t>
            </w:r>
          </w:p>
          <w:p w14:paraId="6EAE37DE" w14:textId="6484E748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0D2E1E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13" w:history="1">
              <w:r w:rsidR="000D2E1E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AE4EA0" w14:paraId="69836E2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93FF1" w14:textId="0557505C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Шубина Ефросиния Константиновна 64 года  </w:t>
            </w:r>
          </w:p>
          <w:p w14:paraId="6720E0E7" w14:textId="57690BF2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 в 1879 г., с.Н-Устье Моршанского р-на Тамбовской обл.; русская;</w:t>
            </w:r>
            <w:r w:rsidR="0056631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Тройкой при УНКВД по Тамбовской обл. 28 октября 1937 г., обв.:  в к/р Агитации. Приговор: к 10 годам ИТЛ. Прибыла в Карлаг 21.07.1942 из Мичуринска. В АЛЖИРе находилась с 13.08.1942 до 29.03.1943. </w:t>
            </w:r>
            <w:r w:rsidRPr="007D0792">
              <w:rPr>
                <w:rFonts w:ascii="Arial" w:hAnsi="Arial" w:cs="Arial"/>
                <w:sz w:val="16"/>
                <w:szCs w:val="16"/>
              </w:rPr>
              <w:t>Умерла 29.03.1943.</w:t>
            </w:r>
          </w:p>
          <w:p w14:paraId="7360F427" w14:textId="7197BFB0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E4E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56631D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14" w:history="1">
              <w:r w:rsidR="0056631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410D1AF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4F2D4" w14:textId="7AC4C5BD" w:rsidR="00E33C66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Шулейко Анна Петровна 47 лет  </w:t>
            </w:r>
          </w:p>
          <w:p w14:paraId="10D8C4D3" w14:textId="15854825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 в 1899 г., г. Двинск (Латвия); полька; образование н/начальное; БОЗ. Прож.: Брестская обл., Барановичи. Арестована 18 июля 1944 г.</w:t>
            </w:r>
          </w:p>
          <w:p w14:paraId="0DB90C1A" w14:textId="3E3F68A3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1 сентября 1945 г., обв.: 8-38 УК БССР - изменническое поведение. Приговор: 5 лет ссылки, отбыв.: Красноярский край, умерла 07.1946, в ссылке Реабилитирована 25 июня 1966 г. Президиум Брестского облсуда</w:t>
            </w:r>
          </w:p>
          <w:p w14:paraId="0F120316" w14:textId="00B4C9CA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</w:t>
            </w:r>
            <w:r w:rsidR="0056631D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6631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15" w:history="1">
              <w:r w:rsidR="0056631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55842FE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4407D" w14:textId="2E063369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Шумахер Анна Карловна</w:t>
            </w:r>
            <w:r w:rsidR="0056631D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72E3836" w14:textId="72DAD421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1900 г.</w:t>
            </w:r>
            <w:r w:rsidR="0056631D" w:rsidRPr="007D0792">
              <w:rPr>
                <w:rFonts w:ascii="Arial" w:hAnsi="Arial" w:cs="Arial"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.р.: Латвия</w:t>
            </w:r>
            <w:r w:rsidR="0056631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56631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332F4A0F" w14:textId="77777777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23D5A0BD" w14:textId="6D15650F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56631D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16" w:history="1">
              <w:r w:rsidR="0056631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4D90C33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04382" w14:textId="2D9DA3BA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Шумихина Евгения Васильевна 58 лет  </w:t>
            </w:r>
          </w:p>
          <w:p w14:paraId="58C068CE" w14:textId="4213445E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 в 1888 г., г.Балахов Самарской губ.; русская; Приговорена: Тройкой при УНКВД по Челябинской обл. 8 декабря 1937 г., обв.:  в а/с агитации, к/р организационной деятельности и участии в вооруженном восстании. Приговор: к 10 годам ИТЛ. Прибыла в Карлаг 07.06.1939 из тюрьмы г.Челябинска. Умерла в Акмолинском отделении 1.04.1946.</w:t>
            </w:r>
          </w:p>
          <w:p w14:paraId="6881907C" w14:textId="2B528376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56631D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6631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17" w:history="1">
              <w:r w:rsidR="0056631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18E5FCF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F1098" w14:textId="70806151" w:rsidR="00E33C66" w:rsidRPr="007D0792" w:rsidRDefault="00E33C66" w:rsidP="007D0792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Шумун Тамара Геворгизовна 19 лет    </w:t>
            </w:r>
          </w:p>
          <w:p w14:paraId="6C6E65EA" w14:textId="0AA8B272" w:rsidR="00E33C66" w:rsidRPr="007D0792" w:rsidRDefault="00E33C66" w:rsidP="007D0792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1925 г.р., м.р.: г. Москва, ассирийка, не работала, прож.: г. Москва, ул. Таганская 37, кв.12. Дата смерти: 19 сентября 1944 г. в заключении Карлаг,</w:t>
            </w:r>
          </w:p>
          <w:p w14:paraId="450A0E18" w14:textId="64F5CFF8" w:rsidR="00E33C66" w:rsidRPr="007D0792" w:rsidRDefault="00E33C66" w:rsidP="007D0792">
            <w:pPr>
              <w:pStyle w:val="BodyText"/>
              <w:numPr>
                <w:ilvl w:val="0"/>
                <w:numId w:val="1"/>
              </w:numP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ареста: 14 сентября 1943 г. Обвинение: АСА в военное время (ст. 58-10 ч. 2 УК РСФСР). Осуждение: 27 ноября 1943 г. ОСО при НКВД СССР. Статья: 17-58, п.8, 58-10 ч. 2 УК РСФСР. Приговор: 5 лет ИТЛ. Место отбывания: Каз.ССР, Карлаг. (Ее мат</w:t>
            </w:r>
            <w:r w:rsidR="0056631D" w:rsidRPr="007D0792"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18" w:history="1">
              <w:r w:rsidR="0056631D"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Шумун Гозель</w:t>
              </w:r>
            </w:hyperlink>
            <w:r w:rsidR="0056631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1888 г.р. осуждена на 5 лет ссылки 27 ноября 1943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г.). Дата реабилитации: 10 января 1995 г. Прокуратура г.Москвы. Архивное дело: Дело № П-56361</w:t>
            </w:r>
          </w:p>
          <w:p w14:paraId="02D3F837" w14:textId="4E77CF08" w:rsidR="00E33C66" w:rsidRPr="007D0792" w:rsidRDefault="00E33C66" w:rsidP="007D0792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Прокуратура г.Москвы</w:t>
            </w:r>
            <w:r w:rsidR="0056631D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6631D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19" w:history="1">
              <w:r w:rsidR="0056631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4106497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E94A3" w14:textId="03FB5E8E" w:rsidR="00E33C66" w:rsidRPr="007D0792" w:rsidRDefault="00E33C66" w:rsidP="007D0792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Шумова Федосья Григорьевна 53 года  </w:t>
            </w:r>
          </w:p>
          <w:p w14:paraId="278579CC" w14:textId="38A1E911" w:rsidR="00E33C66" w:rsidRPr="007D0792" w:rsidRDefault="00E33C66" w:rsidP="007D0792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1888 г.р., м.р.: Николаевская обл., г. Берислав, украинка. Обвин.: в а/с агитации. Приговор: Запорожским облсудом, 10.03.1941 — к 10 годам ИТЛ с поражением в правах на 5 лет. Прибыла в Акмолинское ЛО _29.06.1941_ из Старобельлага. В АЛЖИРе находилась до _30.08.1941._, Умерла _30.08.1941.</w:t>
            </w:r>
          </w:p>
          <w:p w14:paraId="469E4693" w14:textId="474DAC1A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B44FBB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20" w:history="1">
              <w:r w:rsidR="00B44FB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2C22E58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14E85" w14:textId="19502E2F" w:rsidR="00E33C66" w:rsidRPr="007D0792" w:rsidRDefault="00E33C66" w:rsidP="007D0792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Шурова Раиса Ильинична</w:t>
            </w:r>
            <w:r w:rsidR="00B44FBB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0EAA45F" w14:textId="45CBA832" w:rsidR="00E33C66" w:rsidRPr="007D0792" w:rsidRDefault="00E33C66" w:rsidP="007D0792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1930 г.</w:t>
            </w:r>
            <w:r w:rsidR="00B44FBB" w:rsidRPr="007D0792">
              <w:rPr>
                <w:rFonts w:ascii="Arial" w:hAnsi="Arial" w:cs="Arial"/>
                <w:sz w:val="16"/>
                <w:szCs w:val="16"/>
                <w:lang w:val="ru-RU"/>
              </w:rPr>
              <w:t>р., м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.р.: г. Ленинград</w:t>
            </w:r>
            <w:r w:rsidR="00B44FB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B44FB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B44FB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1671F078" w14:textId="30C225FA" w:rsidR="00E33C66" w:rsidRPr="007D0792" w:rsidRDefault="00E33C66" w:rsidP="007D0792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B44FBB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21" w:history="1">
              <w:r w:rsidR="00B44FB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18BC2AE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D7928" w14:textId="0106C862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Шуцкевер Фаня (Фаина) Самойловна 47 лет   </w:t>
            </w:r>
          </w:p>
          <w:p w14:paraId="365DB0F9" w14:textId="7FF8EC06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</w:t>
            </w:r>
            <w:r w:rsidR="00B44FB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Виленская губ., г. Сморгонь, еврейка, из семьи владельца кожевенного завода, образование: высшее (Харьковский политехнический институт, МВТУ; Московский, затем Харьковский авиаинститут), научный сотрудник и препод. каф. истории России в Комуниверситете им. Свердлова (1923), инженер в Научно-испытательном институте ВВС РККА (1938).  чл. ВКП(б) в 1916-1923 и 1926-1938 гг. Исключалась в связи с арестами. Дата ареста: 28 апреля 1938 г., Приговор: ИТЛ. Место отбывания: Колыма, Севвостлаг. Дата смерти: 1945 г. в заключении</w:t>
            </w:r>
          </w:p>
          <w:p w14:paraId="435B1833" w14:textId="0CC73FB1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Неизвестная Россия: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век, т.4, Москва, 2003</w:t>
            </w:r>
            <w:r w:rsidR="00B44FBB"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44FBB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22" w:history="1">
              <w:r w:rsidR="00B44FBB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7D0792" w14:paraId="607BCBF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1CC6A" w14:textId="77777777" w:rsidR="00E33C66" w:rsidRPr="007D0792" w:rsidRDefault="00E33C66" w:rsidP="007D0792">
            <w:pPr>
              <w:pStyle w:val="BodyText"/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Список на Щ</w:t>
            </w:r>
          </w:p>
        </w:tc>
      </w:tr>
      <w:tr w:rsidR="00E33C66" w:rsidRPr="007D0792" w14:paraId="5D989EA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D5559" w14:textId="0828A54B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Щагина Анна Михайловна 54 года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="00021F25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  <w:p w14:paraId="15F405B1" w14:textId="6919B762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1899 г.</w:t>
            </w:r>
            <w:r w:rsidR="009B40E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р., м.р.: Я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рославская губ., Мышкинский уезд, д. Болучиха </w:t>
            </w:r>
            <w:r w:rsidR="009B40E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прож.: там же,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из крестьян</w:t>
            </w:r>
            <w:r w:rsidR="009B40E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, о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бразование: 2 класса сельской школы</w:t>
            </w:r>
          </w:p>
          <w:p w14:paraId="7020112B" w14:textId="7CD10205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lastRenderedPageBreak/>
              <w:t>крестьянка-единоличница</w:t>
            </w:r>
            <w:r w:rsidR="009B40E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 смерти: 12 апреля 1953 г.</w:t>
            </w:r>
            <w:r w:rsidR="009B40E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в заключении, в Минлаге</w:t>
            </w:r>
            <w:r w:rsidR="009B40E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 ареста: 25 июня 1949 г.</w:t>
            </w:r>
            <w:r w:rsidR="009B40E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сужд.: 11 октября 1949 г.</w:t>
            </w:r>
            <w:r w:rsidR="009B40E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Приговор: 10 лет ИТЛ с </w:t>
            </w:r>
            <w:r w:rsidR="009B40E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п/п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на 4 года и конфискацией имущества</w:t>
            </w:r>
            <w:r w:rsidR="009B40E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Место отбывания: Минеральный лагерь МВД</w:t>
            </w:r>
            <w:r w:rsidR="009B40E3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eastAsia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Архивное дело: ГАЯО. Ф. 3698. Оп. 2. Д. С-10513</w:t>
            </w:r>
            <w:r w:rsidR="00021F25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(ее брат </w:t>
            </w:r>
            <w:hyperlink r:id="rId823" w:history="1">
              <w:r w:rsidR="00021F25" w:rsidRPr="007D0792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Щагин_Николай_Михайлович</w:t>
              </w:r>
            </w:hyperlink>
            <w:r w:rsidR="00021F25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1898 г.р., осужден 11 октября 1949</w:t>
            </w:r>
            <w:r w:rsidR="00021F25" w:rsidRPr="007D0792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="00021F25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г., на 25 лет ИТЛ, умер в заключении 13 августа 1955</w:t>
            </w:r>
            <w:r w:rsidR="00021F25" w:rsidRPr="007D0792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="00021F25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г.)</w:t>
            </w:r>
          </w:p>
          <w:p w14:paraId="35501DEB" w14:textId="44416EE1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Источники данных: ВСЕ МЫ ХРИСТОВЫ. 1918-1953. Краткие биографические сведения о священнослужителях, монашествующих и мирянах, пострадавших во время репрессий. Ч.3. Ск–Я. - Ярославская митрополия. Рыбинск, 2017.</w:t>
            </w:r>
            <w:r w:rsidR="00021F25"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021F25" w:rsidRPr="007D07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824" w:history="1">
              <w:r w:rsidR="00021F25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D575A" w:rsidRPr="00FB2A31" w14:paraId="46FCF84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E452A" w14:textId="38E4E91B" w:rsidR="007D575A" w:rsidRPr="007D0792" w:rsidRDefault="007D575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Щеглова Агафья Николаевна</w:t>
            </w:r>
            <w:r w:rsidR="00534B8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41071E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70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0C3BF7C" w14:textId="0D84FDE3" w:rsidR="007D575A" w:rsidRPr="007D0792" w:rsidRDefault="007D575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1874 г.</w:t>
            </w:r>
            <w:r w:rsidR="00534B8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="00FA495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="00534B8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Алтайский кр., с. Уржум</w:t>
            </w:r>
            <w:r w:rsidR="00534B8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1944 г.</w:t>
            </w:r>
            <w:r w:rsidR="00534B8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534B8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5 мая 1930 г.</w:t>
            </w:r>
            <w:r w:rsidR="00534B8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534B8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534B8D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212FEF53" w14:textId="5390D05F" w:rsidR="007D575A" w:rsidRPr="007D0792" w:rsidRDefault="007D575A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534B8D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25" w:history="1">
              <w:r w:rsidR="00534B8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D575A" w:rsidRPr="00FB2A31" w14:paraId="75B327E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1AAE3" w14:textId="1A59ED31" w:rsidR="00534B8D" w:rsidRPr="007D0792" w:rsidRDefault="00534B8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Щеглова Александра Ивановна 59 лет   </w:t>
            </w:r>
            <w:r w:rsidR="00BA4C2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C35870E" w14:textId="77777777" w:rsidR="00534B8D" w:rsidRPr="007D0792" w:rsidRDefault="00534B8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(Каратаева) 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1888 г., Нижегородская губ., Вачский р-н, с. Новоселки; образование гимназия в г.Муроме Владимирской губ.;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с. 1928г. - в г. Муроме..Арестована 9 августа 1937 г. Приговорена: особая тройка при УНКВД по Горьковской обл. 20 ноября 1937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58, п.10 УК РСФСР. Приговор: 10 л. ИТЛ. Срок отбывала в Карлаге Казахской ССР в лаготделении Долинское. Умерла там же в лагерной больнице 23.08.1947 г. Похоронена на Котурском кладбище Долинского лаготдела. (ее муж </w:t>
            </w:r>
            <w:hyperlink r:id="rId826" w:history="1">
              <w:r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Щеглов_Лев_Львович</w:t>
              </w:r>
            </w:hyperlink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1883 г.р., расстрелян 30 июля 1937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г.; ее сын </w:t>
            </w:r>
            <w:hyperlink r:id="rId827" w:history="1">
              <w:r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Щеглов_Сергей_Львович</w:t>
              </w:r>
            </w:hyperlink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1921 г.р., осужден 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6 мая 1942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г., на 5 лет ИТЛ). Реабилитирована 23 июля 1956 г. Владимирским обл. судом</w:t>
            </w:r>
          </w:p>
          <w:p w14:paraId="71CD8D50" w14:textId="1C8AED98" w:rsidR="007D575A" w:rsidRPr="007D0792" w:rsidRDefault="00534B8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Тульской обл.; </w:t>
            </w:r>
            <w:hyperlink r:id="rId828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34B8D" w:rsidRPr="00FB2A31" w14:paraId="05C0DDF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84670" w14:textId="1196327B" w:rsidR="00534B8D" w:rsidRPr="007D0792" w:rsidRDefault="00534B8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Щеглова Анна</w:t>
            </w:r>
            <w:r w:rsidR="00FA495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63 года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54A06D5" w14:textId="088A7B06" w:rsidR="00534B8D" w:rsidRPr="007D0792" w:rsidRDefault="00534B8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1874 г.</w:t>
            </w:r>
            <w:r w:rsidR="00FA495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FA495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Западно-Сибирский кр., Каменский р-н</w:t>
            </w:r>
            <w:r w:rsidR="00FA495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26 декабря 1937 г.</w:t>
            </w:r>
            <w:r w:rsidR="00FA495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FA495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</w:p>
          <w:p w14:paraId="14E1B703" w14:textId="094828B7" w:rsidR="00534B8D" w:rsidRPr="007D0792" w:rsidRDefault="00534B8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FA495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2285E577" w14:textId="34EC776C" w:rsidR="00534B8D" w:rsidRPr="007D0792" w:rsidRDefault="00534B8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829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D575A" w:rsidRPr="00FB2A31" w14:paraId="2A89D13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2F5B8" w14:textId="2349A472" w:rsidR="00534B8D" w:rsidRPr="007D0792" w:rsidRDefault="00534B8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Щеглова Мария Павловна</w:t>
            </w:r>
            <w:r w:rsidR="00FA495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17 лет 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FA4952"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43424FA" w14:textId="50444F23" w:rsidR="00534B8D" w:rsidRPr="007D0792" w:rsidRDefault="00534B8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1917 г.</w:t>
            </w:r>
            <w:r w:rsidR="00FA495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FA495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Алтайский кр., Усть-Пристанский р-н, с. Вяткино</w:t>
            </w:r>
            <w:r w:rsidR="00FA495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20 мая 1934 г.</w:t>
            </w:r>
            <w:r w:rsidR="00FA495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FA495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5 мая 1931 г.</w:t>
            </w:r>
          </w:p>
          <w:p w14:paraId="7E74FAAC" w14:textId="3E6ADCF2" w:rsidR="00534B8D" w:rsidRPr="007D0792" w:rsidRDefault="00534B8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FA4952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750DB947" w14:textId="234BEDAB" w:rsidR="007D575A" w:rsidRPr="007D0792" w:rsidRDefault="00534B8D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830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7D0792" w14:paraId="20266C7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954BB" w14:textId="2FAE1AA3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Щеголева Прасковья Георгиевна 56 лет  </w:t>
            </w:r>
          </w:p>
          <w:p w14:paraId="45D474B5" w14:textId="4BE09A87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д.Дракино Серпуховского р-на Московской обл.; русская; Приговорена: ВТ Московского военного окр. (г.Серпухов) 13 июня 1942 г., обв.:  в а/с агитации. Приговор: к 10 годам ИТЛ с поражением в правах на 5 лет. Прибыла в Карлаг 31.07.1942 из тюрьмы г.Москвы. В АЛЖИРе находилась с 01.06.1944 до 12.09.1944. </w:t>
            </w:r>
            <w:r w:rsidRPr="007D0792">
              <w:rPr>
                <w:rFonts w:ascii="Arial" w:hAnsi="Arial" w:cs="Arial"/>
                <w:sz w:val="16"/>
                <w:szCs w:val="16"/>
              </w:rPr>
              <w:t>Умерла 12.09.1944.</w:t>
            </w:r>
          </w:p>
          <w:p w14:paraId="028E1774" w14:textId="686C6E74" w:rsidR="00E33C66" w:rsidRPr="008A69D6" w:rsidRDefault="00E33C66" w:rsidP="008A69D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</w:rPr>
            </w:pPr>
            <w:r w:rsidRPr="008A69D6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Источник: Книга памяти "Узницы АЛЖИРа"</w:t>
            </w:r>
            <w:r w:rsidR="008A69D6" w:rsidRPr="008A69D6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 xml:space="preserve">; </w:t>
            </w:r>
            <w:hyperlink r:id="rId831" w:history="1">
              <w:r w:rsidR="008A69D6" w:rsidRPr="008A69D6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5BAB68B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D162F" w14:textId="01B28196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Щегольская Анастасия Макаровна 40 лет  </w:t>
            </w:r>
          </w:p>
          <w:p w14:paraId="5FE8F5F2" w14:textId="7C7FA8BB" w:rsidR="00E33C66" w:rsidRPr="007D0792" w:rsidRDefault="00E33C66" w:rsidP="007D079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1903 г., Полтавская обл., Пирятинский р-н, с.Гурбинец.; колхозница..Приговорена: 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 ч.1..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Умерла 12.8.43 на отрове Свияжск, в ИТК-5.</w:t>
            </w:r>
          </w:p>
          <w:p w14:paraId="07301BE9" w14:textId="19316350" w:rsidR="00E33C66" w:rsidRPr="008A69D6" w:rsidRDefault="00E33C66" w:rsidP="008A69D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8A69D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8A69D6" w:rsidRPr="008A69D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32" w:history="1">
              <w:r w:rsidR="008A69D6" w:rsidRPr="008A69D6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7FF7" w:rsidRPr="00FB2A31" w14:paraId="53EE95A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A6B3A" w14:textId="5BCF3CE3" w:rsidR="006D7FF7" w:rsidRPr="009373F5" w:rsidRDefault="006D7FF7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>Щекодько Татьяна Михайловна (1870)</w:t>
            </w:r>
            <w:r w:rsidR="007C3DFA"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hyperlink r:id="rId833" w:history="1">
              <w:r w:rsidR="007C3DFA" w:rsidRPr="009373F5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https://ru.openlist.wiki/Щекодько_Татьяна_Михайловна_(1870)</w:t>
              </w:r>
            </w:hyperlink>
          </w:p>
          <w:p w14:paraId="5229C76A" w14:textId="4D3FF15D" w:rsidR="006D7FF7" w:rsidRPr="009373F5" w:rsidRDefault="006D7FF7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1870 г.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="00FF685C"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Новосибирская обл.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31 октября 1933 г.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66C5F901" w14:textId="59AF901C" w:rsidR="006D7FF7" w:rsidRPr="009373F5" w:rsidRDefault="006D7FF7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Источники данных: УВД Томской обл.</w:t>
            </w:r>
            <w:r w:rsid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34" w:history="1">
              <w:r w:rsidR="009373F5" w:rsidRPr="008A69D6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7FF7" w:rsidRPr="00FB2A31" w14:paraId="437B115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5B372" w14:textId="382218C1" w:rsidR="007C3DFA" w:rsidRPr="009373F5" w:rsidRDefault="007C3DFA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Щелчкова Любовь Георгиевна 35 лет  </w:t>
            </w:r>
          </w:p>
          <w:p w14:paraId="5E71F008" w14:textId="77777777" w:rsidR="007C3DFA" w:rsidRPr="009373F5" w:rsidRDefault="007C3DFA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1908 г., Московская обл., Волоколамский р-н, д.Лысово; Рабочая, 4-й Мотоз-д.. Прож.: г. Москва.. Приговорена: , обв.: 58-10 ч.2..</w:t>
            </w:r>
          </w:p>
          <w:p w14:paraId="54125805" w14:textId="77777777" w:rsidR="007C3DFA" w:rsidRPr="009373F5" w:rsidRDefault="007C3DFA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Умерла 16.2.43 на острове Свияжск, в ИТК-5.</w:t>
            </w:r>
          </w:p>
          <w:p w14:paraId="02EFC592" w14:textId="5EC78DFB" w:rsidR="006D7FF7" w:rsidRPr="009373F5" w:rsidRDefault="007C3DFA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835" w:history="1">
              <w:r w:rsidRPr="009373F5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5DD3010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94B2F" w14:textId="2DB77DB2" w:rsidR="007C3DFA" w:rsidRPr="009373F5" w:rsidRDefault="007C3DFA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Щендригина Анастасия Андреевна</w:t>
            </w:r>
            <w:r w:rsidR="009373F5" w:rsidRPr="009373F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70 лет</w:t>
            </w:r>
            <w:r w:rsidR="009373F5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C6FD13A" w14:textId="7331775F" w:rsidR="007C3DFA" w:rsidRPr="009373F5" w:rsidRDefault="007C3DFA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>1868 г.</w:t>
            </w:r>
            <w:r w:rsidR="009373F5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="00FF685C" w:rsidRPr="009373F5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 xml:space="preserve"> Алтайский кр., Рубцовский р-н</w:t>
            </w:r>
            <w:r w:rsidR="009373F5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>Дата смерти: 1938 г.</w:t>
            </w:r>
            <w:r w:rsidR="009373F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9373F5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>Осуждение: 1931 г.</w:t>
            </w:r>
            <w:r w:rsidR="009373F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</w:p>
          <w:p w14:paraId="48BA94FB" w14:textId="77777777" w:rsidR="007C3DFA" w:rsidRPr="009373F5" w:rsidRDefault="007C3DFA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79B63317" w14:textId="5092C9EC" w:rsidR="00E33C66" w:rsidRPr="009373F5" w:rsidRDefault="007C3DFA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УВД Томской обл.</w:t>
            </w:r>
            <w:r w:rsidR="009373F5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836" w:history="1">
              <w:r w:rsidR="009373F5" w:rsidRPr="008A69D6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C3DFA" w:rsidRPr="00FB2A31" w14:paraId="5756DA2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63A25" w14:textId="1D79ACF8" w:rsidR="007C3DFA" w:rsidRPr="009373F5" w:rsidRDefault="007C3DFA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>Щепанек Марьяна Игнатьевна</w:t>
            </w:r>
            <w:r w:rsid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61 год  </w:t>
            </w: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7E1AAF46" w14:textId="206ED429" w:rsidR="007C3DFA" w:rsidRPr="009373F5" w:rsidRDefault="007C3DFA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1880 г.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м.р.: Б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арановичская губ., Слонимский, Полотница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полька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о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неграмотн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FF685C"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Вилейская обл., Поставский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21 мая 1941 г.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приб. на спецпоселение в Архангельскую обл. 01.03.40, Устьянский р-н, Верюжское Озеро. Ум. 21.05.41</w:t>
            </w:r>
          </w:p>
          <w:p w14:paraId="7EC49A0D" w14:textId="08354548" w:rsidR="007C3DFA" w:rsidRPr="009373F5" w:rsidRDefault="007C3DFA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База данных "Польские спецпереселенцы в Архангельской обл."</w:t>
            </w:r>
            <w:r w:rsid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37" w:history="1">
              <w:r w:rsidR="009373F5" w:rsidRPr="008A69D6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C3DFA" w:rsidRPr="00FB2A31" w14:paraId="764B939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9BB90" w14:textId="5FED5A9E" w:rsidR="007C3DFA" w:rsidRPr="009373F5" w:rsidRDefault="007C3DFA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>Щепанская Мария Валентиновна</w:t>
            </w:r>
            <w:r w:rsid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45 лет  </w:t>
            </w: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7177AAE" w14:textId="4A9789DF" w:rsidR="007C3DFA" w:rsidRPr="009373F5" w:rsidRDefault="007C3DFA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1896 г.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м.р.: Львов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ская губ., Жешовский, Гжегорув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пол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ька, о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2 класса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FF685C"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Львовская обл., Сокальский, Решовичи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10 марта 1941 г.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приб. на спецпоселение в Архангельскую обл. 03.03.40, Черевковский р-н, Речка. Ум. 10.03.41</w:t>
            </w:r>
          </w:p>
          <w:p w14:paraId="39FB3C78" w14:textId="46A382C5" w:rsidR="007C3DFA" w:rsidRPr="009373F5" w:rsidRDefault="007C3DFA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База данных "Польские спецпереселенцы в Архангельской обл."</w:t>
            </w:r>
            <w:r w:rsid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38" w:history="1">
              <w:r w:rsidR="009373F5" w:rsidRPr="008A69D6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C66" w:rsidRPr="00FB2A31" w14:paraId="177B1D8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C27C4" w14:textId="35F3EE10" w:rsidR="00E33C66" w:rsidRPr="009373F5" w:rsidRDefault="00E33C66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Щепина Серафима Сергеевна 47 лет   </w:t>
            </w:r>
          </w:p>
          <w:p w14:paraId="52EE4E16" w14:textId="7921F0C7" w:rsidR="00E33C66" w:rsidRPr="009373F5" w:rsidRDefault="00E33C66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73F5">
              <w:rPr>
                <w:rFonts w:ascii="Arial" w:hAnsi="Arial" w:cs="Arial"/>
                <w:sz w:val="16"/>
                <w:szCs w:val="16"/>
              </w:rPr>
              <w:t> </w:t>
            </w: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>в 1892 г., г. Алма-Ата; русская; Санитарка горбольницы. Прож.:</w:t>
            </w:r>
            <w:r w:rsidRPr="009373F5">
              <w:rPr>
                <w:rFonts w:ascii="Arial" w:hAnsi="Arial" w:cs="Arial"/>
                <w:sz w:val="16"/>
                <w:szCs w:val="16"/>
              </w:rPr>
              <w:t> </w:t>
            </w: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>г. Барнаул..Арестована 14 октября 1937 г. Приговорена: УНКВД по АК 21 апреля 1939 г., обв.:</w:t>
            </w:r>
            <w:r w:rsidRPr="009373F5">
              <w:rPr>
                <w:rFonts w:ascii="Arial" w:hAnsi="Arial" w:cs="Arial"/>
                <w:sz w:val="16"/>
                <w:szCs w:val="16"/>
              </w:rPr>
              <w:t> </w:t>
            </w: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>по ст. 58-10, 12 УК. Приговор: дело прекращено за смертью обвиняемой. умерла 22.03.1939. Реабилитирована 30 июня 1998 г. прокуратурой Алтайского края</w:t>
            </w:r>
          </w:p>
          <w:p w14:paraId="1B369191" w14:textId="53D02ACF" w:rsidR="00E33C66" w:rsidRPr="009373F5" w:rsidRDefault="00E33C66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8A69D6" w:rsidRPr="009373F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39" w:history="1">
              <w:r w:rsidR="008A69D6" w:rsidRPr="009373F5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72DF4" w:rsidRPr="00FB2A31" w14:paraId="6D887DA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585EA" w14:textId="7975EA65" w:rsidR="00072DF4" w:rsidRPr="00072DF4" w:rsidRDefault="00072DF4" w:rsidP="00072D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2DF4">
              <w:rPr>
                <w:rFonts w:ascii="Arial" w:hAnsi="Arial" w:cs="Arial"/>
                <w:b/>
                <w:sz w:val="16"/>
                <w:szCs w:val="16"/>
                <w:lang w:val="ru-RU"/>
              </w:rPr>
              <w:t>Щепко Мария Григорьевна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44 года  </w:t>
            </w:r>
          </w:p>
          <w:p w14:paraId="261F1A44" w14:textId="0FCC11DF" w:rsidR="00072DF4" w:rsidRPr="00072DF4" w:rsidRDefault="00072DF4" w:rsidP="00072D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72DF4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1886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 </w:t>
            </w:r>
            <w:r w:rsidRPr="00072DF4">
              <w:rPr>
                <w:rFonts w:ascii="Arial" w:hAnsi="Arial" w:cs="Arial"/>
                <w:bCs/>
                <w:sz w:val="16"/>
                <w:szCs w:val="16"/>
                <w:lang w:val="ru-RU"/>
              </w:rPr>
              <w:t>Б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ССР</w:t>
            </w:r>
            <w:r w:rsidRPr="00072DF4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Минская обл., Смолевичский р-н, поселок Кленник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прож.: там же, </w:t>
            </w:r>
            <w:r w:rsidRPr="00072DF4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белорус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ка, </w:t>
            </w:r>
            <w:r w:rsidRPr="00072DF4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из крестьян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072DF4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декабрь 1930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72DF4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погибла в ссылке;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72DF4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Водорезово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072DF4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 июня 1929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72DF4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Коллегия ОГПУ БССР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072DF4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Ссылка, 3 года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072DF4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11 апреля 1961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72DF4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Верховный Суд БСССР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072DF4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Комментарий к аресту: По ст 24-72.</w:t>
            </w:r>
          </w:p>
          <w:p w14:paraId="343B99D0" w14:textId="4D2E59ED" w:rsidR="00072DF4" w:rsidRPr="00072DF4" w:rsidRDefault="00072DF4" w:rsidP="00072D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72DF4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База данных Красноярска;</w:t>
            </w:r>
            <w:r w:rsidRPr="00072DF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40" w:history="1">
              <w:r w:rsidRPr="00072DF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C3DFA" w:rsidRPr="00FB2A31" w14:paraId="30A1609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084A7" w14:textId="3D47D3AE" w:rsidR="007C3DFA" w:rsidRPr="009373F5" w:rsidRDefault="007C3DFA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>Щепоткина Анисья Дмитриевна</w:t>
            </w:r>
            <w:r w:rsid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36 лет  </w:t>
            </w: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78FA67C" w14:textId="5934401B" w:rsidR="007C3DFA" w:rsidRPr="009373F5" w:rsidRDefault="007C3DFA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1900 г.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="00FF685C"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Волжский кр., Нижне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1936 г.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1933 г.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72E75B2A" w14:textId="677079E6" w:rsidR="007C3DFA" w:rsidRPr="009373F5" w:rsidRDefault="007C3DFA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41" w:history="1">
              <w:r w:rsidR="009373F5" w:rsidRPr="009373F5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42E87C6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BCBE3" w14:textId="0F1C85FA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Щербакова Агафья Михайловна 53 года     </w:t>
            </w:r>
          </w:p>
          <w:p w14:paraId="39B9B774" w14:textId="77777777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73F5">
              <w:rPr>
                <w:rFonts w:ascii="Arial" w:hAnsi="Arial" w:cs="Arial"/>
                <w:sz w:val="16"/>
                <w:szCs w:val="16"/>
              </w:rPr>
              <w:t> </w:t>
            </w: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>в 1890 г., Тюлячинский р-н, с.Большие Меретяки; прож.: там же, русская; портниха, пред. церковной общины, колхозница, к-з "Ударник № 2".  Арестована 17 августа 1940 г. Приговорена: Судебной коллегией Верховного суда ТАССР 9 декабря 1940 г., обв.:</w:t>
            </w:r>
            <w:r w:rsidRPr="009373F5">
              <w:rPr>
                <w:rFonts w:ascii="Arial" w:hAnsi="Arial" w:cs="Arial"/>
                <w:sz w:val="16"/>
                <w:szCs w:val="16"/>
              </w:rPr>
              <w:t> </w:t>
            </w: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>58-10 ч.2. ("антиколхозная, религиозная агитация, подрывная деятельность, клевета на условия жизни"). Приговор: 10 лет лишения свободы, поражен. прав на 5 лет. Умерла 26.11.43 в ОЛП-20. Реабилитирована 20 июня 2000 г.</w:t>
            </w:r>
          </w:p>
          <w:p w14:paraId="3A03E803" w14:textId="24BFBDE0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842" w:history="1">
              <w:r w:rsidRPr="009373F5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483D165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400F5" w14:textId="2FBA45E7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Щербакова Манефа Павловна 39 лет             </w:t>
            </w:r>
          </w:p>
          <w:p w14:paraId="480594E4" w14:textId="77777777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 г.р., прож.: Битковская(?) вол. Барнаульского у., Приговор: Выслана в 1931 г. из Сузунского р-на в Парабельский р-н. Умерла в 1941 г.</w:t>
            </w:r>
          </w:p>
          <w:p w14:paraId="177A41DA" w14:textId="192DB93C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Книга памяти Новосибирской обл. - т.3; </w:t>
            </w:r>
            <w:hyperlink r:id="rId843" w:history="1">
              <w:r w:rsidRPr="009373F5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48910E3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BACDF" w14:textId="6002ED60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>Щербань Домна Васильевна</w:t>
            </w:r>
            <w:r w:rsid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76 лет  </w:t>
            </w:r>
          </w:p>
          <w:p w14:paraId="29B9D842" w14:textId="399772F6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1855 г.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Алтайский кр., Родинский р-н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1931 г.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</w:p>
          <w:p w14:paraId="59AA2122" w14:textId="77777777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</w:t>
            </w: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>.</w:t>
            </w:r>
          </w:p>
          <w:p w14:paraId="0259C2C1" w14:textId="76AEED12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44" w:history="1">
              <w:r w:rsidR="009373F5" w:rsidRPr="009373F5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1164043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E329A" w14:textId="60D27A65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>Щербинина Аксинья Филипповна</w:t>
            </w:r>
            <w:r w:rsid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3D20A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84 года  </w:t>
            </w:r>
          </w:p>
          <w:p w14:paraId="0E24774B" w14:textId="512881CB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1861 г.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Алтайский кр., Смоленский р-н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 января 1945 г.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1930 г.</w:t>
            </w:r>
          </w:p>
          <w:p w14:paraId="533E841D" w14:textId="60B626B6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626D2CFE" w14:textId="04295737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45" w:history="1">
              <w:r w:rsidR="009373F5" w:rsidRPr="009373F5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080BCB9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04E01" w14:textId="139EEA6B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Щербова-Нефедович Ирина Ивановна 44 года  </w:t>
            </w:r>
          </w:p>
          <w:p w14:paraId="3F7D72E6" w14:textId="3F588BB4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73F5">
              <w:rPr>
                <w:rFonts w:ascii="Arial" w:hAnsi="Arial" w:cs="Arial"/>
                <w:sz w:val="16"/>
                <w:szCs w:val="16"/>
              </w:rPr>
              <w:t> </w:t>
            </w: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>в 1902 г., г. Темир-Хан-Шура, Дагестанская обл.; б/п; Заведующая библиотекой Института вакцин и сывороток.. Прож.:</w:t>
            </w:r>
            <w:r w:rsidRPr="009373F5">
              <w:rPr>
                <w:rFonts w:ascii="Arial" w:hAnsi="Arial" w:cs="Arial"/>
                <w:sz w:val="16"/>
                <w:szCs w:val="16"/>
              </w:rPr>
              <w:t> </w:t>
            </w: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>г.Ленинград. Арестована 30 июля 1941 г. Приговорена: ВТ войск НКВД Ленокруга 11 августа 1941 г. Приговор: 7 лет лишения свободы. В заключении в Хабаровском крае. Умерла в 1946, похоронена в пос. Ягдынья Верхнее-Буреинского района. Реабилитирована 17 февраля 1994 г. Прокуратура Санкт-Петербурга</w:t>
            </w:r>
          </w:p>
          <w:p w14:paraId="4AADC92E" w14:textId="51BF1FA4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Архив НИЦ "Мемориал" (Санкт-Петербург); </w:t>
            </w:r>
            <w:hyperlink r:id="rId846" w:history="1">
              <w:r w:rsidRPr="009373F5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6D6F818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D5C0E" w14:textId="2262BB99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Щесневская Александра Ипполитовна 36 лет  </w:t>
            </w:r>
          </w:p>
          <w:p w14:paraId="594ABB0D" w14:textId="1687ECC2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1894 г. социалист-революционер; Ссыльная. Прож.: г. Вятка. Арестована 30 января 1924 г. Приговорена: 22 февраля 1924 г. Приговор: 3 года заключения в Соловецкий лагерь. Умерла в ссылке в Чимкенте 9.03.1930</w:t>
            </w:r>
          </w:p>
          <w:p w14:paraId="22F6B44C" w14:textId="31A69595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Материалы к биографическому словарю социалистов и анархистов, НИПЦ "Мемориал" (Москва); </w:t>
            </w:r>
            <w:hyperlink r:id="rId847" w:history="1">
              <w:r w:rsidRPr="009373F5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AE4EA0" w14:paraId="0AA5FF6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9018A" w14:textId="321B7463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Щетинина Федосья Васильевна 60 лет  </w:t>
            </w:r>
          </w:p>
          <w:p w14:paraId="5F4D01BE" w14:textId="6E32A544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73F5">
              <w:rPr>
                <w:rFonts w:ascii="Arial" w:hAnsi="Arial" w:cs="Arial"/>
                <w:sz w:val="16"/>
                <w:szCs w:val="16"/>
              </w:rPr>
              <w:t> </w:t>
            </w: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г.Бийск Алтайского края; русская; Приговорена: Ойротским облсудом 18 марта 1942 г., обв.: в а/с агитации. Приговор: к 10 годам ИТЛ с поражением в правах на 5 лет. Прибыла в Карлаг 06.07.1942 из тюрьмы-2 Алтайского края. В АЛЖИРе находилась с 01.08.1942 до 14.12.1942. </w:t>
            </w:r>
            <w:r w:rsidRPr="009373F5">
              <w:rPr>
                <w:rFonts w:ascii="Arial" w:hAnsi="Arial" w:cs="Arial"/>
                <w:sz w:val="16"/>
                <w:szCs w:val="16"/>
              </w:rPr>
              <w:t>Умерла 14.12.1942.</w:t>
            </w:r>
          </w:p>
          <w:p w14:paraId="2848C478" w14:textId="23F44CCA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187"/>
              </w:tabs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AE4EA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Pr="009373F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48" w:history="1">
              <w:r w:rsidRPr="009373F5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74DCEFD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38A54" w14:textId="544C747A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Щетинкина Прасковья Васильевна 47 лет     </w:t>
            </w:r>
          </w:p>
          <w:p w14:paraId="431E7AAD" w14:textId="0EF1BE2A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73F5">
              <w:rPr>
                <w:rFonts w:ascii="Arial" w:hAnsi="Arial" w:cs="Arial"/>
                <w:sz w:val="16"/>
                <w:szCs w:val="16"/>
              </w:rPr>
              <w:t> </w:t>
            </w: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>в 1896 г., д. Романово Рязанской обл.; Щербинский лагпункт, заключенная. Прож.: г. Москва, Гагаринский пер. 16 кв. 3. Арестована 22 июля 1943 г. Приговорена: УНКВД МО 27 августа 1943 г., обв.:</w:t>
            </w:r>
            <w:r w:rsidRPr="009373F5">
              <w:rPr>
                <w:rFonts w:ascii="Arial" w:hAnsi="Arial" w:cs="Arial"/>
                <w:sz w:val="16"/>
                <w:szCs w:val="16"/>
              </w:rPr>
              <w:t> </w:t>
            </w: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>58-14 ( побег). Приговор: дело прекращено за смертью обвиняемой. Дата смерти: 12 августа 1943 г. Место смерти: в заключении Реабилитирована 16 августа 1995 г. Прокуратура г.Москвы</w:t>
            </w:r>
          </w:p>
          <w:p w14:paraId="0355279A" w14:textId="224A28AB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Прокуратура г.Москвы; </w:t>
            </w:r>
            <w:hyperlink r:id="rId849" w:history="1">
              <w:r w:rsidRPr="009373F5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566917D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12AD9" w14:textId="40CF70F3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Щитова Матрена Григорьевна </w:t>
            </w:r>
            <w:r w:rsidR="009373F5"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83 года  </w:t>
            </w: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7955DD3" w14:textId="7964FB39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1861 г.</w:t>
            </w:r>
            <w:r w:rsidR="00402BA3"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Омская обл., Тевризский р-н</w:t>
            </w:r>
            <w:r w:rsidR="00402BA3"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1944 г.</w:t>
            </w:r>
            <w:r w:rsidR="00402BA3"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402BA3"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  <w:r w:rsidR="00402BA3"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402BA3"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402BA3"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373F5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2E78412D" w14:textId="1C10B4E2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850" w:history="1">
              <w:r w:rsidRPr="009373F5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1E82245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90404" w14:textId="624CC4D1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Щукина Амалия Ивановна 56 лет     </w:t>
            </w:r>
          </w:p>
          <w:p w14:paraId="642BF0BB" w14:textId="77777777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73F5">
              <w:rPr>
                <w:rFonts w:ascii="Arial" w:hAnsi="Arial" w:cs="Arial"/>
                <w:sz w:val="16"/>
                <w:szCs w:val="16"/>
              </w:rPr>
              <w:t> </w:t>
            </w: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>в 1886 г., Латвия; немка; грамотная; б/п; заместитель кладовщика леспромхоза. Прож.:</w:t>
            </w:r>
            <w:r w:rsidRPr="009373F5">
              <w:rPr>
                <w:rFonts w:ascii="Arial" w:hAnsi="Arial" w:cs="Arial"/>
                <w:sz w:val="16"/>
                <w:szCs w:val="16"/>
              </w:rPr>
              <w:t> </w:t>
            </w: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Окуловский р-н, ст. Торбино.</w:t>
            </w: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8 августа 1941 г. Приговор: Умерла в ходе следствия 7.04.1942 года</w:t>
            </w:r>
          </w:p>
          <w:p w14:paraId="6C088924" w14:textId="10E3F7F9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Новгородской обл.; </w:t>
            </w:r>
            <w:hyperlink r:id="rId851" w:history="1">
              <w:r w:rsidRPr="009373F5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5D1A78A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9D238" w14:textId="4A1B6616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Щукина Евдокия Тимофеевна 37 лет</w:t>
            </w: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4BDA201" w14:textId="4910DAAF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>1900 г.р., прож.: Алтайский кр. Дата смерти: 1937 г. Место смерти: в заключении. Осуждение: 1932 г. Статья: кулаки (Постановление СНК и ЦИК СССР от 1.02.1930). Приговор: спецпоселение. Место отбывания: Томской обл.</w:t>
            </w:r>
          </w:p>
          <w:p w14:paraId="2E3908FC" w14:textId="00B3BD02" w:rsidR="00FF685C" w:rsidRPr="009373F5" w:rsidRDefault="00FF685C" w:rsidP="009373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73F5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852" w:history="1">
              <w:r w:rsidRPr="009373F5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77443A2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2324E" w14:textId="163FB579" w:rsidR="00FF685C" w:rsidRPr="00E92563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92563">
              <w:rPr>
                <w:rFonts w:ascii="Arial" w:hAnsi="Arial" w:cs="Arial"/>
                <w:b/>
                <w:sz w:val="16"/>
                <w:szCs w:val="16"/>
                <w:lang w:val="ru-RU"/>
              </w:rPr>
              <w:t>Щукина Мария Фадеевна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65 лет  </w:t>
            </w:r>
            <w:r w:rsidRPr="00E9256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5627E73" w14:textId="1215D014" w:rsidR="00FF685C" w:rsidRPr="00C874F8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C874F8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1882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C874F8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C874F8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Алтайский кр., Калманский р-н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C874F8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1947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C874F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C874F8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C874F8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C874F8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C874F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4D52A9AD" w14:textId="525C53FD" w:rsidR="00FF685C" w:rsidRPr="00E92563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92563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53" w:history="1">
              <w:r w:rsidRPr="0007255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7A019F0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5C3FA" w14:textId="079080CC" w:rsidR="00FF685C" w:rsidRPr="00E92563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92563">
              <w:rPr>
                <w:rFonts w:ascii="Arial" w:hAnsi="Arial" w:cs="Arial"/>
                <w:b/>
                <w:sz w:val="16"/>
                <w:szCs w:val="16"/>
                <w:lang w:val="ru-RU"/>
              </w:rPr>
              <w:t>Щукина Марфа Андреевна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64 года  </w:t>
            </w:r>
            <w:r w:rsidRPr="00E9256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50ED4A0" w14:textId="23FE2300" w:rsidR="00FF685C" w:rsidRPr="00E92563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874F8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1872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C874F8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C874F8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Алтайский кр.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C874F8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1936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C874F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C874F8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3 марта 1930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C874F8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C874F8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C874F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</w:t>
            </w:r>
            <w:r w:rsidRPr="00E92563">
              <w:rPr>
                <w:rFonts w:ascii="Arial" w:hAnsi="Arial" w:cs="Arial"/>
                <w:b/>
                <w:sz w:val="16"/>
                <w:szCs w:val="16"/>
                <w:lang w:val="ru-RU"/>
              </w:rPr>
              <w:t>.</w:t>
            </w:r>
          </w:p>
          <w:p w14:paraId="0F7797A7" w14:textId="4BA20CE8" w:rsidR="00FF685C" w:rsidRPr="00E92563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92563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54" w:history="1">
              <w:r w:rsidRPr="0007255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0DB704C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34E9F" w14:textId="141D500E" w:rsidR="00FF685C" w:rsidRPr="00E92563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9256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Щукина Пилагея Трофимовна 59 лет    </w:t>
            </w:r>
          </w:p>
          <w:p w14:paraId="3D3C0D31" w14:textId="380E1F1B" w:rsidR="00FF685C" w:rsidRPr="00E92563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9256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92563">
              <w:rPr>
                <w:rFonts w:ascii="Arial" w:hAnsi="Arial" w:cs="Arial"/>
                <w:sz w:val="16"/>
                <w:szCs w:val="16"/>
              </w:rPr>
              <w:t> </w:t>
            </w:r>
            <w:r w:rsidRPr="00E92563">
              <w:rPr>
                <w:rFonts w:ascii="Arial" w:hAnsi="Arial" w:cs="Arial"/>
                <w:sz w:val="16"/>
                <w:szCs w:val="16"/>
                <w:lang w:val="ru-RU"/>
              </w:rPr>
              <w:t>в 1884 г., д.Пестово Опочецкого уезда Псковской губ.; русская;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92563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при УНКВД по Ленинградской обл. 5 декабря 1937 г., обв.: в к/р белобандитской деятельности.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92563">
              <w:rPr>
                <w:rFonts w:ascii="Arial" w:hAnsi="Arial" w:cs="Arial"/>
                <w:sz w:val="16"/>
                <w:szCs w:val="16"/>
                <w:lang w:val="ru-RU"/>
              </w:rPr>
              <w:t>Приговор: к 10 годам ИТЛ. Прибыла в Карлаг 18.03.1938 Ленинградским этапом. Умерла в Акмолинском отделении 19.03.1943.</w:t>
            </w:r>
          </w:p>
          <w:p w14:paraId="43D2EC10" w14:textId="33BF20E5" w:rsidR="00FF685C" w:rsidRPr="00C874F8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C874F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55" w:history="1">
              <w:r w:rsidRPr="0007255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4471E4A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87C68" w14:textId="252198FB" w:rsidR="00FF685C" w:rsidRPr="00E92563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6D7FF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Щукина Прасковья Андреевна 85 лет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  <w:r w:rsidRPr="00E9256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  <w:p w14:paraId="0FB89372" w14:textId="73C002D7" w:rsidR="00FF685C" w:rsidRPr="00E92563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E92563">
              <w:rPr>
                <w:rFonts w:ascii="Arial" w:hAnsi="Arial" w:cs="Arial"/>
                <w:iCs/>
                <w:sz w:val="16"/>
                <w:szCs w:val="16"/>
                <w:lang w:val="ru-RU"/>
              </w:rPr>
              <w:t>1862 г.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р., </w:t>
            </w:r>
            <w:r w:rsidRPr="00E92563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 w:rsidRPr="00E92563">
              <w:rPr>
                <w:rFonts w:ascii="Arial" w:hAnsi="Arial" w:cs="Arial"/>
                <w:iCs/>
                <w:sz w:val="16"/>
                <w:szCs w:val="16"/>
                <w:lang w:val="ru-RU"/>
              </w:rPr>
              <w:t>: Алтайский кр.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E92563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 смерти: 1947 г.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E92563">
              <w:rPr>
                <w:rFonts w:ascii="Arial" w:hAnsi="Arial" w:cs="Arial"/>
                <w:iCs/>
                <w:sz w:val="16"/>
                <w:szCs w:val="16"/>
                <w:lang w:val="ru-RU"/>
              </w:rPr>
              <w:t>Место смерти: в заключении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92563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Осуждение: 1931 г.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E92563">
              <w:rPr>
                <w:rFonts w:ascii="Arial" w:hAnsi="Arial" w:cs="Arial"/>
                <w:i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92563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 спецпоселение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92563">
              <w:rPr>
                <w:rFonts w:ascii="Arial" w:hAnsi="Arial" w:cs="Arial"/>
                <w:i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413FB790" w14:textId="6A3723E0" w:rsidR="00FF685C" w:rsidRPr="00E92563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6D7FF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Источники данных: УВД Томской обл.;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856" w:history="1">
              <w:r w:rsidRPr="0007255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01818" w:rsidRPr="00FB2A31" w14:paraId="4BDF107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CE7C8" w14:textId="735DE227" w:rsidR="00D01818" w:rsidRPr="00D01818" w:rsidRDefault="00D01818" w:rsidP="00D018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0181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Шумилова Евдокия Степановна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77 лет  </w:t>
            </w:r>
            <w:r w:rsidRPr="00D0181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34A2A7" w14:textId="26D01DC4" w:rsidR="00D01818" w:rsidRPr="00D01818" w:rsidRDefault="00D01818" w:rsidP="00D018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0181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1861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Pr="00D01818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01818">
              <w:rPr>
                <w:rFonts w:ascii="Arial" w:hAnsi="Arial" w:cs="Arial"/>
                <w:sz w:val="16"/>
                <w:szCs w:val="16"/>
                <w:lang w:val="ru-RU"/>
              </w:rPr>
              <w:t>: Алтайский кр., Шипуновский р-н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01818">
              <w:rPr>
                <w:rFonts w:ascii="Arial" w:hAnsi="Arial" w:cs="Arial"/>
                <w:sz w:val="16"/>
                <w:szCs w:val="16"/>
                <w:lang w:val="ru-RU"/>
              </w:rPr>
              <w:t>Дата смерти: 1938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01818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01818">
              <w:rPr>
                <w:rFonts w:ascii="Arial" w:hAnsi="Arial" w:cs="Arial"/>
                <w:sz w:val="16"/>
                <w:szCs w:val="16"/>
                <w:lang w:val="ru-RU"/>
              </w:rPr>
              <w:t>Осуждение: 1932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01818">
              <w:rPr>
                <w:rFonts w:ascii="Arial" w:hAnsi="Arial" w:cs="Arial"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01818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01818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6560C128" w14:textId="46A667DA" w:rsidR="00D01818" w:rsidRPr="007D0792" w:rsidRDefault="00D01818" w:rsidP="00D018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0181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УВД Томской обл.; </w:t>
            </w:r>
            <w:hyperlink r:id="rId857" w:history="1">
              <w:r w:rsidRPr="00D0181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0703CF" w14:paraId="0AFE960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DD699" w14:textId="1082A91E" w:rsidR="00FF685C" w:rsidRPr="000703CF" w:rsidRDefault="00FF685C" w:rsidP="00FF685C">
            <w:pPr>
              <w:pStyle w:val="BodyText"/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left="0" w:right="6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СПИСОК НА Э</w:t>
            </w:r>
            <w:r w:rsidR="000703C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FF685C" w:rsidRPr="00FB2A31" w14:paraId="44C873C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F7532" w14:textId="11B17523" w:rsidR="00FF685C" w:rsidRPr="007D0792" w:rsidRDefault="00FF685C" w:rsidP="00B92BE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Эгерт Фрида Яковлевна 19 лет  </w:t>
            </w:r>
          </w:p>
          <w:p w14:paraId="28CFDE66" w14:textId="3266967C" w:rsidR="00FF685C" w:rsidRPr="007D0792" w:rsidRDefault="00FF685C" w:rsidP="00B92BE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1926 г., АССР немцев Поволжья, Зельманский к-н, с. Брунненталь;</w:t>
            </w:r>
            <w:r w:rsidR="0024327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24 сентября 1943 г. Приговор: мобилизована в трудармию, Балахтинский РВК, умерла 11.05.45</w:t>
            </w:r>
          </w:p>
          <w:p w14:paraId="4993C3B9" w14:textId="1404A8B7" w:rsidR="00FF685C" w:rsidRPr="00B92BE8" w:rsidRDefault="00FF685C" w:rsidP="00B92BE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B92BE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Центр "Возвращенные имена", Нижний Тагил</w:t>
            </w:r>
            <w:r w:rsidR="00D0663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58" w:history="1">
              <w:r w:rsidR="00D0663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6254B77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ECF38" w14:textId="061DE58F" w:rsidR="00FF685C" w:rsidRPr="007D0792" w:rsidRDefault="00FF685C" w:rsidP="00B92BE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Эдельман Варвара Вацлавовна 18 лет  </w:t>
            </w:r>
          </w:p>
          <w:p w14:paraId="2FCB1477" w14:textId="6F36DEA6" w:rsidR="00FF685C" w:rsidRPr="007D0792" w:rsidRDefault="00FF685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1922 г.р., м.р.: Барановичская обл., Новогрудский р-н, Койшовка, полька, образование: 7 классов</w:t>
            </w:r>
            <w:r w:rsidR="0024327D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прож.: Барановичская обл., Новогрудский р-н, Койшовка</w:t>
            </w:r>
            <w:r w:rsidR="0024327D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приб. на спецпоселение в Архангельскую обл. 01.03.1940, Устьянский р-н, Верюжское Озеро, Ум. 29.08.1940</w:t>
            </w:r>
          </w:p>
          <w:p w14:paraId="1CDCEBF4" w14:textId="05D6108D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Источник: База данных "Польские спецпереселенцы в Архангельской обл."</w:t>
            </w:r>
            <w:r w:rsidR="00D0663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859" w:history="1">
              <w:r w:rsidR="00D0663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42B3608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06464" w14:textId="6E8CA165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Эдельсон Эмма Львовна 49 лет    </w:t>
            </w:r>
          </w:p>
          <w:p w14:paraId="2A1FFA07" w14:textId="5099953D" w:rsidR="00FF685C" w:rsidRPr="007D0792" w:rsidRDefault="00FF685C" w:rsidP="00FF685C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г.Баку; еврейка;  Приговорена: ОСО при НКВД СССР 14 апреля 1938 г., </w:t>
            </w:r>
            <w:r w:rsidRPr="00D0663A">
              <w:rPr>
                <w:rFonts w:ascii="Arial" w:hAnsi="Arial" w:cs="Arial"/>
                <w:sz w:val="16"/>
                <w:szCs w:val="16"/>
                <w:lang w:val="ru-RU"/>
              </w:rPr>
              <w:t>обв.: ЧСИР.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Приговор: к 8 годам ИТЛ. Прибыла в Акмолинское ЛО 12.05.1938 из Москвы. В АЛЖИРе находилась до 08.09.1943. Убыла 08.09.1943 в Каменлаг. Дата смерти:1946 г. (Ее муж </w:t>
            </w:r>
            <w:hyperlink r:id="rId860" w:history="1">
              <w:r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Э</w:t>
              </w:r>
              <w:r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дельсон Захар Абрамович</w:t>
              </w:r>
            </w:hyperlink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1896 г.р., расстрелян 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29 ноября 1937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3C131257" w14:textId="58E84BA9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861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690BB33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C1654" w14:textId="4540A067" w:rsidR="00FF685C" w:rsidRPr="007D0792" w:rsidRDefault="00FF685C" w:rsidP="00B92BE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Эдигер Маргарита Генриховна 52 года  </w:t>
            </w:r>
          </w:p>
          <w:p w14:paraId="7741802F" w14:textId="2287A089" w:rsidR="00FF685C" w:rsidRPr="007D0792" w:rsidRDefault="00FF685C" w:rsidP="00B92BE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1892 г., г. Молочанска Украины; немка; БОЗ..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колонии Карасс Минераловодского р-на.</w:t>
            </w:r>
            <w:r w:rsidR="00D73DC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Арестована 27 сентября 1941 г. Приговорена: 9 октября 1944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="00D73DC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 ее смертью.</w:t>
            </w:r>
          </w:p>
          <w:p w14:paraId="26DF8C07" w14:textId="1C17C003" w:rsidR="00FF685C" w:rsidRPr="00D0663A" w:rsidRDefault="00FF685C" w:rsidP="00D066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0663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Ставропольского края</w:t>
            </w:r>
            <w:r w:rsidR="00D0663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62" w:history="1">
              <w:r w:rsidR="00D0663A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61C9C" w:rsidRPr="00FB2A31" w14:paraId="6D12BEF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C05FE" w14:textId="05AE678F" w:rsidR="00061C9C" w:rsidRPr="0024327D" w:rsidRDefault="00061C9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4327D">
              <w:rPr>
                <w:rFonts w:ascii="Arial" w:hAnsi="Arial" w:cs="Arial"/>
                <w:b/>
                <w:sz w:val="16"/>
                <w:szCs w:val="16"/>
                <w:lang w:val="ru-RU"/>
              </w:rPr>
              <w:t>Эйланд Юлиана Рейнгольдовна</w:t>
            </w:r>
            <w:r w:rsidR="0024327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61 год  </w:t>
            </w:r>
          </w:p>
          <w:p w14:paraId="20B4CC00" w14:textId="7C3E634A" w:rsidR="00061C9C" w:rsidRPr="0024327D" w:rsidRDefault="00061C9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24327D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1884 г.</w:t>
            </w:r>
            <w:r w:rsidR="0024327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немка, </w:t>
            </w:r>
            <w:r w:rsidR="002A2101" w:rsidRPr="0024327D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24327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Рига, Латвия.</w:t>
            </w:r>
            <w:r w:rsidR="0024327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24327D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6 апреля 1945 г.</w:t>
            </w:r>
            <w:r w:rsidR="0024327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24327D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24327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24327D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5 февраля 1945 г.</w:t>
            </w:r>
          </w:p>
          <w:p w14:paraId="32BDD4DE" w14:textId="53E078AF" w:rsidR="00061C9C" w:rsidRPr="0024327D" w:rsidRDefault="00061C9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24327D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выслана в административном порядке в Коми АССР как лицо немецкой национальности, м.п. г. Сыктывкар.</w:t>
            </w:r>
            <w:r w:rsidR="0024327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24327D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АП, RS</w:t>
            </w:r>
          </w:p>
          <w:p w14:paraId="648C151C" w14:textId="79E6432A" w:rsidR="00061C9C" w:rsidRPr="0024327D" w:rsidRDefault="00061C9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4327D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Республики Коми - т.10, ч.2</w:t>
            </w:r>
            <w:r w:rsidR="0024327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63" w:history="1">
              <w:r w:rsidR="0024327D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3134279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792C1" w14:textId="71CF57BC" w:rsidR="00FF685C" w:rsidRPr="0024327D" w:rsidRDefault="00FF685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4327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Эйфлер Ольга Францевна 27 лет </w:t>
            </w:r>
          </w:p>
          <w:p w14:paraId="403E6EEB" w14:textId="77777777" w:rsidR="00FF685C" w:rsidRPr="0024327D" w:rsidRDefault="00FF685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24327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1917 г.р., м.р.: Уфимская обл. [Башкирская АССР, Благоварский р-н?], х. Роговка [Розовка?], немка. Прожив.: Уфимская обл. [Башкирская АССР, Благоварский р-н?], с. Роговка [Розовка?]. Место отбывания: Усольлаг, Мысья. Примечание: Прибыла 02.02.1943 г. Дата смерти: 11 марта 1947 г. Место смерти: Усольлаг, Мысья </w:t>
            </w:r>
          </w:p>
          <w:p w14:paraId="36CB52CC" w14:textId="33F97325" w:rsidR="00FF685C" w:rsidRPr="0024327D" w:rsidRDefault="00FF685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4327D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Немцы-трудармейцы, погибшие в Усольлаге НКВД/МВД СССР (1942-1947 гг.);</w:t>
            </w:r>
            <w:r w:rsidR="00D0663A" w:rsidRPr="0024327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864" w:history="1">
              <w:r w:rsidR="00D0663A" w:rsidRPr="0024327D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107989B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85567" w14:textId="4394D37F" w:rsidR="00FF685C" w:rsidRPr="0024327D" w:rsidRDefault="00FF685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4327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Эйхлер Эмма Генриховна 53 года  </w:t>
            </w:r>
          </w:p>
          <w:p w14:paraId="6C20F7E7" w14:textId="085AFBCD" w:rsidR="00FF685C" w:rsidRPr="0024327D" w:rsidRDefault="00FF685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4327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4327D">
              <w:rPr>
                <w:rFonts w:ascii="Arial" w:hAnsi="Arial" w:cs="Arial"/>
                <w:sz w:val="16"/>
                <w:szCs w:val="16"/>
              </w:rPr>
              <w:t> </w:t>
            </w:r>
            <w:r w:rsidRPr="0024327D">
              <w:rPr>
                <w:rFonts w:ascii="Arial" w:hAnsi="Arial" w:cs="Arial"/>
                <w:sz w:val="16"/>
                <w:szCs w:val="16"/>
                <w:lang w:val="ru-RU"/>
              </w:rPr>
              <w:t>в 1890 г., г.Берлин, Германия; немка; Приговорена: ОСО при НКВД СССР 26 марта 1938 г., обв.: ЧСИР.</w:t>
            </w:r>
            <w:r w:rsidRPr="0024327D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5 годам ИТЛ. Прибыла в Акмолинское ЛО 03.05.1938 из тюрьмы г.Челябинска. Умерла в Карлаге 7.04.1943.</w:t>
            </w:r>
          </w:p>
          <w:p w14:paraId="47D34E8E" w14:textId="1B336B2D" w:rsidR="00FF685C" w:rsidRPr="0024327D" w:rsidRDefault="00FF685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177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D0663A" w:rsidRPr="000C177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65" w:history="1">
              <w:r w:rsidR="00D0663A" w:rsidRPr="0024327D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61C9C" w:rsidRPr="00FB2A31" w14:paraId="5703C28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542FB" w14:textId="0AC44E36" w:rsidR="00061C9C" w:rsidRPr="0024327D" w:rsidRDefault="00061C9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4327D">
              <w:rPr>
                <w:rFonts w:ascii="Arial" w:hAnsi="Arial" w:cs="Arial"/>
                <w:b/>
                <w:sz w:val="16"/>
                <w:szCs w:val="16"/>
                <w:lang w:val="ru-RU"/>
              </w:rPr>
              <w:t>Экарт Эмилия Андреевна</w:t>
            </w:r>
            <w:r w:rsidR="00714D3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67 лет  </w:t>
            </w:r>
            <w:r w:rsidRPr="0024327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1E0166C" w14:textId="37C021A4" w:rsidR="00061C9C" w:rsidRPr="00D73DCF" w:rsidRDefault="00061C9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73DCF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1883 г.</w:t>
            </w:r>
            <w:r w:rsidR="00D73DCF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</w:t>
            </w:r>
            <w:r w:rsid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немка, </w:t>
            </w:r>
            <w:r w:rsidR="002A2101" w:rsidRPr="00D73DCF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73DC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Саратовская обл.</w:t>
            </w:r>
            <w:r w:rsidR="00D73DC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D73DCF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1950 г.</w:t>
            </w:r>
            <w:r w:rsidR="00D73DC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D73DCF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D73DC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D73DCF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1941 г.</w:t>
            </w:r>
            <w:r w:rsidR="00D73DC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D73DCF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немцы (Указ ПВС СССР №21/160 от 28.08.1941)</w:t>
            </w:r>
            <w:r w:rsidR="00D73DC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D73DCF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D73DC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D73DCF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7C54A9D1" w14:textId="317AFF48" w:rsidR="00061C9C" w:rsidRPr="0024327D" w:rsidRDefault="00061C9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4327D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D73DC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66" w:history="1">
              <w:r w:rsidR="00D73DCF" w:rsidRPr="0024327D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61C9C" w:rsidRPr="00FB2A31" w14:paraId="409FD6D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D26B3" w14:textId="4815A88A" w:rsidR="00061C9C" w:rsidRPr="0024327D" w:rsidRDefault="00061C9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4327D">
              <w:rPr>
                <w:rFonts w:ascii="Arial" w:hAnsi="Arial" w:cs="Arial"/>
                <w:b/>
                <w:sz w:val="16"/>
                <w:szCs w:val="16"/>
                <w:lang w:val="ru-RU"/>
              </w:rPr>
              <w:t>Экова Фекла Ефимовна</w:t>
            </w:r>
            <w:r w:rsidR="00714D3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58 лет  </w:t>
            </w:r>
            <w:r w:rsidRPr="0024327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275C93D2" w14:textId="5E8FEA7D" w:rsidR="00061C9C" w:rsidRPr="00D73DCF" w:rsidRDefault="00061C9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73DCF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1875 г.</w:t>
            </w:r>
            <w:r w:rsid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="002A2101" w:rsidRPr="00D73DCF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73DC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Алтайский кр., Шипуновский р-н</w:t>
            </w:r>
            <w:r w:rsid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D73DCF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1933 г.</w:t>
            </w:r>
            <w:r w:rsid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D73DCF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D73DCF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  <w:r w:rsid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D73DCF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D73DCF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D73DCF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48C4CAAB" w14:textId="4448A946" w:rsidR="00061C9C" w:rsidRPr="0024327D" w:rsidRDefault="00061C9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4327D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714D3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67" w:history="1">
              <w:r w:rsidR="00714D3A" w:rsidRPr="0024327D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61C9C" w:rsidRPr="00FB2A31" w14:paraId="3892BE7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A726F" w14:textId="1CBA0ED2" w:rsidR="00061C9C" w:rsidRPr="0024327D" w:rsidRDefault="00061C9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4327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Экштайн Гертруда 56 лет     </w:t>
            </w:r>
          </w:p>
          <w:p w14:paraId="1FB4E74A" w14:textId="4F7DB998" w:rsidR="00061C9C" w:rsidRPr="0024327D" w:rsidRDefault="00061C9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4327D">
              <w:rPr>
                <w:rFonts w:ascii="Arial" w:hAnsi="Arial" w:cs="Arial"/>
                <w:sz w:val="16"/>
                <w:szCs w:val="16"/>
                <w:lang w:val="ru-RU"/>
              </w:rPr>
              <w:t>1891 г.</w:t>
            </w:r>
            <w:r w:rsidR="00714D3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24327D">
              <w:rPr>
                <w:rFonts w:ascii="Arial" w:hAnsi="Arial" w:cs="Arial"/>
                <w:sz w:val="16"/>
                <w:szCs w:val="16"/>
                <w:lang w:val="ru-RU"/>
              </w:rPr>
              <w:t>, гор.Кёнигсберг</w:t>
            </w:r>
            <w:r w:rsidR="00714D3A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24327D">
              <w:rPr>
                <w:rFonts w:ascii="Arial" w:hAnsi="Arial" w:cs="Arial"/>
                <w:sz w:val="16"/>
                <w:szCs w:val="16"/>
                <w:lang w:val="ru-RU"/>
              </w:rPr>
              <w:t xml:space="preserve"> В.Пруссия; немка; образование 8 классов; б/п.; БОЗ.. Прож.:</w:t>
            </w:r>
            <w:r w:rsidRPr="0024327D">
              <w:rPr>
                <w:rFonts w:ascii="Arial" w:hAnsi="Arial" w:cs="Arial"/>
                <w:sz w:val="16"/>
                <w:szCs w:val="16"/>
              </w:rPr>
              <w:t> </w:t>
            </w:r>
            <w:r w:rsidRPr="0024327D">
              <w:rPr>
                <w:rFonts w:ascii="Arial" w:hAnsi="Arial" w:cs="Arial"/>
                <w:sz w:val="16"/>
                <w:szCs w:val="16"/>
                <w:lang w:val="ru-RU"/>
              </w:rPr>
              <w:t>пос.Шпайхерсдорф гор.Калининград.</w:t>
            </w:r>
            <w:r w:rsidR="00714D3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4327D">
              <w:rPr>
                <w:rFonts w:ascii="Arial" w:hAnsi="Arial" w:cs="Arial"/>
                <w:sz w:val="16"/>
                <w:szCs w:val="16"/>
                <w:lang w:val="ru-RU"/>
              </w:rPr>
              <w:t>Арестована 17 апреля 1947 г. (по данным ФСБ - 30.04.1947г.) УМГБ Калининградской обл.</w:t>
            </w:r>
            <w:r w:rsidR="00714D3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4327D">
              <w:rPr>
                <w:rFonts w:ascii="Arial" w:hAnsi="Arial" w:cs="Arial"/>
                <w:sz w:val="16"/>
                <w:szCs w:val="16"/>
                <w:lang w:val="ru-RU"/>
              </w:rPr>
              <w:t>Приговорена: Калининградским облсудом 19 июня 1947 г., обв.:</w:t>
            </w:r>
            <w:r w:rsidRPr="0024327D">
              <w:rPr>
                <w:rFonts w:ascii="Arial" w:hAnsi="Arial" w:cs="Arial"/>
                <w:sz w:val="16"/>
                <w:szCs w:val="16"/>
              </w:rPr>
              <w:t> </w:t>
            </w:r>
            <w:r w:rsidRPr="0024327D">
              <w:rPr>
                <w:rFonts w:ascii="Arial" w:hAnsi="Arial" w:cs="Arial"/>
                <w:sz w:val="16"/>
                <w:szCs w:val="16"/>
                <w:lang w:val="ru-RU"/>
              </w:rPr>
              <w:t>по ст.ст. 58-10ч.1 и 58-11 УК РСФСР за а/с пропаганду..Приговор: к 8 (по данным ФСБ - 6) годам ИТЛ. Умерла 15.09.1947 года. Реабилитирована 11 мая 1993 г.</w:t>
            </w:r>
          </w:p>
          <w:p w14:paraId="4F02C6D5" w14:textId="0B555500" w:rsidR="00061C9C" w:rsidRPr="0024327D" w:rsidRDefault="00061C9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14D3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Калининградской обл. - подготовительные материалы;</w:t>
            </w:r>
            <w:r w:rsidRPr="00714D3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68" w:history="1">
              <w:r w:rsidRPr="0024327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1FF8EFB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190A7" w14:textId="2155707B" w:rsidR="00061C9C" w:rsidRPr="0024327D" w:rsidRDefault="00061C9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14D3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Элерт Доротея Фридриховн</w:t>
            </w:r>
            <w:r w:rsidR="00714D3A" w:rsidRPr="00714D3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 80 лет</w:t>
            </w:r>
            <w:r w:rsidR="00714D3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24327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05F01AD" w14:textId="782FAB9D" w:rsidR="00061C9C" w:rsidRPr="0024327D" w:rsidRDefault="00061C9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4327D">
              <w:rPr>
                <w:rFonts w:ascii="Arial" w:hAnsi="Arial" w:cs="Arial"/>
                <w:sz w:val="16"/>
                <w:szCs w:val="16"/>
                <w:lang w:val="ru-RU"/>
              </w:rPr>
              <w:t>1871 г.</w:t>
            </w:r>
            <w:r w:rsidR="00714D3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немка, </w:t>
            </w:r>
            <w:r w:rsidR="002A2101" w:rsidRPr="0024327D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24327D">
              <w:rPr>
                <w:rFonts w:ascii="Arial" w:hAnsi="Arial" w:cs="Arial"/>
                <w:sz w:val="16"/>
                <w:szCs w:val="16"/>
                <w:lang w:val="ru-RU"/>
              </w:rPr>
              <w:t xml:space="preserve"> Саратовская обл.</w:t>
            </w:r>
            <w:r w:rsidR="00714D3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4327D">
              <w:rPr>
                <w:rFonts w:ascii="Arial" w:hAnsi="Arial" w:cs="Arial"/>
                <w:sz w:val="16"/>
                <w:szCs w:val="16"/>
                <w:lang w:val="ru-RU"/>
              </w:rPr>
              <w:t>Дата смерти: 13 мая 1951 г.</w:t>
            </w:r>
            <w:r w:rsidR="00714D3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4327D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714D3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4327D">
              <w:rPr>
                <w:rFonts w:ascii="Arial" w:hAnsi="Arial" w:cs="Arial"/>
                <w:sz w:val="16"/>
                <w:szCs w:val="16"/>
                <w:lang w:val="ru-RU"/>
              </w:rPr>
              <w:t>Осуждение: 1941 г.</w:t>
            </w:r>
            <w:r w:rsidR="00714D3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4327D">
              <w:rPr>
                <w:rFonts w:ascii="Arial" w:hAnsi="Arial" w:cs="Arial"/>
                <w:sz w:val="16"/>
                <w:szCs w:val="16"/>
                <w:lang w:val="ru-RU"/>
              </w:rPr>
              <w:t>Статья: немцы (Указ ПВС СССР №21/160 от 28.08.1941)</w:t>
            </w:r>
            <w:r w:rsidR="00714D3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4327D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 w:rsidR="00714D3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4327D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3D6D2A34" w14:textId="1AE7435E" w:rsidR="00FF685C" w:rsidRPr="0024327D" w:rsidRDefault="00061C9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14D3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</w:t>
            </w:r>
            <w:r w:rsidR="00714D3A" w:rsidRPr="00714D3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14D3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69" w:history="1">
              <w:r w:rsidR="00714D3A" w:rsidRPr="0024327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61C9C" w:rsidRPr="00FB2A31" w14:paraId="490535D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B7751" w14:textId="14F6AD9A" w:rsidR="00061C9C" w:rsidRPr="00714D3A" w:rsidRDefault="00061C9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14D3A">
              <w:rPr>
                <w:rFonts w:ascii="Arial" w:hAnsi="Arial" w:cs="Arial"/>
                <w:b/>
                <w:sz w:val="16"/>
                <w:szCs w:val="16"/>
                <w:lang w:val="ru-RU"/>
              </w:rPr>
              <w:t>Элерь Елизавета Адамовна</w:t>
            </w:r>
            <w:r w:rsidR="00714D3A" w:rsidRPr="00714D3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58 лет</w:t>
            </w:r>
            <w:r w:rsid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4CCB5549" w14:textId="5E6405E9" w:rsidR="00061C9C" w:rsidRPr="00714D3A" w:rsidRDefault="00061C9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1889 г.</w:t>
            </w:r>
            <w:r w:rsidR="00714D3A" w:rsidRP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немка, </w:t>
            </w:r>
            <w:r w:rsidR="002A2101" w:rsidRP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Саратовская обл.</w:t>
            </w:r>
            <w:r w:rsid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1947 г.</w:t>
            </w:r>
            <w:r w:rsid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1941 г.</w:t>
            </w:r>
            <w:r w:rsid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немцы (Указ ПВС СССР №21/160 от 28.08.1941)</w:t>
            </w:r>
            <w:r w:rsid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48E66032" w14:textId="3BE326E5" w:rsidR="00061C9C" w:rsidRPr="00714D3A" w:rsidRDefault="00061C9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14D3A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714D3A" w:rsidRPr="00714D3A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870" w:history="1">
              <w:r w:rsidR="00714D3A" w:rsidRPr="0024327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A53E4" w:rsidRPr="00FB2A31" w14:paraId="3E1E884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37337" w14:textId="05DC04D5" w:rsidR="001A53E4" w:rsidRPr="00DC28E3" w:rsidRDefault="001A53E4" w:rsidP="00DC28E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C28E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Элоранта </w:t>
            </w:r>
            <w:r w:rsidR="00DC28E3">
              <w:rPr>
                <w:rFonts w:ascii="Arial" w:hAnsi="Arial" w:cs="Arial"/>
                <w:b/>
                <w:sz w:val="16"/>
                <w:szCs w:val="16"/>
                <w:lang w:val="ru-RU"/>
              </w:rPr>
              <w:t>(</w:t>
            </w:r>
            <w:r w:rsidR="00DC28E3" w:rsidRPr="002A2AF8">
              <w:rPr>
                <w:rFonts w:ascii="Arial" w:hAnsi="Arial" w:cs="Arial"/>
                <w:b/>
                <w:sz w:val="16"/>
                <w:szCs w:val="16"/>
                <w:lang w:val="ru-RU"/>
              </w:rPr>
              <w:t>Мартикайнен</w:t>
            </w:r>
            <w:r w:rsidR="00DC28E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) </w:t>
            </w:r>
            <w:r w:rsidRPr="00DC28E3">
              <w:rPr>
                <w:rFonts w:ascii="Arial" w:hAnsi="Arial" w:cs="Arial"/>
                <w:b/>
                <w:sz w:val="16"/>
                <w:szCs w:val="16"/>
                <w:lang w:val="ru-RU"/>
              </w:rPr>
              <w:t>Айли Федоровна</w:t>
            </w:r>
            <w:r w:rsidR="003D75A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49 лет </w:t>
            </w:r>
          </w:p>
          <w:p w14:paraId="09C5A5BB" w14:textId="3ED61BBC" w:rsidR="001A53E4" w:rsidRPr="00DC28E3" w:rsidRDefault="00A66905" w:rsidP="00DC28E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="001A53E4" w:rsidRPr="00DC28E3">
              <w:rPr>
                <w:rFonts w:ascii="Arial" w:hAnsi="Arial" w:cs="Arial"/>
                <w:bCs/>
                <w:sz w:val="16"/>
                <w:szCs w:val="16"/>
                <w:lang w:val="ru-RU"/>
              </w:rPr>
              <w:t>: 20 марта 1898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м.р.: </w:t>
            </w:r>
            <w:r w:rsidR="001A53E4" w:rsidRPr="00DC28E3">
              <w:rPr>
                <w:rFonts w:ascii="Arial" w:hAnsi="Arial" w:cs="Arial"/>
                <w:bCs/>
                <w:sz w:val="16"/>
                <w:szCs w:val="16"/>
                <w:lang w:val="ru-RU"/>
              </w:rPr>
              <w:t>Финляндия, г. Выборг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1A53E4" w:rsidRPr="00DC28E3">
              <w:rPr>
                <w:rFonts w:ascii="Arial" w:hAnsi="Arial" w:cs="Arial"/>
                <w:bCs/>
                <w:sz w:val="16"/>
                <w:szCs w:val="16"/>
                <w:lang w:val="ru-RU"/>
              </w:rPr>
              <w:t>финка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1A53E4" w:rsidRPr="00DC28E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педагог, швея</w:t>
            </w:r>
            <w:r w:rsidR="003D75A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1A53E4" w:rsidRPr="00DC28E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3D75AF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="001A53E4" w:rsidRPr="00DC28E3">
              <w:rPr>
                <w:rFonts w:ascii="Arial" w:hAnsi="Arial" w:cs="Arial"/>
                <w:bCs/>
                <w:sz w:val="16"/>
                <w:szCs w:val="16"/>
                <w:lang w:val="ru-RU"/>
              </w:rPr>
              <w:t>: Свердловская обл., г. Каменск</w:t>
            </w:r>
            <w:r w:rsidR="003D75A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1A53E4" w:rsidRPr="00DC28E3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1947 г.</w:t>
            </w:r>
            <w:r w:rsidR="00DC28E3" w:rsidRPr="00DC28E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5AA6C47B" w14:textId="531FED6C" w:rsidR="001A53E4" w:rsidRPr="00DC28E3" w:rsidRDefault="001A53E4" w:rsidP="00DC28E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C28E3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г. Караганда</w:t>
            </w:r>
            <w:r w:rsidR="003D75A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DC28E3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ареста: 2 января 1938 г.</w:t>
            </w:r>
            <w:r w:rsidR="003D75A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DC28E3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10 апреля 1938 г.</w:t>
            </w:r>
            <w:r w:rsidR="003D75A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DC28E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10 лет ИТЛ</w:t>
            </w:r>
          </w:p>
          <w:p w14:paraId="76A1F41A" w14:textId="679A37AB" w:rsidR="001A53E4" w:rsidRPr="00DC28E3" w:rsidRDefault="001A53E4" w:rsidP="00DC28E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C28E3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финно</w:t>
            </w:r>
            <w:r w:rsidR="00DC28E3" w:rsidRPr="00DC28E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71" w:history="1">
              <w:r w:rsidR="00DC28E3" w:rsidRPr="00DC28E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61C9C" w:rsidRPr="00FB2A31" w14:paraId="550B43D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2B3C1" w14:textId="26B708E0" w:rsidR="00061C9C" w:rsidRPr="0024327D" w:rsidRDefault="00061C9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4327D">
              <w:rPr>
                <w:rFonts w:ascii="Arial" w:hAnsi="Arial" w:cs="Arial"/>
                <w:b/>
                <w:sz w:val="16"/>
                <w:szCs w:val="16"/>
                <w:lang w:val="ru-RU"/>
              </w:rPr>
              <w:t>Элснер Лавизе Яновна</w:t>
            </w:r>
            <w:r w:rsidR="00714D3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64 года  </w:t>
            </w:r>
            <w:r w:rsidR="000C540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1F1AD88" w14:textId="3936812F" w:rsidR="00061C9C" w:rsidRPr="00714D3A" w:rsidRDefault="00061C9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1882 г.</w:t>
            </w:r>
            <w:r w:rsid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немка, </w:t>
            </w:r>
            <w:r w:rsidR="002A2101" w:rsidRP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Рига, Латвия.</w:t>
            </w:r>
            <w:r w:rsid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18 февраля 1946 г.</w:t>
            </w:r>
            <w:r w:rsid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5 февраля 1945 г.</w:t>
            </w:r>
          </w:p>
          <w:p w14:paraId="7F9B0674" w14:textId="77777777" w:rsidR="00061C9C" w:rsidRPr="00714D3A" w:rsidRDefault="00061C9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14D3A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выслана в административном порядке в Коми АССР как лицо немецкой национальности, м.п. с. Часово, Сыктывдинский р-н.</w:t>
            </w:r>
          </w:p>
          <w:p w14:paraId="67EEF3C9" w14:textId="32B57F9F" w:rsidR="00061C9C" w:rsidRPr="0024327D" w:rsidRDefault="00061C9C" w:rsidP="002432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4327D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Республики Коми - т.10, ч.2</w:t>
            </w:r>
            <w:r w:rsidR="00714D3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72" w:history="1">
              <w:r w:rsidR="00714D3A" w:rsidRPr="0024327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37A2DEA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15616" w14:textId="5B566A4E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Эльяс Марта Михаиловна 43 года  </w:t>
            </w:r>
          </w:p>
          <w:p w14:paraId="30206794" w14:textId="7FCE4EE1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1901 г.</w:t>
            </w:r>
            <w:r w:rsidR="001351E5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, Эстония; эстонка; </w:t>
            </w:r>
            <w:r w:rsidR="001351E5" w:rsidRPr="001351E5">
              <w:rPr>
                <w:rFonts w:ascii="Arial" w:hAnsi="Arial" w:cs="Arial"/>
                <w:sz w:val="16"/>
                <w:szCs w:val="16"/>
                <w:lang w:val="ru-RU"/>
              </w:rPr>
              <w:t>из служащих</w:t>
            </w:r>
            <w:r w:rsidR="001351E5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1351E5" w:rsidRPr="001351E5">
              <w:rPr>
                <w:rFonts w:ascii="Arial" w:hAnsi="Arial" w:cs="Arial"/>
                <w:sz w:val="16"/>
                <w:szCs w:val="16"/>
                <w:lang w:val="ru-RU"/>
              </w:rPr>
              <w:t xml:space="preserve"> пом. секретаря Тельманского РК ВКП (б)</w:t>
            </w:r>
            <w:r w:rsidR="001351E5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1351E5" w:rsidRPr="001351E5">
              <w:rPr>
                <w:rFonts w:ascii="Arial" w:hAnsi="Arial" w:cs="Arial"/>
                <w:sz w:val="16"/>
                <w:szCs w:val="16"/>
                <w:lang w:val="ru-RU"/>
              </w:rPr>
              <w:t xml:space="preserve">член ВКП(б) с 1920 по 1938 г.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11 апреля 1940 г., обв.: в а/с деятельности. Приговор: к 5 годам ИТЛ. Прибыла в Карлаг 08.06.1940 из тюрьмы г.Симферополя. Умерла в Акмолинском отделении 24.01.1944. </w:t>
            </w:r>
            <w:r w:rsidR="001351E5" w:rsidRPr="00267505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="001351E5" w:rsidRPr="001351E5">
              <w:rPr>
                <w:rFonts w:ascii="Arial" w:hAnsi="Arial" w:cs="Arial"/>
                <w:sz w:val="16"/>
                <w:szCs w:val="16"/>
              </w:rPr>
              <w:t> </w:t>
            </w:r>
            <w:r w:rsidR="001351E5" w:rsidRPr="00267505">
              <w:rPr>
                <w:rFonts w:ascii="Arial" w:hAnsi="Arial" w:cs="Arial"/>
                <w:sz w:val="16"/>
                <w:szCs w:val="16"/>
                <w:lang w:val="ru-RU"/>
              </w:rPr>
              <w:t>ГААРК, ф.р-4808, оп.1, д. 015762</w:t>
            </w:r>
          </w:p>
          <w:p w14:paraId="66326D95" w14:textId="48D66628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Источник: Книга памяти "Узницы АЛЖИРа"</w:t>
            </w:r>
            <w:r w:rsidR="001351E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73" w:history="1">
              <w:r w:rsidR="001351E5" w:rsidRPr="0024327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217A262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9BD14" w14:textId="3A65B8BD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Энгель Тереза Андреевна 40 лет </w:t>
            </w:r>
            <w:r w:rsidR="001351E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06E9F21" w14:textId="569375CF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м.р.: Саратовская обл., [Ворошиловский р-н?], с. Антоновка, немка. Ин-т (мед. реабилитации) им. Кирова в г.Баку, санитарка (1941).  прож.: Аз.ССР, г.Баку, пос. Баилов, ул. Фрунзе, д.180. Осуждение: январь 1943 г. Приговор: мобилизована в Трудармию Место отбывания: Пермская (Молотовская) обл., Усольлаг, лп Селянка, прибыла 03.02.1943 г. Дата смерти: 22 апреля 1943 г. Место смерти: Усольлаг, лп Селянка, в заключении. Архивное дело: ГУОСИ МВД АР, ф.15, т.2, л.3 об. </w:t>
            </w:r>
          </w:p>
          <w:p w14:paraId="39C6FA39" w14:textId="0FE522E0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Немцы-трудармейцы, погибшие в Усольлаге НКВД/МВД СССР (1942-1947 гг.);</w:t>
            </w:r>
            <w:r w:rsidR="001351E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74" w:history="1">
              <w:r w:rsidR="001351E5" w:rsidRPr="0024327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7A85CAC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0D613" w14:textId="43457192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Энгельс (Лукьянова) Евгения Вильгельмовна 57 лет  </w:t>
            </w:r>
            <w:r w:rsidR="002E4C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0F87E43" w14:textId="01A2F31E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1885 г</w:t>
            </w:r>
            <w:r w:rsidR="001351E5">
              <w:rPr>
                <w:rFonts w:ascii="Arial" w:hAnsi="Arial" w:cs="Arial"/>
                <w:sz w:val="16"/>
                <w:szCs w:val="16"/>
                <w:lang w:val="ru-RU"/>
              </w:rPr>
              <w:t xml:space="preserve">.р.,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обл., г. Пушкино, немка, из служащих. Образование: специальное, курсы иностранных языков; педагог, школа №372, прож.: г. Москва, ул. Краснобогатырская (ул. Большая Богородская), д. 48, кв. 8, б/п. Дата смерти: 16 августа 1942 г.,  в заключении, Мариинская тюрьма №2. Арестована 9 ноября 1941 г.: УНКВД МО. Обвинение: к/р деятельность. Статья: 58-10. Приговор: дело прекращено за смертью обвиняемого. Дата прекращения дела: 17 сентября 1942 г. </w:t>
            </w:r>
            <w:r w:rsidR="0091389B">
              <w:rPr>
                <w:rFonts w:ascii="Arial" w:hAnsi="Arial" w:cs="Arial"/>
                <w:sz w:val="16"/>
                <w:szCs w:val="16"/>
                <w:lang w:val="ru-RU"/>
              </w:rPr>
              <w:t xml:space="preserve">(Ее муж </w:t>
            </w:r>
            <w:hyperlink r:id="rId875" w:history="1">
              <w:r w:rsidR="0091389B" w:rsidRPr="0091389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Лукьянов_Михаил_Филаретович</w:t>
              </w:r>
            </w:hyperlink>
            <w:r w:rsidR="0091389B">
              <w:rPr>
                <w:rFonts w:ascii="Arial" w:hAnsi="Arial" w:cs="Arial"/>
                <w:sz w:val="16"/>
                <w:szCs w:val="16"/>
                <w:lang w:val="ru-RU"/>
              </w:rPr>
              <w:t xml:space="preserve"> 1890 г.р.</w:t>
            </w:r>
            <w:r w:rsidR="002E4CD1">
              <w:rPr>
                <w:rFonts w:ascii="Arial" w:hAnsi="Arial" w:cs="Arial"/>
                <w:sz w:val="16"/>
                <w:szCs w:val="16"/>
                <w:lang w:val="ru-RU"/>
              </w:rPr>
              <w:t>, так же</w:t>
            </w:r>
            <w:r w:rsidR="0091389B">
              <w:rPr>
                <w:rFonts w:ascii="Arial" w:hAnsi="Arial" w:cs="Arial"/>
                <w:sz w:val="16"/>
                <w:szCs w:val="16"/>
                <w:lang w:val="ru-RU"/>
              </w:rPr>
              <w:t xml:space="preserve"> репрессирован)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 25 апреля 2001 г. Прокуратура г. Москвы</w:t>
            </w:r>
            <w:r w:rsidR="001351E5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ГА РФ Д. П-11040</w:t>
            </w:r>
          </w:p>
          <w:p w14:paraId="3D6F8673" w14:textId="18109820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876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4C23777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7DE98" w14:textId="27F926CA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Энс Елена Ивановна 35 лет  </w:t>
            </w:r>
          </w:p>
          <w:p w14:paraId="53D33FA4" w14:textId="0ACB82B7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1915 г., Омская обл., Москаленский р-н; Приговор: трудармия: г.Омск 1944-1950, спецпоселение: г.Омск, Молотовскийр-Н, Автошинный Пос.бар.27 кв. 15 с 1944, умерла 16.10.1950 Реабилитирована 19 февраля 1999 г. УВД Омской обл.</w:t>
            </w:r>
          </w:p>
          <w:p w14:paraId="6A3D48EC" w14:textId="4AAFF46B" w:rsidR="00FF685C" w:rsidRPr="002E4CD1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E4CD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УВД Омской обл.</w:t>
            </w:r>
            <w:r w:rsidR="002E4CD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77" w:history="1">
              <w:r w:rsidR="002E4CD1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7D0792" w14:paraId="4AF5D96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B52D3" w14:textId="6A00A5EA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Энтина Рахиль Исааковна 37 лет     </w:t>
            </w:r>
          </w:p>
          <w:p w14:paraId="5295116A" w14:textId="05AAF6BC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г.Гродно Гродненской губ.; еврейка;  Приговорена: ОСО при НКВД СССР 22 мая 1938 г., обв.: ЧСИР. Приговор: к 8 годам ИТЛ. Прибыла в Акмолинское ЛО 15.06.1938 из Бутырской тюрьмы г.Москвы. В АЛЖИРе находилась до 31.07.1939. </w:t>
            </w:r>
            <w:r w:rsidRPr="007D0792">
              <w:rPr>
                <w:rFonts w:ascii="Arial" w:hAnsi="Arial" w:cs="Arial"/>
                <w:sz w:val="16"/>
                <w:szCs w:val="16"/>
              </w:rPr>
              <w:t>Умерла 31.07.1939.</w:t>
            </w:r>
          </w:p>
          <w:p w14:paraId="3BC9E228" w14:textId="3E8E7CA2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2E4C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78" w:history="1">
              <w:r w:rsidR="002E4CD1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0702BF5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D1F23" w14:textId="5D672448" w:rsidR="00FF685C" w:rsidRPr="002E4CD1" w:rsidRDefault="00FF685C" w:rsidP="00FF685C">
            <w:pPr>
              <w:pStyle w:val="name"/>
              <w:shd w:val="clear" w:color="auto" w:fill="FFFEEB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E4C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Эпе Розендаль Синневе </w:t>
            </w:r>
            <w:r w:rsidR="002E4CD1" w:rsidRPr="002E4C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нет даты рождения </w:t>
            </w:r>
            <w:r w:rsidRPr="002E4C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6107999" w14:textId="6CB6DFFD" w:rsidR="00FF685C" w:rsidRPr="002E4CD1" w:rsidRDefault="00FF685C" w:rsidP="00FF685C">
            <w:pPr>
              <w:pStyle w:val="cont"/>
              <w:shd w:val="clear" w:color="auto" w:fill="FFFEEB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4CD1">
              <w:rPr>
                <w:rFonts w:ascii="Arial" w:hAnsi="Arial" w:cs="Arial"/>
                <w:sz w:val="16"/>
                <w:szCs w:val="16"/>
                <w:lang w:val="ru-RU"/>
              </w:rPr>
              <w:t>Сведений о дате и месте рождения нет. Прож.: Норвегия. Арестована 1941. Обвин.: к.-р. деятельность.</w:t>
            </w:r>
            <w:r w:rsidR="002E4CD1" w:rsidRPr="002E4C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E4CD1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в заключении до решения суда.</w:t>
            </w:r>
          </w:p>
          <w:p w14:paraId="0C1E71DC" w14:textId="3D83D35F" w:rsidR="00FF685C" w:rsidRPr="007D0792" w:rsidRDefault="00FF685C" w:rsidP="00FF685C">
            <w:pPr>
              <w:pStyle w:val="author"/>
              <w:shd w:val="clear" w:color="auto" w:fill="FFFEEB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4CD1">
              <w:rPr>
                <w:rFonts w:ascii="Arial" w:hAnsi="Arial" w:cs="Arial"/>
                <w:sz w:val="16"/>
                <w:szCs w:val="16"/>
                <w:lang w:val="ru-RU"/>
              </w:rPr>
              <w:t>Источник: Архив НИПЦ "Мемориал", Москва</w:t>
            </w:r>
            <w:r w:rsidR="002E4CD1" w:rsidRPr="002E4CD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879" w:history="1">
              <w:r w:rsidR="002E4CD1" w:rsidRPr="002E4CD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6187513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5D491" w14:textId="35E9F480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Эпсберг-Демартыно Людмила Васильевна 37 лет </w:t>
            </w:r>
            <w:r w:rsidR="002E4C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A4BC1B4" w14:textId="30C0983E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(Урожденная Эпсберг, по мужу De Martino) 1902 г.р., м.р.: г. Варшава, полька, прож.: г. Керчь. Место смерти: умерла в тюрьме. Мера пресечения: арестована 10 февраля 1938 г. Обвинение: будучи недовольной Сов</w:t>
            </w:r>
            <w:r w:rsidR="002E4CD1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властью, пыталась выехать за границу, проводила а</w:t>
            </w:r>
            <w:r w:rsidR="002E4CD1">
              <w:rPr>
                <w:rFonts w:ascii="Arial" w:hAnsi="Arial" w:cs="Arial"/>
                <w:bCs/>
                <w:sz w:val="16"/>
                <w:szCs w:val="16"/>
                <w:lang w:val="ru-RU"/>
              </w:rPr>
              <w:t>/с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агитацию. Осуждение: 20 февраля 1939 г. Судебная коллегия Верховного суда Крымской АССР. Статья: 58-10 ч.1. Приговор: 5 лет ИТЛ</w:t>
            </w:r>
            <w:r w:rsidR="002E4CD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12 августа 1960 г.</w:t>
            </w:r>
          </w:p>
          <w:p w14:paraId="33E7DFF4" w14:textId="13E6E22D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справка о реабилитации №2215н60 от 1 августа 1997 г. (Верховный суд Украины)</w:t>
            </w:r>
            <w:r w:rsidR="002E4CD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80" w:history="1">
              <w:r w:rsidR="002E4CD1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0BCB416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2C340" w14:textId="2235357C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Эпштейн Яха Самойловна 53 года  </w:t>
            </w:r>
          </w:p>
          <w:p w14:paraId="03293EE0" w14:textId="3071F6A9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1889 г., с.Копыль БССР; еврейка;  Приговорена: ОСО при НКВД СССР 8 мая 1938 г., обв.: ЧСИР.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Акмолинское ЛО 09.08.1938 из Новинской тюрьмы г.Москвы. Умерла в Карлаге 28.10.1942.</w:t>
            </w:r>
          </w:p>
          <w:p w14:paraId="605DDBEF" w14:textId="53F3778F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2E4C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81" w:history="1">
              <w:r w:rsidR="002E4CD1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466C515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5BAB7" w14:textId="1E7E1B29" w:rsidR="00FF685C" w:rsidRPr="007D0792" w:rsidRDefault="00FF685C" w:rsidP="00FF685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Эрбес Марта Яковлевна 26 лет</w:t>
            </w:r>
            <w:r w:rsidR="002E4C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353E135" w14:textId="77777777" w:rsidR="002E4CD1" w:rsidRDefault="00FF685C" w:rsidP="00FF685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1919 г.р., м.р.: АССР НП, Краснокутский к-н, с. Гуссенбах, немка. Пожив.: Акмолинская обл., Зерендинский р-н, п. Зеренда. Место отбывания: Усольлаг, Бондюг. Примечание: Прибыла 01.03.1943 г. Дата смерти: 8 апреля 1945 г. Место смерти: Усольлаг, Бондюг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5234DCB" w14:textId="11473707" w:rsidR="00FF685C" w:rsidRPr="007D0792" w:rsidRDefault="00FF685C" w:rsidP="00FF685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Немцы-трудармейцы, погибшие в Усольлаге НКВД/МВД СССР (1942-1947 гг.);</w:t>
            </w:r>
            <w:r w:rsidR="002E4C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82" w:history="1">
              <w:r w:rsidR="002E4CD1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2F6670F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4BB54" w14:textId="3F8281A2" w:rsidR="00FF685C" w:rsidRPr="007D0792" w:rsidRDefault="00FF685C" w:rsidP="00FF685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Эрвальд Анна Карловна 52 года  </w:t>
            </w:r>
          </w:p>
          <w:p w14:paraId="6625525D" w14:textId="70A6502D" w:rsidR="00FF685C" w:rsidRPr="007D0792" w:rsidRDefault="00FF685C" w:rsidP="00FF685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Родилась: 23 января 1891 г., м.р.: Лифляндская губ., Рижский у., латышка. , из рабочих, образование: низшее, укладчица, фабрика "Новая заря", прож.: г. Москва, Рождественский бул., д. 21, кв. 3,  ВКП(б) с 1918 по 1936, исключена за арест мужа</w:t>
            </w:r>
            <w:r w:rsidR="00D05ECD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Дата смерти: 2 сентября 1943 г. Место смерти: в заключении, Карлаг. Арестована: Москворецкое р/о УГБ УНКВД МО. Дата ареста: 6 декабря 1937 г.</w:t>
            </w:r>
            <w:r w:rsidR="00D05EC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Обвинение: шпионаж, посещение латышского клуба, связь с заграницей, в порядке приказа 00485. Осуждение: 2 февраля 1938 г. Особое Совещание при НКВД СССР (по факту - Комиссия НКВД и Прокурора СССР). Статья: 58-6. Приговор: 10 лет ИТЛ. Место отбывания: Карлаг. Дата реабилитации: 4 июня 1956 г. В</w:t>
            </w:r>
            <w:r w:rsidR="00D05ECD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МВО. Архивное дело: ГА РФ. Д. П-23313</w:t>
            </w:r>
          </w:p>
          <w:p w14:paraId="27F2F9D0" w14:textId="05356462" w:rsidR="00FF685C" w:rsidRPr="007D0792" w:rsidRDefault="00FF685C" w:rsidP="00FF685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4C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2E4CD1" w:rsidRPr="002E4CD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4CD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83" w:history="1">
              <w:r w:rsidR="002E4CD1"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2E52229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5DFA6" w14:textId="399C5527" w:rsidR="00FF685C" w:rsidRPr="007D0792" w:rsidRDefault="00FF685C" w:rsidP="00FF685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Эрнест Елена Леонидовна 48 лет  </w:t>
            </w:r>
          </w:p>
          <w:p w14:paraId="431197D4" w14:textId="77777777" w:rsidR="00FF685C" w:rsidRPr="007D0792" w:rsidRDefault="00FF685C" w:rsidP="00FF685C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1890 г., Тверской губ.; архитектор..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Архангельск. Арестована 24 августа 1937 г. Приговорена: 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за «к/р агитацию». Приговор: 27.08.38 умерла в местах лишения свободы. Реабилитирована 7 августа 1992 г.</w:t>
            </w:r>
          </w:p>
          <w:p w14:paraId="353ADD8C" w14:textId="110C2F2E" w:rsidR="00FF685C" w:rsidRPr="00CF596F" w:rsidRDefault="00FF685C" w:rsidP="00CF596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F59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Поморский мемориал: Книга памяти Архангельской обл.</w:t>
            </w:r>
            <w:r w:rsidR="002E4CD1" w:rsidRPr="00CF59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84" w:history="1">
              <w:r w:rsidR="002E4CD1" w:rsidRPr="00CF596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7D0792" w14:paraId="5B94686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82A1E" w14:textId="77777777" w:rsidR="00FF685C" w:rsidRPr="007D0792" w:rsidRDefault="00FF685C" w:rsidP="00FF685C">
            <w:pPr>
              <w:pStyle w:val="BodyText"/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left="0" w:right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СПИСОК НА Ю</w:t>
            </w:r>
          </w:p>
        </w:tc>
      </w:tr>
      <w:tr w:rsidR="00FF685C" w:rsidRPr="00FB2A31" w14:paraId="53D327E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494B7" w14:textId="6E51A611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Юдина Мария Леонтьевна 54 года  </w:t>
            </w:r>
          </w:p>
          <w:p w14:paraId="138A1BB5" w14:textId="5AA82B21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1888 г., Пензенская обл., Лопатинский р-н, с. Лопатино; русская; образование начальное; б/п; Домохозяйка.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Пензенская обл., г. Пенза. Арест. Пенз.ГО УНКВД по Пенз.обл. 31 октября 1941 г. Приговорена: 31 октября 1941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 ч 2 # вела а/с агитацию, высказывала резкое недовольство к коммунистам и руководит. Сов.правительства. Приговор: предъявлено обвинение, 12.03.1942 умерла в тюрьме Реабилитирована 19 августа 1993 г. прокуратурой Пензенской области Закон 91 г.</w:t>
            </w:r>
          </w:p>
          <w:p w14:paraId="34559F75" w14:textId="65E83A1F" w:rsidR="00FF685C" w:rsidRPr="00E62C39" w:rsidRDefault="00FF685C" w:rsidP="00E62C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80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62C3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Пензенское общество "Мемориал</w:t>
            </w:r>
            <w:r w:rsidR="00E62C39" w:rsidRPr="00E62C3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85" w:history="1">
              <w:r w:rsidR="00E62C39" w:rsidRPr="00CF596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E92563" w14:paraId="7C18CE1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E2E3E" w14:textId="06ED2279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C4FB7">
              <w:rPr>
                <w:rFonts w:ascii="Arial" w:hAnsi="Arial" w:cs="Arial"/>
                <w:b/>
                <w:sz w:val="16"/>
                <w:szCs w:val="16"/>
                <w:lang w:val="ru-RU"/>
              </w:rPr>
              <w:t>Юдина Наталия Павловна 72 года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  <w:r w:rsidR="00EC4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4330E740" w14:textId="0EA2E02A" w:rsidR="00FF685C" w:rsidRPr="00EC4FB7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1867 г., Саранский р-н, с. Лада; русская; домохозяйка. Прож.: г. Горький. Арестована 17 апреля 1938 г. Приговорена: тройка 20 октября 1938 г., обв.:</w:t>
            </w:r>
            <w:r w:rsidRPr="007D079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58-6. Приговор: к 5 г. ссылки в Казахскую ССР. Приговор отменен 28.02.39 г. Умерла в ссылке 04.04.39 г.</w:t>
            </w:r>
            <w:r w:rsidR="0044212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44212F" w:rsidRPr="0044212F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="0044212F" w:rsidRPr="0044212F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44212F" w:rsidRPr="0044212F">
              <w:rPr>
                <w:rFonts w:ascii="Arial" w:hAnsi="Arial" w:cs="Arial"/>
                <w:bCs/>
                <w:sz w:val="16"/>
                <w:szCs w:val="16"/>
                <w:lang w:val="ru-RU"/>
              </w:rPr>
              <w:t>6074</w:t>
            </w:r>
            <w:r w:rsidR="0044212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</w:t>
            </w:r>
            <w:r w:rsidR="00EC4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(Ее сын </w:t>
            </w:r>
            <w:hyperlink r:id="rId886" w:history="1">
              <w:r w:rsidR="00EC4FB7" w:rsidRPr="00EC4FB7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Юдин_Павел_Сергеевич</w:t>
              </w:r>
            </w:hyperlink>
            <w:r w:rsidR="00EC4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1897 г.р.. расстрелян </w:t>
            </w:r>
            <w:r w:rsidR="00EC4FB7" w:rsidRPr="00EC4FB7">
              <w:rPr>
                <w:rFonts w:ascii="Arial" w:hAnsi="Arial" w:cs="Arial"/>
                <w:bCs/>
                <w:sz w:val="16"/>
                <w:szCs w:val="16"/>
                <w:lang w:val="ru-RU"/>
              </w:rPr>
              <w:t>8 января 1938</w:t>
            </w:r>
            <w:r w:rsidR="00EC4FB7" w:rsidRPr="00EC4FB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EC4FB7" w:rsidRPr="00EC4FB7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="00EC4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ее дочь </w:t>
            </w:r>
            <w:hyperlink r:id="rId887" w:history="1">
              <w:r w:rsidR="00EC4FB7" w:rsidRPr="00EC4FB7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Татарникова_Наталья_Сергеевна</w:t>
              </w:r>
            </w:hyperlink>
            <w:r w:rsidR="00EC4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1907 г.р., осуждена </w:t>
            </w:r>
            <w:r w:rsidR="00EC4FB7" w:rsidRPr="00EC4FB7">
              <w:rPr>
                <w:rFonts w:ascii="Arial" w:hAnsi="Arial" w:cs="Arial"/>
                <w:bCs/>
                <w:sz w:val="16"/>
                <w:szCs w:val="16"/>
                <w:lang w:val="ru-RU"/>
              </w:rPr>
              <w:t>8 октября 1938</w:t>
            </w:r>
            <w:r w:rsidR="00EC4FB7" w:rsidRPr="00EC4FB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EC4FB7" w:rsidRPr="00EC4FB7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="00EC4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на 10 лет ИТЛ)</w:t>
            </w:r>
            <w:r w:rsidR="0044212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44212F" w:rsidRPr="0044212F">
              <w:rPr>
                <w:rFonts w:ascii="Arial" w:hAnsi="Arial" w:cs="Arial"/>
                <w:sz w:val="16"/>
                <w:szCs w:val="16"/>
              </w:rPr>
              <w:t>Архивное дело:</w:t>
            </w:r>
            <w:r w:rsidR="0044212F" w:rsidRPr="0044212F">
              <w:rPr>
                <w:rFonts w:ascii="Arial" w:hAnsi="Arial" w:cs="Arial"/>
                <w:bCs/>
                <w:sz w:val="16"/>
                <w:szCs w:val="16"/>
              </w:rPr>
              <w:t> 6074</w:t>
            </w:r>
          </w:p>
          <w:p w14:paraId="46245D37" w14:textId="276BAA62" w:rsidR="00FF685C" w:rsidRPr="00E62C39" w:rsidRDefault="00FF685C" w:rsidP="00E62C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E62C39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E62C39" w:rsidRPr="00E62C39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; </w:t>
            </w:r>
            <w:hyperlink r:id="rId888" w:history="1">
              <w:r w:rsidR="00E62C39" w:rsidRPr="00CF596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171587D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70A4A" w14:textId="4D5CDA14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4212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Юдина Пелагея Михайловна </w:t>
            </w:r>
            <w:r w:rsidR="0044212F" w:rsidRPr="0044212F">
              <w:rPr>
                <w:rFonts w:ascii="Arial" w:hAnsi="Arial" w:cs="Arial"/>
                <w:b/>
                <w:sz w:val="16"/>
                <w:szCs w:val="16"/>
                <w:lang w:val="ru-RU"/>
              </w:rPr>
              <w:t>5</w:t>
            </w:r>
            <w:r w:rsidR="0044212F">
              <w:rPr>
                <w:rFonts w:ascii="Arial" w:hAnsi="Arial" w:cs="Arial"/>
                <w:b/>
                <w:sz w:val="16"/>
                <w:szCs w:val="16"/>
                <w:lang w:val="ru-RU"/>
              </w:rPr>
              <w:t>9</w:t>
            </w:r>
            <w:r w:rsidRPr="0044212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 </w:t>
            </w:r>
          </w:p>
          <w:p w14:paraId="2E9A27E9" w14:textId="41785F8D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1883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г.р.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м.р.: г. Москва, русская, дочь фабриканта, образование: среднее, пенсионер. Прож.: г. Пушкино, Московская обл., ул. Маяковского, д. 23, б/п, арестована 31 октября 1941 г.Пушкинское р/о УНКВД МО. Обвин.: а/с агитация пораженческого характера, восхваление фашистского строя, угрозы выдавать немцам коммунистов. Статья: 58-10 ч.2. Приговор: </w:t>
            </w:r>
            <w:r w:rsidR="00E62C39"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8 мая 1942 г.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дело прекращено за смертью обвиняемого.</w:t>
            </w:r>
            <w:r w:rsidRPr="007D0792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Дата смерти: 11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февраля 1942 г. в заключении, больница при Мариинской тюрьме. Реабилитирована: 25 марта 1960 г. Прокуратура Московской обл. Архивное дело: ГА РФ. Д. П-9872. </w:t>
            </w:r>
          </w:p>
          <w:p w14:paraId="0FE9CACB" w14:textId="080962BE" w:rsidR="00FF685C" w:rsidRPr="00E62C39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62C39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E62C39" w:rsidRPr="00E62C39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>;</w:t>
            </w:r>
            <w:r w:rsidR="00E62C39" w:rsidRPr="00E62C39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889" w:history="1">
              <w:r w:rsidR="00E62C39" w:rsidRPr="00CF596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62C39" w:rsidRPr="00E92563" w14:paraId="468B80B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EF8E9" w14:textId="0CB3FD2B" w:rsidR="00E62C39" w:rsidRPr="007D0792" w:rsidRDefault="00E62C39" w:rsidP="00E62C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Юина Елена Герасимовна 63 года  </w:t>
            </w:r>
          </w:p>
          <w:p w14:paraId="706FBAD7" w14:textId="77777777" w:rsidR="00E62C39" w:rsidRPr="007D0792" w:rsidRDefault="00E62C39" w:rsidP="00E62C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с.Ванчур Шиловского р-на Рязанской обл.; русская; Приговорена: Рязанским облсудом 30 июня 1941 г., обв.:  в к/р саботаже. Приговор: к 10 годам ИТЛ с поражением в правах на 5 лет. Прибыла в Карлаг 12.07.1942 из Актюбинского ИТЛ. В АЛЖИРе находилась с 07.08.1942 до 27.07.1943. </w:t>
            </w:r>
            <w:r w:rsidRPr="007D0792">
              <w:rPr>
                <w:rFonts w:ascii="Arial" w:hAnsi="Arial" w:cs="Arial"/>
                <w:sz w:val="16"/>
                <w:szCs w:val="16"/>
              </w:rPr>
              <w:t>Умерла 27.07.1943.</w:t>
            </w:r>
          </w:p>
          <w:p w14:paraId="3476A458" w14:textId="27BDA7F0" w:rsidR="00E62C39" w:rsidRPr="0044212F" w:rsidRDefault="00E62C39" w:rsidP="00E62C39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4212F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Источник: Книга памяти "Узницы АЛЖИРа"</w:t>
            </w:r>
            <w:r w:rsidR="0044212F" w:rsidRPr="0044212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44212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890" w:history="1">
              <w:r w:rsidR="0044212F" w:rsidRPr="00CF596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5A302C5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65B0B" w14:textId="28D7607D" w:rsidR="00FF685C" w:rsidRPr="007D0792" w:rsidRDefault="00FF685C" w:rsidP="00FF685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Юрзанова Дулма 44 года  </w:t>
            </w:r>
          </w:p>
          <w:p w14:paraId="3A5F7390" w14:textId="572D0ECC" w:rsidR="00FF685C" w:rsidRPr="007D0792" w:rsidRDefault="00FF685C" w:rsidP="00FF685C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1903 г., с. Токчин Читинского уезда Забайкальской обл.; бурятка; Работала в колхозе.. Проживала: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с. Токчин Агинского округа Читинской обл..Арестована 18 июня 1945 г. Приговорена: Агинским окружным судом 11 сентября 1945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6 годам лишения свободы. Умерла в ИТЛ 10.05.1947 г. Реабилитирована 27 апреля 1992 г. прокуратурой Читинской обл.</w:t>
            </w:r>
          </w:p>
          <w:p w14:paraId="0A8CE4BF" w14:textId="7C0B0F02" w:rsidR="00FF685C" w:rsidRPr="0044212F" w:rsidRDefault="00FF685C" w:rsidP="0044212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4212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Читинской обл.</w:t>
            </w:r>
            <w:r w:rsidR="0044212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91" w:history="1">
              <w:r w:rsidR="0044212F" w:rsidRPr="00CF596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30DEF9E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69D70" w14:textId="58E7CEEC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Юркина (Юдина) Анна Ивановна 56 лет   </w:t>
            </w:r>
          </w:p>
          <w:p w14:paraId="6572C633" w14:textId="5940612B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1885 г.р., русская, разование: малограмотная, Липицкий колхоз «Призыв», Прож.: Московская область, Серпуховский р-н, с.Липицы, б/п, арестован 20 сентября 1941 г., УНКВД г.Москвы и МО, к/р деятельность. приговор: дело прекращено за смертью обвиняемого. Дата смерти: 10 ноября 1941 г.  тюремная больница №1 НКВД Киргизской ССР г.Фрунзе. Дата прекращения дела: 17 ноября 1941 г.  Реабилитирована: 17 апреля 1963 г.</w:t>
            </w:r>
            <w:r w:rsidR="00B0025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УКГБ при СМ СССР по г.Москве и Мос. обл. Архивное дело: П-11187</w:t>
            </w:r>
          </w:p>
          <w:p w14:paraId="03034E49" w14:textId="15DCA024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44212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92" w:history="1">
              <w:r w:rsidR="0044212F" w:rsidRPr="00CF596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2E3F653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5BCDA" w14:textId="1D3918D7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414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Юрьева-Гельдке Клара Иогановна  62 года  </w:t>
            </w:r>
          </w:p>
          <w:p w14:paraId="07B36491" w14:textId="107863EC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1882 г.р., м.р.: Германия, г. Лейдичторн, немка. Обвин.: в а/с агитации. Приговор: ОСО при НКВД СССР, 17.06.1942 — к 5 годам ИТЛ. Прибыла в Карлаг _07.08.1942_ из тюрьмы г.Уфы., Умерла в Акмолинском отделении _16.06.1944._</w:t>
            </w:r>
          </w:p>
          <w:p w14:paraId="0825D3EA" w14:textId="2056990F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B0025E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893" w:history="1">
              <w:r w:rsidR="00B0025E" w:rsidRPr="00CF596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15FAFA7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1CFF4" w14:textId="5A22CBB3" w:rsidR="00FF685C" w:rsidRPr="00267505" w:rsidRDefault="00FF685C" w:rsidP="00B0025E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Юсько Анна Степановна 55 лет </w:t>
            </w:r>
          </w:p>
          <w:p w14:paraId="59D3A160" w14:textId="7BA3A7E4" w:rsidR="00FF685C" w:rsidRPr="007D0792" w:rsidRDefault="00FF685C" w:rsidP="00B0025E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Львовская обл., Яворовский р-н, с. Шутово; Приговорена: 21 октября 1947 г., </w:t>
            </w:r>
            <w:r w:rsidRPr="008D6BCE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(см. Юсько И. П.).</w:t>
            </w:r>
            <w:r w:rsidR="008D6BC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с детьми была выслана на спецпоселение в Топкинский р-н Кемеровской обл. Состояла на учете в органах МВД до 29.04.1956 г. Умерла в ссылке.</w:t>
            </w:r>
            <w:r w:rsidR="008D6BCE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</w:t>
            </w:r>
            <w:hyperlink r:id="rId894" w:history="1">
              <w:r w:rsidR="008D6BCE" w:rsidRPr="008D6BC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Юсько_Иван_Павлович</w:t>
              </w:r>
            </w:hyperlink>
            <w:r w:rsidR="008D6BCE">
              <w:rPr>
                <w:rFonts w:ascii="Arial" w:hAnsi="Arial" w:cs="Arial"/>
                <w:sz w:val="16"/>
                <w:szCs w:val="16"/>
                <w:lang w:val="ru-RU"/>
              </w:rPr>
              <w:t xml:space="preserve"> 1907 г.р., осужден </w:t>
            </w:r>
            <w:r w:rsidR="008D6BCE" w:rsidRPr="008D6BCE">
              <w:rPr>
                <w:rFonts w:ascii="Arial" w:hAnsi="Arial" w:cs="Arial"/>
                <w:sz w:val="16"/>
                <w:szCs w:val="16"/>
                <w:lang w:val="ru-RU"/>
              </w:rPr>
              <w:t>30 ноября 1945</w:t>
            </w:r>
            <w:r w:rsidR="008D6BCE" w:rsidRPr="008D6BCE">
              <w:rPr>
                <w:rFonts w:ascii="Arial" w:hAnsi="Arial" w:cs="Arial"/>
                <w:sz w:val="16"/>
                <w:szCs w:val="16"/>
              </w:rPr>
              <w:t> </w:t>
            </w:r>
            <w:r w:rsidR="008D6BCE" w:rsidRPr="008D6BCE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8D6BCE">
              <w:rPr>
                <w:rFonts w:ascii="Arial" w:hAnsi="Arial" w:cs="Arial"/>
                <w:sz w:val="16"/>
                <w:szCs w:val="16"/>
                <w:lang w:val="ru-RU"/>
              </w:rPr>
              <w:t xml:space="preserve"> На 10 лет ИТЛ)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в 1991 г. по Закону о реабилитации жертв политических репрессий Украины.</w:t>
            </w:r>
          </w:p>
          <w:p w14:paraId="5A58A691" w14:textId="582BEB72" w:rsidR="00FF685C" w:rsidRPr="00B0025E" w:rsidRDefault="00FF685C" w:rsidP="00B0025E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025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Тульской обл.</w:t>
            </w:r>
            <w:r w:rsidR="00B0025E" w:rsidRPr="00B0025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95" w:history="1">
              <w:r w:rsidR="00B0025E" w:rsidRPr="00B0025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7D0792" w14:paraId="6663BE6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9D095" w14:textId="77777777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СПИСОК НА Я   </w:t>
            </w:r>
          </w:p>
        </w:tc>
      </w:tr>
      <w:tr w:rsidR="00FF685C" w:rsidRPr="00FB2A31" w14:paraId="53B37696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E879D" w14:textId="0E28F09A" w:rsidR="00FF685C" w:rsidRPr="007D0792" w:rsidRDefault="00FF685C" w:rsidP="00714EE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Яблонская Анастасия Ильинична</w:t>
            </w:r>
            <w:r w:rsidR="00714EE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C66F213" w14:textId="0A02910A" w:rsidR="00FF685C" w:rsidRPr="00714EEA" w:rsidRDefault="00FF685C" w:rsidP="00714EE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14EEA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1926 г.</w:t>
            </w:r>
            <w:r w:rsidR="00714EEA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Pr="00714EEA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 Польша</w:t>
            </w:r>
            <w:r w:rsidR="00714EE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14EEA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Обский ИТЛ</w:t>
            </w:r>
            <w:r w:rsidR="00714EE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14EEA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714EE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14EEA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609F20A0" w14:textId="5FDB9DFE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714EE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96" w:history="1">
              <w:r w:rsidR="00714EEA" w:rsidRPr="00B0025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7BF63A6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CE3FE" w14:textId="700421E0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Ябс Альма Александровна 23 года  </w:t>
            </w:r>
          </w:p>
          <w:p w14:paraId="071347F1" w14:textId="3189CEB6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1920 г., Гомельская обл., Наровлянский р-н, д.Майдан.; колхозница..Приговорена: 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58-3..Приговор: Умерла 8.4.43 на острове Свияжск, в ИТК-5.</w:t>
            </w:r>
          </w:p>
          <w:p w14:paraId="09BB92AA" w14:textId="0B58AAC7" w:rsidR="00FF685C" w:rsidRPr="00714EEA" w:rsidRDefault="00FF685C" w:rsidP="00714EE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14EE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714EE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97" w:history="1">
              <w:r w:rsidR="00714EEA" w:rsidRPr="00B0025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2073E02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A850A" w14:textId="7E270D80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Яворская Елена Климентьевна </w:t>
            </w:r>
            <w:r w:rsidR="00714EEA">
              <w:rPr>
                <w:rFonts w:ascii="Arial" w:hAnsi="Arial" w:cs="Arial"/>
                <w:b/>
                <w:sz w:val="16"/>
                <w:szCs w:val="16"/>
                <w:lang w:val="ru-RU"/>
              </w:rPr>
              <w:t>(</w:t>
            </w:r>
            <w:r w:rsidR="00714EEA" w:rsidRPr="00714EE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Клементьевна)</w:t>
            </w:r>
            <w:r w:rsidR="00714EEA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45 лет  </w:t>
            </w:r>
          </w:p>
          <w:p w14:paraId="6A3E9664" w14:textId="493151AC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1898 г., г. Ковно Литва; литовка; образование начальное; продавец, Магазин №25. Прож.: г. Минск, Комаровский пер. 9</w:t>
            </w:r>
            <w:r w:rsidR="00714EE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Кв3.  Арестована 11 ноября 1939 г. Приговорена: ОСО 23 июля 1940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58-1а УК РСФСР - член а/с орг-ции.  Приговор: 5 лет ИТЛ, отбыв.: Карлаг ст.Карабас Омской ж/д, умерла 16.10.1942, в ИТЛ Реабилитирована 18 июля 1989 г. Прокуратура БССР</w:t>
            </w:r>
            <w:r w:rsidR="00714EE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714EEA" w:rsidRPr="00267505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="00714EEA" w:rsidRPr="00714EEA">
              <w:rPr>
                <w:rFonts w:ascii="Arial" w:hAnsi="Arial" w:cs="Arial"/>
                <w:sz w:val="16"/>
                <w:szCs w:val="16"/>
              </w:rPr>
              <w:t> </w:t>
            </w:r>
            <w:r w:rsidR="00714EEA" w:rsidRPr="00267505">
              <w:rPr>
                <w:rFonts w:ascii="Arial" w:hAnsi="Arial" w:cs="Arial"/>
                <w:sz w:val="16"/>
                <w:szCs w:val="16"/>
                <w:lang w:val="ru-RU"/>
              </w:rPr>
              <w:t>КГБ РБ - 26028-С</w:t>
            </w:r>
          </w:p>
          <w:p w14:paraId="7E1C5849" w14:textId="7D350CD6" w:rsidR="00FF685C" w:rsidRPr="00714EEA" w:rsidRDefault="00FF685C" w:rsidP="00714EE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14EE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Белорусский "Мемориал"</w:t>
            </w:r>
            <w:r w:rsidR="00714EE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98" w:history="1">
              <w:r w:rsidR="00714EEA" w:rsidRPr="00B0025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2BCB9D4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5E49E" w14:textId="681874F0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Ягода (Мосензон) Ласса (Хася) Гавриловна 77 лет    </w:t>
            </w:r>
          </w:p>
          <w:p w14:paraId="5B4F68EE" w14:textId="01949C9A" w:rsidR="00FF685C" w:rsidRPr="007D0792" w:rsidRDefault="00FF685C" w:rsidP="00FF68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1863 г.р., еврейка, из семьи ремесленника, домохозяйка, прож.: г. Астрахань. Обвинение: как член семьи изменника Родины. Осуждение: 8 мая 1938 г. Осудивший орган: Особое совещание при НКВД СССР. Приговор: 8 лет., умерла в заключении 1940 г..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(Ее муж </w:t>
            </w:r>
            <w:hyperlink r:id="rId899" w:history="1">
              <w:r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Ягода_Григорий_Филиппович</w:t>
              </w:r>
            </w:hyperlink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1859 г.р., осужден 8 мая 1938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г. на 8 лет ИТЛ, умер в 1939 г.; ее сын </w:t>
            </w:r>
            <w:hyperlink r:id="rId900" w:history="1">
              <w:r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Ягода Генрих Григорьевич</w:t>
              </w:r>
            </w:hyperlink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1891 г.р., расстрелян 15 марта 1938; ее дочь  </w:t>
            </w:r>
            <w:hyperlink r:id="rId901" w:history="1">
              <w:r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Ягода_Лилия_Григорьевна</w:t>
              </w:r>
            </w:hyperlink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1902 г.р., расстреляна 16 июня 1938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г.; ее дочь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02" w:history="1">
              <w:r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Ягода-Знаменская_Эсфирь_Григорьевна</w:t>
              </w:r>
              <w:r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u w:val="none"/>
                  <w:lang w:val="ru-RU"/>
                </w:rPr>
                <w:t xml:space="preserve"> 1896 г.р., </w:t>
              </w:r>
            </w:hyperlink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расстреляна 16 июня 1938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г.; ее дочь </w:t>
            </w:r>
            <w:hyperlink r:id="rId903" w:history="1">
              <w:r w:rsidRPr="007D0792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Фридлянд-Ягода_Фрида_Григорьевна</w:t>
              </w:r>
            </w:hyperlink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1899 г.р., осуждена 28 августа 1937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г., на 8 лет ИТЛ; ее дочь </w:t>
            </w:r>
            <w:hyperlink r:id="rId904" w:history="1">
              <w:r w:rsidRPr="007D0792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Шохор-Ягода Роза Григорьевна</w:t>
              </w:r>
            </w:hyperlink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1888г.р., осуждена 8 мая 1938 г., на 8 лет ИТЛ, в 1948 г. сослана на 5 лет, в 1950 году умерла в ссылке).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1960 г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.</w:t>
            </w:r>
          </w:p>
          <w:p w14:paraId="572E71AB" w14:textId="71070FFA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Астраханской обл.</w:t>
            </w:r>
            <w:r w:rsidR="00714EE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05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ссылка-1;</w:t>
              </w:r>
            </w:hyperlink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906" w:history="1">
              <w:r w:rsidRPr="007D079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FF685C" w:rsidRPr="00FB2A31" w14:paraId="6AECF0E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75075" w14:textId="699D58D9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Яичко Янина Иосифовна 23 года  </w:t>
            </w:r>
          </w:p>
          <w:p w14:paraId="5186835A" w14:textId="350C59F8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1924 г.</w:t>
            </w:r>
            <w:r w:rsidR="00D30E45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 г. Минск; белоруска; образование н/среднее; пом.фармацевта, Аптека при центр.поликлинике. Прож.: г. Минск.  Арестована 17 августа 1944 г. Приговорена: судебный орган 5 ноября 1944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63-1 УК БССР - измена Родине.</w:t>
            </w:r>
            <w:r w:rsidR="00D30E4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ИТЛ, 3 года п/п, отбыв.: Севураллаг, умерла 03.11.1947, в ИТЛ Реабилитирована 1 июля 1966 г. Суд.колл.по уг.д.ВС БССР</w:t>
            </w:r>
            <w:r w:rsidR="00D30E45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D30E45" w:rsidRPr="00267505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="00D30E45" w:rsidRPr="00D30E45">
              <w:rPr>
                <w:rFonts w:ascii="Arial" w:hAnsi="Arial" w:cs="Arial"/>
                <w:sz w:val="16"/>
                <w:szCs w:val="16"/>
              </w:rPr>
              <w:t> </w:t>
            </w:r>
            <w:r w:rsidR="00D30E45" w:rsidRPr="00267505">
              <w:rPr>
                <w:rFonts w:ascii="Arial" w:hAnsi="Arial" w:cs="Arial"/>
                <w:sz w:val="16"/>
                <w:szCs w:val="16"/>
                <w:lang w:val="ru-RU"/>
              </w:rPr>
              <w:t>КГБ РБ - 19505-С</w:t>
            </w:r>
          </w:p>
          <w:p w14:paraId="3069EE6F" w14:textId="041EFF2E" w:rsidR="00FF685C" w:rsidRPr="00D30E45" w:rsidRDefault="00FF685C" w:rsidP="00D30E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30E4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Белорусский "Мемориал"</w:t>
            </w:r>
            <w:r w:rsidR="00D30E4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07" w:history="1">
              <w:r w:rsidR="00D30E45" w:rsidRPr="00B0025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1A2C2CE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36FCC" w14:textId="6F63CFC9" w:rsidR="00FF685C" w:rsidRPr="007D0792" w:rsidRDefault="00FF685C" w:rsidP="00D30E45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Якивчук Прасковья Ивановна</w:t>
            </w:r>
            <w:r w:rsidR="00D30E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845E99C" w14:textId="2EBAABB4" w:rsidR="00FF685C" w:rsidRPr="00D30E45" w:rsidRDefault="00FF685C" w:rsidP="00D30E45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30E45">
              <w:rPr>
                <w:rFonts w:ascii="Arial" w:hAnsi="Arial" w:cs="Arial"/>
                <w:sz w:val="16"/>
                <w:szCs w:val="16"/>
                <w:lang w:val="ru-RU"/>
              </w:rPr>
              <w:t>1921 г.</w:t>
            </w:r>
            <w:r w:rsidR="00D30E45">
              <w:rPr>
                <w:rFonts w:ascii="Arial" w:hAnsi="Arial" w:cs="Arial"/>
                <w:sz w:val="16"/>
                <w:szCs w:val="16"/>
                <w:lang w:val="ru-RU"/>
              </w:rPr>
              <w:t>р., м</w:t>
            </w:r>
            <w:r w:rsidRPr="00D30E45">
              <w:rPr>
                <w:rFonts w:ascii="Arial" w:hAnsi="Arial" w:cs="Arial"/>
                <w:sz w:val="16"/>
                <w:szCs w:val="16"/>
                <w:lang w:val="ru-RU"/>
              </w:rPr>
              <w:t>.р.: Тернопольская обл.</w:t>
            </w:r>
            <w:r w:rsidR="00D30E4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30E45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D30E45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30E45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6D1FD77E" w14:textId="77777777" w:rsidR="00FF685C" w:rsidRPr="00D30E45" w:rsidRDefault="00FF685C" w:rsidP="00D30E45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30E45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2106BA77" w14:textId="6F4BEC2F" w:rsidR="00FF685C" w:rsidRPr="007D0792" w:rsidRDefault="00FF685C" w:rsidP="00D30E45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D30E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908" w:history="1">
              <w:r w:rsidR="00D30E45" w:rsidRPr="00B0025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5C81BB0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111BB" w14:textId="241890D6" w:rsidR="00FF685C" w:rsidRPr="007D0792" w:rsidRDefault="00FF685C" w:rsidP="00FF685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Якобсон Мэй (Мей) Георгиевна </w:t>
            </w:r>
            <w:r w:rsidRPr="00D30E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63 года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2D0FF0A" w14:textId="1BC62D2A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1884 г.р., м.р.: г. Лондон, англичанка; Прож.: г. Москва, Калошин пер., 4, кв. 23. Пенсионерка. Приговорена: ОСО НКВД СССР 19 августа 1942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58-1в. Приговор: Ссылка, 5 лет. Дата смерти: 27 января 1947 г. </w:t>
            </w:r>
            <w:r w:rsidR="00D30E45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="00D30E45" w:rsidRPr="00D30E45">
              <w:rPr>
                <w:rFonts w:ascii="Arial" w:hAnsi="Arial" w:cs="Arial"/>
                <w:sz w:val="16"/>
                <w:szCs w:val="16"/>
                <w:lang w:val="ru-RU"/>
              </w:rPr>
              <w:t xml:space="preserve">Ее муж бывший сотрудник наркомата иностранных дел Владимир Михайлович Якобсон был осужден к </w:t>
            </w:r>
            <w:r w:rsidR="0072565C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D30E45" w:rsidRPr="00D30E45">
              <w:rPr>
                <w:rFonts w:ascii="Arial" w:hAnsi="Arial" w:cs="Arial"/>
                <w:sz w:val="16"/>
                <w:szCs w:val="16"/>
                <w:lang w:val="ru-RU"/>
              </w:rPr>
              <w:t xml:space="preserve"> по ст 58 части 1»б» </w:t>
            </w:r>
            <w:r w:rsidR="0072565C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="00D30E45" w:rsidRPr="00D30E45">
              <w:rPr>
                <w:rFonts w:ascii="Arial" w:hAnsi="Arial" w:cs="Arial"/>
                <w:sz w:val="16"/>
                <w:szCs w:val="16"/>
                <w:lang w:val="ru-RU"/>
              </w:rPr>
              <w:t xml:space="preserve"> 49 армии</w:t>
            </w:r>
            <w:r w:rsidR="0072565C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="00D30E45" w:rsidRPr="00D30E45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15 декабря 1989 г. Прокуратура Московской обл</w:t>
            </w:r>
          </w:p>
          <w:p w14:paraId="400D6252" w14:textId="5483224C" w:rsidR="00FF685C" w:rsidRPr="00D30E45" w:rsidRDefault="00FF685C" w:rsidP="00D30E45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30E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Красноярское общество "Мемориал"</w:t>
            </w:r>
            <w:r w:rsidR="00D30E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909" w:history="1">
              <w:r w:rsidR="00D30E45" w:rsidRPr="00B0025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7505" w:rsidRPr="00FB2A31" w14:paraId="5B2D74D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80BF5" w14:textId="7A59FDBF" w:rsidR="00267505" w:rsidRPr="00E20F0C" w:rsidRDefault="00267505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>Яковлева Авдотья Николаевн</w:t>
            </w:r>
            <w:r w:rsid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 67 лет  </w:t>
            </w:r>
            <w:r w:rsidRP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5AB82992" w14:textId="0562C51E" w:rsidR="00267505" w:rsidRPr="00E20F0C" w:rsidRDefault="00267505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1868 г.</w:t>
            </w:r>
            <w:r w:rsid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="00E20F0C" w:rsidRP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Алтайский кр.</w:t>
            </w:r>
            <w:r w:rsid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1935 г.</w:t>
            </w:r>
            <w:r w:rsid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1930 г.</w:t>
            </w:r>
            <w:r w:rsid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27073949" w14:textId="3428933B" w:rsidR="00267505" w:rsidRPr="00E20F0C" w:rsidRDefault="00267505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10" w:history="1">
              <w:r w:rsidR="00E20F0C" w:rsidRPr="00B0025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7505" w:rsidRPr="00FB2A31" w14:paraId="06B68F6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20C8A" w14:textId="712CE055" w:rsidR="00267505" w:rsidRPr="00E20F0C" w:rsidRDefault="00267505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Яковлева Акулина Григорьевна</w:t>
            </w:r>
            <w:r w:rsidR="006C1F2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70 лет  </w:t>
            </w:r>
            <w:r w:rsidRP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FC249DE" w14:textId="4B5E8517" w:rsidR="00267505" w:rsidRPr="00E20F0C" w:rsidRDefault="00267505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1864 г.</w:t>
            </w:r>
            <w:r w:rsid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="00E20F0C" w:rsidRP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Кемеровская обл.</w:t>
            </w:r>
            <w:r w:rsid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1944 г.</w:t>
            </w:r>
            <w:r w:rsid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1933 г.</w:t>
            </w:r>
            <w:r w:rsid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E20F0C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79E95032" w14:textId="7AC9E317" w:rsidR="00267505" w:rsidRPr="00E20F0C" w:rsidRDefault="00267505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11" w:history="1">
              <w:r w:rsidR="00E20F0C" w:rsidRPr="00B0025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383A407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60CB2" w14:textId="6994849C" w:rsidR="00FF685C" w:rsidRPr="00E20F0C" w:rsidRDefault="00FF685C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Яковлева Александра Егоровна 62 года  </w:t>
            </w:r>
          </w:p>
          <w:p w14:paraId="3A020280" w14:textId="23628CF7" w:rsidR="00FF685C" w:rsidRPr="00E20F0C" w:rsidRDefault="00FF685C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20F0C">
              <w:rPr>
                <w:rFonts w:ascii="Arial" w:hAnsi="Arial" w:cs="Arial"/>
                <w:sz w:val="16"/>
                <w:szCs w:val="16"/>
              </w:rPr>
              <w:t> </w:t>
            </w:r>
            <w:r w:rsidRPr="00E20F0C">
              <w:rPr>
                <w:rFonts w:ascii="Arial" w:hAnsi="Arial" w:cs="Arial"/>
                <w:sz w:val="16"/>
                <w:szCs w:val="16"/>
                <w:lang w:val="ru-RU"/>
              </w:rPr>
              <w:t>в 1881 г., д.Волконская Козельского р-на Западной обл.; русская;</w:t>
            </w:r>
            <w:r w:rsidR="0072565C" w:rsidRPr="00E20F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20F0C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при УНКВД по Смоленской обл. 29 ноября 1937 г., обв.: в а/с агитации.</w:t>
            </w:r>
            <w:r w:rsidR="0072565C" w:rsidRPr="00E20F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20F0C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Карлаг 09.05.1938 из Смоленска. Умерла в Акмолинском отделении 5.03.1943.</w:t>
            </w:r>
          </w:p>
          <w:p w14:paraId="7A26A94F" w14:textId="1064E8CF" w:rsidR="00FF685C" w:rsidRPr="00E20F0C" w:rsidRDefault="00FF685C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D30E45" w:rsidRPr="00E20F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12" w:history="1">
              <w:r w:rsidR="00D30E45" w:rsidRPr="00E20F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22AC78E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836B4" w14:textId="3B3DD858" w:rsidR="00FF685C" w:rsidRPr="00E20F0C" w:rsidRDefault="00FF685C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Яковлева Анна Михайловна 46 лет  </w:t>
            </w:r>
          </w:p>
          <w:p w14:paraId="74E75B93" w14:textId="0B350724" w:rsidR="00FF685C" w:rsidRPr="00E20F0C" w:rsidRDefault="00FF685C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20F0C">
              <w:rPr>
                <w:rFonts w:ascii="Arial" w:hAnsi="Arial" w:cs="Arial"/>
                <w:sz w:val="16"/>
                <w:szCs w:val="16"/>
              </w:rPr>
              <w:t> </w:t>
            </w:r>
            <w:r w:rsidRPr="00E20F0C">
              <w:rPr>
                <w:rFonts w:ascii="Arial" w:hAnsi="Arial" w:cs="Arial"/>
                <w:sz w:val="16"/>
                <w:szCs w:val="16"/>
                <w:lang w:val="ru-RU"/>
              </w:rPr>
              <w:t>в 1896 г., д. Александровское; русская; грамотная; б/п; Домохозяйка. Прож.:</w:t>
            </w:r>
            <w:r w:rsidRPr="00E20F0C">
              <w:rPr>
                <w:rFonts w:ascii="Arial" w:hAnsi="Arial" w:cs="Arial"/>
                <w:sz w:val="16"/>
                <w:szCs w:val="16"/>
              </w:rPr>
              <w:t> </w:t>
            </w:r>
            <w:r w:rsidRPr="00E20F0C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Маловишерский р-н, д. Александровское. Арестована 6 января 1942 г. Приговор: Умерла в ходе следствия 30.04.1942 года</w:t>
            </w:r>
          </w:p>
          <w:p w14:paraId="6AB0FB7A" w14:textId="3E84C3B1" w:rsidR="00FF685C" w:rsidRPr="00E20F0C" w:rsidRDefault="00FF685C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D30E45" w:rsidRPr="00E20F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13" w:history="1">
              <w:r w:rsidR="00D30E45" w:rsidRPr="00E20F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7505" w:rsidRPr="00FB2A31" w14:paraId="44E5E57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05502" w14:textId="69687DF2" w:rsidR="00267505" w:rsidRPr="00E20F0C" w:rsidRDefault="00267505" w:rsidP="00E20F0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Яковлева Евдокия Николаевна</w:t>
            </w:r>
            <w:r w:rsidR="00754C3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66 лет  </w:t>
            </w:r>
            <w:r w:rsidRPr="00E20F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72DEAC" w14:textId="58508295" w:rsidR="00267505" w:rsidRPr="00754C3D" w:rsidRDefault="00267505" w:rsidP="00E20F0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54C3D">
              <w:rPr>
                <w:rFonts w:ascii="Arial" w:hAnsi="Arial" w:cs="Arial"/>
                <w:sz w:val="16"/>
                <w:szCs w:val="16"/>
                <w:lang w:val="ru-RU"/>
              </w:rPr>
              <w:t>1869 г.</w:t>
            </w:r>
            <w:r w:rsidR="00754C3D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="00E20F0C" w:rsidRPr="00754C3D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54C3D">
              <w:rPr>
                <w:rFonts w:ascii="Arial" w:hAnsi="Arial" w:cs="Arial"/>
                <w:sz w:val="16"/>
                <w:szCs w:val="16"/>
                <w:lang w:val="ru-RU"/>
              </w:rPr>
              <w:t xml:space="preserve"> Алтайский кр.</w:t>
            </w:r>
            <w:r w:rsidR="00754C3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54C3D">
              <w:rPr>
                <w:rFonts w:ascii="Arial" w:hAnsi="Arial" w:cs="Arial"/>
                <w:sz w:val="16"/>
                <w:szCs w:val="16"/>
                <w:lang w:val="ru-RU"/>
              </w:rPr>
              <w:t>Дата смерти: 1935 г.</w:t>
            </w:r>
            <w:r w:rsidR="00754C3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54C3D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754C3D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54C3D">
              <w:rPr>
                <w:rFonts w:ascii="Arial" w:hAnsi="Arial" w:cs="Arial"/>
                <w:sz w:val="16"/>
                <w:szCs w:val="16"/>
                <w:lang w:val="ru-RU"/>
              </w:rPr>
              <w:t>Осуждение: 1930 г.</w:t>
            </w:r>
            <w:r w:rsidR="00754C3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54C3D">
              <w:rPr>
                <w:rFonts w:ascii="Arial" w:hAnsi="Arial" w:cs="Arial"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754C3D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54C3D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 w:rsidR="00754C3D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54C3D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69282A26" w14:textId="6E2DE750" w:rsidR="00267505" w:rsidRPr="00E20F0C" w:rsidRDefault="00267505" w:rsidP="00E20F0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УВД Томской обл.</w:t>
            </w:r>
            <w:r w:rsidR="00E20F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914" w:history="1">
              <w:r w:rsidR="00E20F0C" w:rsidRPr="00B0025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D30E45" w14:paraId="7917781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5DF06" w14:textId="01B046CB" w:rsidR="00FF685C" w:rsidRPr="00E20F0C" w:rsidRDefault="00FF685C" w:rsidP="00E20F0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Яковлева Елена Яковлевна 39 лет  </w:t>
            </w:r>
          </w:p>
          <w:p w14:paraId="47BBE4DE" w14:textId="093B2743" w:rsidR="00FF685C" w:rsidRPr="00E20F0C" w:rsidRDefault="00FF685C" w:rsidP="00E20F0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м.р.: Чувашская АССР, Ядринский р-н, д. Талой, чувашка, единоличница. Обвин.: ст.58 п.10 ч.1 УК РСФСР, ст.58 п.11 УК РСФСР. Приговор: Судебной коллегией по уголовным делам Верховного Суда ЧАССР, 28.02.1941 — </w:t>
            </w:r>
            <w:r w:rsidR="00D30E45" w:rsidRPr="00E20F0C">
              <w:rPr>
                <w:rFonts w:ascii="Arial" w:hAnsi="Arial" w:cs="Arial"/>
                <w:sz w:val="16"/>
                <w:szCs w:val="16"/>
                <w:lang w:val="ru-RU"/>
              </w:rPr>
              <w:t>«</w:t>
            </w:r>
            <w:r w:rsidRPr="00E20F0C">
              <w:rPr>
                <w:rFonts w:ascii="Arial" w:hAnsi="Arial" w:cs="Arial"/>
                <w:sz w:val="16"/>
                <w:szCs w:val="16"/>
                <w:lang w:val="ru-RU"/>
              </w:rPr>
              <w:t xml:space="preserve">к лишению свободы сроком на 8 лет и дополнительному наказанию </w:t>
            </w:r>
            <w:r w:rsidR="00D30E45" w:rsidRPr="00E20F0C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E20F0C">
              <w:rPr>
                <w:rFonts w:ascii="Arial" w:hAnsi="Arial" w:cs="Arial"/>
                <w:sz w:val="16"/>
                <w:szCs w:val="16"/>
                <w:lang w:val="ru-RU"/>
              </w:rPr>
              <w:t xml:space="preserve"> лишению избирательных прав на 4 года. Умерла 09.04.1943. Реабилитация: 23.04.1992. </w:t>
            </w:r>
          </w:p>
          <w:p w14:paraId="0E47F1E4" w14:textId="71CAF6C6" w:rsidR="00FF685C" w:rsidRPr="00E20F0C" w:rsidRDefault="00FF685C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Чувашской Республики</w:t>
            </w:r>
            <w:r w:rsidR="00D30E45" w:rsidRPr="00E20F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15" w:history="1">
              <w:r w:rsidR="00D30E45" w:rsidRPr="00E20F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7505" w:rsidRPr="00FB2A31" w14:paraId="72C1795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6329B" w14:textId="4F1763F3" w:rsidR="00267505" w:rsidRPr="00E20F0C" w:rsidRDefault="00267505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>Яковлева Лукерья</w:t>
            </w:r>
            <w:r w:rsidR="00754C3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53 года  </w:t>
            </w:r>
            <w:r w:rsidRP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06452EF" w14:textId="0BFB640A" w:rsidR="00267505" w:rsidRPr="00754C3D" w:rsidRDefault="00267505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1886 г.</w:t>
            </w:r>
            <w:r w:rsid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="00E20F0C"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БАССР, Белебеевский р-н, Булановка</w:t>
            </w:r>
            <w:r w:rsid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1939 г.</w:t>
            </w:r>
            <w:r w:rsid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</w:p>
          <w:p w14:paraId="4C65343B" w14:textId="1577B4AE" w:rsidR="00267505" w:rsidRPr="00754C3D" w:rsidRDefault="00267505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раскулачивание</w:t>
            </w:r>
            <w:r w:rsid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Белорецкий р-н, Капкалка</w:t>
            </w:r>
          </w:p>
          <w:p w14:paraId="68C899CF" w14:textId="417B24B1" w:rsidR="00267505" w:rsidRPr="00E20F0C" w:rsidRDefault="00267505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МВД Республики Башкирия</w:t>
            </w:r>
            <w:r w:rsid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16" w:history="1">
              <w:r w:rsidR="00E20F0C" w:rsidRPr="00B0025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7505" w:rsidRPr="00FB2A31" w14:paraId="644B59F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0B0FC" w14:textId="182825D3" w:rsidR="00267505" w:rsidRPr="00E20F0C" w:rsidRDefault="00267505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>Яковлева Мавра Андреевна</w:t>
            </w:r>
            <w:r w:rsidR="00754C3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71 год  </w:t>
            </w:r>
          </w:p>
          <w:p w14:paraId="14BD7770" w14:textId="1CFDFF42" w:rsidR="00267505" w:rsidRPr="00754C3D" w:rsidRDefault="00267505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1867 г.</w:t>
            </w:r>
            <w:r w:rsid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="00E20F0C"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Кемеровская обл., Ижморский р-н, с. Тунда</w:t>
            </w:r>
            <w:r w:rsid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1938 г.</w:t>
            </w:r>
            <w:r w:rsid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5 мая 1931 г.</w:t>
            </w:r>
          </w:p>
          <w:p w14:paraId="06B61B54" w14:textId="27102957" w:rsidR="00267505" w:rsidRPr="00754C3D" w:rsidRDefault="00267505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42697F74" w14:textId="18B3315D" w:rsidR="00267505" w:rsidRPr="00E20F0C" w:rsidRDefault="00267505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17" w:history="1">
              <w:r w:rsidR="00E20F0C" w:rsidRPr="00B0025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7505" w:rsidRPr="00FB2A31" w14:paraId="21F8B84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1257A" w14:textId="6B5958EF" w:rsidR="00267505" w:rsidRPr="00E20F0C" w:rsidRDefault="00267505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>Яковлева Мария</w:t>
            </w:r>
            <w:r w:rsidR="00754C3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47 лет   </w:t>
            </w:r>
            <w:r w:rsidRP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569782A" w14:textId="4827009C" w:rsidR="00267505" w:rsidRPr="00754C3D" w:rsidRDefault="00267505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1884 г.</w:t>
            </w:r>
            <w:r w:rsid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="00E20F0C"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БАССР, Мелеузовский р-н, Горный сельсовет</w:t>
            </w:r>
            <w:r w:rsid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м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есто смерти: в заключении</w:t>
            </w:r>
            <w:r w:rsid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  <w:r w:rsid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</w:p>
          <w:p w14:paraId="1A33E111" w14:textId="77777777" w:rsidR="00267505" w:rsidRPr="00754C3D" w:rsidRDefault="00267505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Нуримановский р-н, Красивая Поляна</w:t>
            </w:r>
          </w:p>
          <w:p w14:paraId="39C6FD85" w14:textId="44AC9588" w:rsidR="00267505" w:rsidRPr="00E20F0C" w:rsidRDefault="00267505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МВД Республики Башкирия</w:t>
            </w:r>
            <w:r w:rsidR="00754C3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18" w:history="1">
              <w:r w:rsidR="00754C3D" w:rsidRPr="00B0025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2515915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7EAE5" w14:textId="576F34BE" w:rsidR="00FF685C" w:rsidRPr="00E20F0C" w:rsidRDefault="00FF685C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Яковлева Мария Робертовна 48 лет </w:t>
            </w:r>
            <w:r w:rsidR="0072565C" w:rsidRP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71AB1E7E" w14:textId="1E1B5138" w:rsidR="00FF685C" w:rsidRPr="00E20F0C" w:rsidRDefault="00FF685C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20F0C">
              <w:rPr>
                <w:rFonts w:ascii="Arial" w:hAnsi="Arial" w:cs="Arial"/>
                <w:sz w:val="16"/>
                <w:szCs w:val="16"/>
              </w:rPr>
              <w:t> </w:t>
            </w:r>
            <w:r w:rsidRPr="00E20F0C">
              <w:rPr>
                <w:rFonts w:ascii="Arial" w:hAnsi="Arial" w:cs="Arial"/>
                <w:sz w:val="16"/>
                <w:szCs w:val="16"/>
                <w:lang w:val="ru-RU"/>
              </w:rPr>
              <w:t>в 1905 г., г.Ленинград; немка; Приговорена: ВТ войск НКВД Ленинградского окр. 23 октября 1947 г., обв.:  в а/с агитации и измене Родине.</w:t>
            </w:r>
            <w:r w:rsidRPr="00E20F0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20 годам ИТЛ с поражением в правах на 5 лет. Прибыла в Карлаг 25.12.1948 из тюрьмы-2 г.Ленинграда. В АЛЖИРе находилась с 01.06.1949 до 22.02.1951. Умерла в Луглаге 27.04.1953.</w:t>
            </w:r>
          </w:p>
          <w:p w14:paraId="4CBDB6AB" w14:textId="4756D64D" w:rsidR="00FF685C" w:rsidRPr="00E20F0C" w:rsidRDefault="00FF685C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51028F" w:rsidRPr="00E20F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19" w:history="1">
              <w:r w:rsidR="0051028F" w:rsidRPr="00E20F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7505" w:rsidRPr="00FB2A31" w14:paraId="5AFE335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FACDD" w14:textId="573FBC3C" w:rsidR="00267505" w:rsidRPr="00E20F0C" w:rsidRDefault="00267505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>Яковлева Пелагея Егоровна</w:t>
            </w:r>
            <w:r w:rsidR="0018542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49 лет  </w:t>
            </w:r>
            <w:r w:rsidRP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22EEF92" w14:textId="3064A954" w:rsidR="00267505" w:rsidRPr="00754C3D" w:rsidRDefault="00267505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1889 г.</w:t>
            </w:r>
            <w:r w:rsidR="0018542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="00E20F0C"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Новосибирская обл., Барабинский р-н</w:t>
            </w:r>
            <w:r w:rsidR="0018542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1938 г.</w:t>
            </w:r>
            <w:r w:rsidR="0018542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18542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  <w:r w:rsidR="0018542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18542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18542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33F1B6CA" w14:textId="2293CF0E" w:rsidR="00267505" w:rsidRPr="00E20F0C" w:rsidRDefault="00267505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754C3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20" w:history="1">
              <w:r w:rsidR="00754C3D" w:rsidRPr="00E20F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20F0C" w:rsidRPr="00FB2A31" w14:paraId="0786612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8076A" w14:textId="01EF8E54" w:rsidR="00E20F0C" w:rsidRPr="00E20F0C" w:rsidRDefault="00E20F0C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>Яковлева Федосья Якимовна (</w:t>
            </w:r>
            <w:r w:rsidR="00754C3D" w:rsidRP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>Акимовна</w:t>
            </w:r>
            <w:r w:rsidRP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>)</w:t>
            </w:r>
            <w:r w:rsidR="0018542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39 лет  </w:t>
            </w:r>
            <w:r w:rsidRP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B7381C7" w14:textId="559BF8D6" w:rsidR="00E20F0C" w:rsidRPr="00754C3D" w:rsidRDefault="00E20F0C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 г.</w:t>
            </w:r>
            <w:r w:rsidR="00754C3D"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Алтайский кр., Шипуновский р-н</w:t>
            </w:r>
            <w:r w:rsid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14 сентября 1933 г.</w:t>
            </w:r>
            <w:r w:rsid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</w:p>
          <w:p w14:paraId="16A5B4B4" w14:textId="70F6E1A0" w:rsidR="00E20F0C" w:rsidRPr="00754C3D" w:rsidRDefault="00E20F0C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 w:rsid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 w:rsid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5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6B4D175E" w14:textId="05A8760A" w:rsidR="00E20F0C" w:rsidRPr="00E20F0C" w:rsidRDefault="00E20F0C" w:rsidP="00E20F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20F0C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 w:rsidR="00754C3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21" w:history="1">
              <w:r w:rsidR="00754C3D" w:rsidRPr="00E20F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AE4EA0" w14:paraId="598F501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6956B" w14:textId="62987F5C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Яковлевская Анна Степановна 52 года  </w:t>
            </w:r>
            <w:r w:rsidR="0018542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стоп тут</w:t>
            </w:r>
          </w:p>
          <w:p w14:paraId="2B4F14A5" w14:textId="2C110E2E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1890 г., с.Красовка Красовского р-на Саратовской обл.; русская;</w:t>
            </w:r>
            <w:r w:rsidR="006D1A2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Выездной сессией Саратовского облсуда 15 декабря 1941 г., обв.:  в а/с агитации.</w:t>
            </w:r>
            <w:r w:rsidR="006D1A2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10 годам ИТЛ с поражением в правах на 5 лет. Прибыла в Карлаг 25.10.1942 из Саратова. В АЛЖИРе находилась с 17.11.1942 до 10.03.1943. </w:t>
            </w:r>
            <w:r w:rsidRPr="007D0792">
              <w:rPr>
                <w:rFonts w:ascii="Arial" w:hAnsi="Arial" w:cs="Arial"/>
                <w:sz w:val="16"/>
                <w:szCs w:val="16"/>
              </w:rPr>
              <w:t>Умерла 10.03.1943.</w:t>
            </w:r>
          </w:p>
          <w:p w14:paraId="13D7D190" w14:textId="0EB7E459" w:rsidR="00FF685C" w:rsidRPr="006D1A29" w:rsidRDefault="00FF685C" w:rsidP="006D1A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AE4EA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6D1A2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22" w:history="1">
              <w:r w:rsidR="006D1A29" w:rsidRPr="00E20F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376DE7E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F4BFA" w14:textId="7C421929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Якубовская Елизавета Матвеевна 67 лет  </w:t>
            </w:r>
          </w:p>
          <w:p w14:paraId="0212B1AE" w14:textId="07ECE195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1878 г., г. Троки Вленской губ.; еврейка; образование начальное; акушерка, Работала на дому.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г. Минск, ул. Колхозная 49.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августа 1944 г. Приговорена: судебный орган 24 января 1945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65, 72б УК БССР - а/с агитация, восхваляла фаш.порядки в период нем.оккупации. Приговор: 10 лет ИТЛ, 3 года пораж.в правах, конфискация имущества, умерла 12.05.1945, в ИТК-1 Реабилитирована 6 июня 1958 г. Суд.кол.по угол.делам Верх.суда БССР</w:t>
            </w:r>
          </w:p>
          <w:p w14:paraId="22371D5B" w14:textId="61B49FC2" w:rsidR="00FF685C" w:rsidRPr="006D1A29" w:rsidRDefault="00FF685C" w:rsidP="006D1A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D1A2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Белорусский "Мемориал"</w:t>
            </w:r>
            <w:r w:rsidR="006D1A2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23" w:history="1">
              <w:r w:rsidR="006D1A29" w:rsidRPr="00E20F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7E7A541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764F7" w14:textId="26E4BC44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Якубовская Каролина Людвиговн</w:t>
            </w:r>
            <w:r w:rsidR="006D1A29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40 лет  </w:t>
            </w:r>
          </w:p>
          <w:p w14:paraId="2F99007E" w14:textId="4310104E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1900 г. белоруска;</w:t>
            </w:r>
            <w:r w:rsidR="006D1A29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жена лесника,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на с/п - домохозяйка.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="00B0025E">
              <w:rPr>
                <w:rFonts w:ascii="Arial" w:hAnsi="Arial" w:cs="Arial"/>
                <w:sz w:val="16"/>
                <w:szCs w:val="16"/>
                <w:lang w:val="ru-RU"/>
              </w:rPr>
              <w:t>БССР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 Барановичская обл., Столбцовский р-н, Отцеда. Приговорена: 10 февраля 1940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ОСАДНИК. Приговор: Выселена. прибыла на спецпоселение: </w:t>
            </w:r>
            <w:r w:rsidR="006D1A29" w:rsidRPr="007D0792">
              <w:rPr>
                <w:rFonts w:ascii="Arial" w:hAnsi="Arial" w:cs="Arial"/>
                <w:sz w:val="16"/>
                <w:szCs w:val="16"/>
                <w:lang w:val="ru-RU"/>
              </w:rPr>
              <w:t>Вологодская обл., Вожегодский р-н</w:t>
            </w:r>
            <w:r w:rsidR="006D1A29">
              <w:rPr>
                <w:rFonts w:ascii="Arial" w:hAnsi="Arial" w:cs="Arial"/>
                <w:sz w:val="16"/>
                <w:szCs w:val="16"/>
                <w:lang w:val="ru-RU"/>
              </w:rPr>
              <w:t>, пос.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З</w:t>
            </w:r>
            <w:r w:rsidR="006D1A29">
              <w:rPr>
                <w:rFonts w:ascii="Arial" w:hAnsi="Arial" w:cs="Arial"/>
                <w:sz w:val="16"/>
                <w:szCs w:val="16"/>
                <w:lang w:val="ru-RU"/>
              </w:rPr>
              <w:t>еленоборский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 26.03.40 умерла на спецпоселении, место захоронения:</w:t>
            </w:r>
            <w:r w:rsidR="006D1A29">
              <w:rPr>
                <w:rFonts w:ascii="Arial" w:hAnsi="Arial" w:cs="Arial"/>
                <w:sz w:val="16"/>
                <w:szCs w:val="16"/>
                <w:lang w:val="ru-RU"/>
              </w:rPr>
              <w:t xml:space="preserve"> пос.</w:t>
            </w:r>
            <w:r w:rsidR="006D1A29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З</w:t>
            </w:r>
            <w:r w:rsidR="006D1A29">
              <w:rPr>
                <w:rFonts w:ascii="Arial" w:hAnsi="Arial" w:cs="Arial"/>
                <w:sz w:val="16"/>
                <w:szCs w:val="16"/>
                <w:lang w:val="ru-RU"/>
              </w:rPr>
              <w:t xml:space="preserve">еленоборский, </w:t>
            </w:r>
            <w:r w:rsidR="006D1A29" w:rsidRPr="007D0792">
              <w:rPr>
                <w:rFonts w:ascii="Arial" w:hAnsi="Arial" w:cs="Arial"/>
                <w:sz w:val="16"/>
                <w:szCs w:val="16"/>
                <w:lang w:val="ru-RU"/>
              </w:rPr>
              <w:t>Вожегодский р-н</w:t>
            </w:r>
            <w:r w:rsidR="006D1A2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6D1A29" w:rsidRPr="00AE4EA0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="006D1A29" w:rsidRPr="006D1A29">
              <w:rPr>
                <w:rFonts w:ascii="Arial" w:hAnsi="Arial" w:cs="Arial"/>
                <w:sz w:val="16"/>
                <w:szCs w:val="16"/>
              </w:rPr>
              <w:t> </w:t>
            </w:r>
            <w:r w:rsidR="006D1A29" w:rsidRPr="00AE4EA0">
              <w:rPr>
                <w:rFonts w:ascii="Arial" w:hAnsi="Arial" w:cs="Arial"/>
                <w:sz w:val="16"/>
                <w:szCs w:val="16"/>
                <w:lang w:val="ru-RU"/>
              </w:rPr>
              <w:t>20-17-3426</w:t>
            </w:r>
          </w:p>
          <w:p w14:paraId="1BB4B46C" w14:textId="09027B53" w:rsidR="00FF685C" w:rsidRPr="006D1A29" w:rsidRDefault="00FF685C" w:rsidP="006D1A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D1A2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База данных "Польские спецпереселенцы в Вологодской обл."</w:t>
            </w:r>
            <w:r w:rsidR="006D1A2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24" w:history="1">
              <w:r w:rsidR="006D1A29" w:rsidRPr="00E20F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3171753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DE506" w14:textId="4EA170B9" w:rsidR="00FF685C" w:rsidRPr="007D0792" w:rsidRDefault="00FF685C" w:rsidP="00FF685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Ялина Наталья Владимировна 78 лет  </w:t>
            </w:r>
          </w:p>
          <w:p w14:paraId="7777DC8F" w14:textId="66625231" w:rsidR="00FF685C" w:rsidRPr="007D0792" w:rsidRDefault="00FF685C" w:rsidP="00FF685C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1864 г., г.Санкт-Петербург.; Приговорена: 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 ч.2.. Приговор: Умерла 5.12.42 на острове Свияжск, в ИТК-5.</w:t>
            </w:r>
          </w:p>
          <w:p w14:paraId="5A7E117B" w14:textId="21242DB4" w:rsidR="00FF685C" w:rsidRPr="006D1A29" w:rsidRDefault="00FF685C" w:rsidP="006D1A29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D1A2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 Книга памяти Республики Татарстан</w:t>
            </w:r>
            <w:r w:rsidR="006D1A2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925" w:history="1">
              <w:r w:rsidR="006D1A29" w:rsidRPr="00E20F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39EBE2E8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A0EA4" w14:textId="226E515C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Янакаки Юзефа Викентьевна 57 лет  </w:t>
            </w:r>
          </w:p>
          <w:p w14:paraId="67184439" w14:textId="1BBA83AA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1885 г., г.Изучено Вилинского р-на Польши; </w:t>
            </w:r>
            <w:r w:rsidR="004D714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гре</w:t>
            </w:r>
            <w:r w:rsidR="00AD5B48">
              <w:rPr>
                <w:rFonts w:ascii="Arial" w:hAnsi="Arial" w:cs="Arial"/>
                <w:bCs/>
                <w:sz w:val="16"/>
                <w:szCs w:val="16"/>
                <w:lang w:val="ru-RU"/>
              </w:rPr>
              <w:t>чан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ка; Приговорена: ОСО при НКВД СССР 22 февраля 1938 г., обв.:  в к/р деятельности.  Приговор: к 10 годам ИТЛ. Прибыла в Карлаг 04.05.1938 Киевским этапом. Умерла в Акмолинском отделении 30.11.1942.</w:t>
            </w:r>
          </w:p>
          <w:p w14:paraId="28FE2C07" w14:textId="50F9C375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6D1A2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26" w:history="1">
              <w:r w:rsidR="006D1A29" w:rsidRPr="00E20F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0E4704E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CBA5F" w14:textId="0F5ACD4F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Яневич Текля Деонисовна 65 лет  </w:t>
            </w:r>
          </w:p>
          <w:p w14:paraId="068168F0" w14:textId="1BD36B53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1878 г., г.Житомир; полька; Приговорена: ОСО при НКВД СССР 2 февраля 1938 г., обв.:  в к/р деятельности.</w:t>
            </w:r>
          </w:p>
          <w:p w14:paraId="2DA3724A" w14:textId="77777777" w:rsidR="00FF685C" w:rsidRPr="006D1A29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Приговор: к 8 годам ИТЛ. Прибыла в Карлаг 30.06.1938 Петропавловским этапом. </w:t>
            </w:r>
            <w:r w:rsidRPr="006D1A29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Умерла в Акмолинском отделении 1.03.1943.</w:t>
            </w:r>
          </w:p>
          <w:p w14:paraId="72645613" w14:textId="4B00FCF4" w:rsidR="00FF685C" w:rsidRPr="006D1A29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D1A29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6D1A2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27" w:history="1">
              <w:r w:rsidR="006D1A29" w:rsidRPr="00E20F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1472" w:rsidRPr="00FB2A31" w14:paraId="4D2E2FF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49ED4" w14:textId="30174157" w:rsidR="00801472" w:rsidRDefault="00801472" w:rsidP="0080147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01472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 xml:space="preserve">Янек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(Яняк) </w:t>
            </w:r>
            <w:r w:rsidRPr="00801472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Ульяна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(Юльяна)</w:t>
            </w:r>
            <w:r w:rsidRPr="00801472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 xml:space="preserve"> Яковлевна</w:t>
            </w:r>
            <w:r w:rsidR="006F50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80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4104C5B" w14:textId="66B9EA69" w:rsidR="00801472" w:rsidRPr="00801472" w:rsidRDefault="00801472" w:rsidP="0080147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01472">
              <w:rPr>
                <w:rFonts w:ascii="Arial" w:hAnsi="Arial" w:cs="Arial" w:hint="eastAsia"/>
                <w:sz w:val="16"/>
                <w:szCs w:val="16"/>
                <w:lang w:val="ru-RU"/>
              </w:rPr>
              <w:t>1860 г.р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., м.р.: </w:t>
            </w:r>
            <w:r w:rsidRPr="00801472">
              <w:rPr>
                <w:rFonts w:ascii="Arial" w:hAnsi="Arial" w:cs="Arial" w:hint="eastAsia"/>
                <w:sz w:val="16"/>
                <w:szCs w:val="16"/>
                <w:lang w:val="ru-RU"/>
              </w:rPr>
              <w:t>Варшавское в-во, пов. Миньск-Мазовецки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801472">
              <w:rPr>
                <w:rFonts w:ascii="Arial" w:hAnsi="Arial" w:cs="Arial" w:hint="eastAsia"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801472">
              <w:rPr>
                <w:rFonts w:ascii="Arial" w:hAnsi="Arial" w:cs="Arial" w:hint="eastAsia"/>
                <w:sz w:val="16"/>
                <w:szCs w:val="16"/>
                <w:lang w:val="ru-RU"/>
              </w:rPr>
              <w:t>мать осадника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801472">
              <w:rPr>
                <w:rFonts w:ascii="Arial" w:hAnsi="Arial" w:cs="Arial" w:hint="eastAsia"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801472">
              <w:rPr>
                <w:rFonts w:ascii="Arial" w:hAnsi="Arial" w:cs="Arial" w:hint="eastAsia"/>
                <w:sz w:val="16"/>
                <w:szCs w:val="16"/>
                <w:lang w:val="ru-RU"/>
              </w:rPr>
              <w:t>: БССР, Барановичская обл., Слонимский р-н, Старое Село</w:t>
            </w:r>
          </w:p>
          <w:p w14:paraId="433941F2" w14:textId="2AE4D3B5" w:rsidR="00801472" w:rsidRPr="00801472" w:rsidRDefault="00801472" w:rsidP="0080147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01472">
              <w:rPr>
                <w:rFonts w:ascii="Arial" w:hAnsi="Arial" w:cs="Arial" w:hint="eastAsia"/>
                <w:sz w:val="16"/>
                <w:szCs w:val="16"/>
                <w:lang w:val="ru-RU"/>
              </w:rPr>
              <w:t>Дата смерти: 18 июня 1940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801472">
              <w:rPr>
                <w:rFonts w:ascii="Arial" w:hAnsi="Arial" w:cs="Arial" w:hint="eastAsia"/>
                <w:sz w:val="16"/>
                <w:szCs w:val="16"/>
                <w:lang w:val="ru-RU"/>
              </w:rPr>
              <w:t>Место смерти: в заключении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801472">
              <w:rPr>
                <w:rFonts w:ascii="Arial" w:hAnsi="Arial" w:cs="Arial" w:hint="eastAsia"/>
                <w:sz w:val="16"/>
                <w:szCs w:val="16"/>
                <w:lang w:val="ru-RU"/>
              </w:rPr>
              <w:t>Обвинение: ОСАДНИК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801472">
              <w:rPr>
                <w:rFonts w:ascii="Arial" w:hAnsi="Arial" w:cs="Arial" w:hint="eastAsia"/>
                <w:sz w:val="16"/>
                <w:szCs w:val="16"/>
                <w:lang w:val="ru-RU"/>
              </w:rPr>
              <w:t>Осуждение: 10 февраля 1940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801472">
              <w:rPr>
                <w:rFonts w:ascii="Arial" w:hAnsi="Arial" w:cs="Arial" w:hint="eastAsia"/>
                <w:sz w:val="16"/>
                <w:szCs w:val="16"/>
                <w:lang w:val="ru-RU"/>
              </w:rPr>
              <w:t>Приговор: Выселена. 28.02.40 прибыла на спецпоселение: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Вологодская обл., Тотемский р-н,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пос. </w:t>
            </w:r>
            <w:r w:rsidRPr="00801472">
              <w:rPr>
                <w:rFonts w:ascii="Arial" w:hAnsi="Arial" w:cs="Arial" w:hint="eastAsia"/>
                <w:sz w:val="16"/>
                <w:szCs w:val="16"/>
                <w:lang w:val="ru-RU"/>
              </w:rPr>
              <w:t>Кр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утая Осыпь. </w:t>
            </w:r>
            <w:r w:rsidRPr="00801472">
              <w:rPr>
                <w:rFonts w:ascii="Arial" w:hAnsi="Arial" w:cs="Arial" w:hint="eastAsia"/>
                <w:sz w:val="16"/>
                <w:szCs w:val="16"/>
                <w:lang w:val="ru-RU"/>
              </w:rPr>
              <w:t>18.06.40 умерла 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/п</w:t>
            </w:r>
            <w:r w:rsidRPr="00801472">
              <w:rPr>
                <w:rFonts w:ascii="Arial" w:hAnsi="Arial" w:cs="Arial" w:hint="eastAsia"/>
                <w:sz w:val="16"/>
                <w:szCs w:val="16"/>
                <w:lang w:val="ru-RU"/>
              </w:rPr>
              <w:t>, место захоронения: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пос. </w:t>
            </w:r>
            <w:r w:rsidRPr="00801472">
              <w:rPr>
                <w:rFonts w:ascii="Arial" w:hAnsi="Arial" w:cs="Arial" w:hint="eastAsia"/>
                <w:sz w:val="16"/>
                <w:szCs w:val="16"/>
                <w:lang w:val="ru-RU"/>
              </w:rPr>
              <w:t>Кр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утая Осыпь,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Тотемский р-н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801472">
              <w:rPr>
                <w:rFonts w:ascii="Arial" w:hAnsi="Arial" w:cs="Arial" w:hint="eastAsia"/>
                <w:sz w:val="16"/>
                <w:szCs w:val="16"/>
                <w:lang w:val="ru-RU"/>
              </w:rPr>
              <w:t>Архивное дело: 20-17-3431</w:t>
            </w:r>
          </w:p>
          <w:p w14:paraId="4E1D17FD" w14:textId="2142BA4A" w:rsidR="00801472" w:rsidRPr="007D0792" w:rsidRDefault="00801472" w:rsidP="0080147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01472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Источники данных: База данных "Польские спецпереселенцы в Вологодской обл."</w:t>
            </w:r>
            <w:r w:rsidR="006F50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928" w:history="1">
              <w:r w:rsidR="006F5045" w:rsidRPr="00E20F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0858726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B6AE9" w14:textId="327AB62A" w:rsidR="00FF685C" w:rsidRPr="007D0792" w:rsidRDefault="00FF685C" w:rsidP="00FF685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Янко Евангелина Стыльяновна 61 год  </w:t>
            </w:r>
            <w:r w:rsidR="006F50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9711628" w14:textId="7495F3B7" w:rsidR="00FF685C" w:rsidRPr="007D0792" w:rsidRDefault="00FF685C" w:rsidP="00FF685C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1883 г., н.п.Кефалония, Греция; гречанка; Приговорена: ОСО при НКВД СССР 22 февраля 1938 г., обв.:  в к/р деятельности. Приговор: к 10 годам ИТЛ. Прибыла в Карлаг 04.05.1938 Киевским этапом. Умерла в Акмолинском отделении 24.03.1944.</w:t>
            </w:r>
          </w:p>
          <w:p w14:paraId="2AC951EB" w14:textId="73425B8C" w:rsidR="00FF685C" w:rsidRPr="006F5045" w:rsidRDefault="00FF685C" w:rsidP="006F5045">
            <w:pPr>
              <w:pStyle w:val="author"/>
              <w:spacing w:before="0" w:beforeAutospacing="0" w:after="0" w:afterAutospacing="0"/>
              <w:ind w:right="225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50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6F5045" w:rsidRPr="006F50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929" w:history="1">
              <w:r w:rsidR="006F5045" w:rsidRPr="006F5045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10DD9A14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3B7E8" w14:textId="7D33FC54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Янковская Анастасия Исаковна 43 года  </w:t>
            </w:r>
          </w:p>
          <w:p w14:paraId="1F031CA5" w14:textId="0C88FDE0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1899 г., г.Нижний Тагил; русская;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жила на ст.Быкан Дальневосточной ж.д.. Приговорена: ОСО при НКВД СССР 31 июля 1938 г., </w:t>
            </w: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обв.: ЧСИР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 Приговор: к 5 годам ИТЛ. Прибыла в Карлаг 27.08.1938 из Владивостока. Умерла 22.08.1942.</w:t>
            </w:r>
          </w:p>
          <w:p w14:paraId="556EA5DB" w14:textId="71E6ADC0" w:rsidR="00FF685C" w:rsidRPr="006F5045" w:rsidRDefault="00FF685C" w:rsidP="006F5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F504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6F5045" w:rsidRPr="006F504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30" w:history="1">
              <w:r w:rsidR="006F5045" w:rsidRPr="006F5045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602805E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ED45A" w14:textId="4E640E69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Янковская Аполония Ивановна 56 лет  </w:t>
            </w:r>
          </w:p>
          <w:p w14:paraId="5245281B" w14:textId="5055F954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1886 г.р., м.р.: Ковенская губ., Вилькомирский уезд, д. Петрощуны, полька, образование: </w:t>
            </w:r>
            <w:r w:rsidR="003A2794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неграмотная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БОЗ, прож.: Пермская обл., Чердынский р-н, п. Красновишерск, арестована 17.03.1938. Обвин.: шпионаж., диверсионная деятельность. Приговор: 09.09.1938 — 10 лет лишения свободы, Умерла 12.07.1942. Реабилитация: ВТ Уральского ВО, 22.05.1971</w:t>
            </w:r>
            <w:r w:rsidR="006F504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Арх.дело: ПермГАСПИ. Ф.641/1. Оп.1. Д.16675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.</w:t>
            </w:r>
          </w:p>
          <w:p w14:paraId="73996E43" w14:textId="0DCC46BF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Пермской обл.</w:t>
            </w:r>
            <w:r w:rsidR="006F504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31" w:history="1">
              <w:r w:rsidR="006F5045" w:rsidRPr="006F5045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300FE7DF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BC81E" w14:textId="6F89C18F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Яновская Наталья Федоровна 69 лет     </w:t>
            </w:r>
          </w:p>
          <w:p w14:paraId="11D07306" w14:textId="21F90009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1873 г.р., м.р.: г. Петраков, немка, дочь немецкого генерала, педагог, прож.: Московская обл., Лопасненский р-н, дер. Манушкино, б/п, арестована: 11 сентября 1941 г., УНКВД МО, а/ агитацияс. Статья: 58-10 ч.2. Приговор: дело прекращено за смертью обвиняемого. Дата смерти: 1 января 1942 г.  в заключении, тюремная больница №1 НКВД Киргизской ССР г. Фрунзе. Дата прекращения дела: 14 января 1942 г. Реабилитирована: 14 марта 1997 г. Прокуратура Московской обл. Архивное дело: ГА РФ. Д. П-11186 </w:t>
            </w:r>
          </w:p>
          <w:p w14:paraId="1C84DC9B" w14:textId="469E2AFB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ГА РФ, архивно-следственное дело;</w:t>
            </w:r>
            <w:r w:rsidR="006F504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932" w:history="1">
              <w:r w:rsidR="006F5045" w:rsidRPr="006F5045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3679" w:rsidRPr="00FB2A31" w14:paraId="305531C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73451" w14:textId="07047399" w:rsidR="008C3679" w:rsidRPr="008C3679" w:rsidRDefault="008C3679" w:rsidP="008C36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8C3679">
              <w:rPr>
                <w:rFonts w:ascii="Arial" w:hAnsi="Arial" w:cs="Arial"/>
                <w:b/>
                <w:sz w:val="16"/>
                <w:szCs w:val="16"/>
                <w:lang w:val="ru-RU"/>
              </w:rPr>
              <w:t>Янсон Анна Карловна</w:t>
            </w:r>
            <w:r w:rsidR="00B603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50 лет    </w:t>
            </w:r>
          </w:p>
          <w:p w14:paraId="100B7092" w14:textId="0709866D" w:rsidR="008C3679" w:rsidRPr="008C3679" w:rsidRDefault="008C3679" w:rsidP="008C36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</w:t>
            </w:r>
            <w:r w:rsidRPr="008C3679">
              <w:rPr>
                <w:rFonts w:ascii="Arial" w:hAnsi="Arial" w:cs="Arial"/>
                <w:bCs/>
                <w:sz w:val="16"/>
                <w:szCs w:val="16"/>
                <w:lang w:val="ru-RU"/>
              </w:rPr>
              <w:t>30 августа 1893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м.р.: </w:t>
            </w:r>
            <w:r w:rsidRPr="008C36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Рига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8C36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латышка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8C36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из рабочих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, о</w:t>
            </w:r>
            <w:r w:rsidRPr="008C36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среднее, 4 года городского училища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8C36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продавец, палатка №251 Кировского райпищторга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, п</w:t>
            </w:r>
            <w:r w:rsidRPr="008C3679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8C3679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г. Москва, ул. Новокузнецкая, д. 28/30, кв. 54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б/п. </w:t>
            </w:r>
            <w:r w:rsidRPr="008C36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20 августа 1943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8C36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</w:p>
          <w:p w14:paraId="539B9439" w14:textId="5EF2E6EB" w:rsidR="008C3679" w:rsidRPr="008C3679" w:rsidRDefault="008C3679" w:rsidP="008C36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А</w:t>
            </w:r>
            <w:r w:rsidRPr="008C3679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рестован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 </w:t>
            </w:r>
            <w:r w:rsidRPr="008C3679">
              <w:rPr>
                <w:rFonts w:ascii="Arial" w:hAnsi="Arial" w:cs="Arial"/>
                <w:bCs/>
                <w:sz w:val="16"/>
                <w:szCs w:val="16"/>
                <w:lang w:val="ru-RU"/>
              </w:rPr>
              <w:t>20 ноября 1937 г: 3 отд. УГБ УНКВД МО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8C36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нелегальный переход границы, шпионаж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8C36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2 февраля 1938 г.</w:t>
            </w:r>
          </w:p>
          <w:p w14:paraId="547030C6" w14:textId="4BE2171C" w:rsidR="008C3679" w:rsidRPr="008C3679" w:rsidRDefault="008C3679" w:rsidP="008C36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8C36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Осудивший орган: О</w:t>
            </w:r>
            <w:r w:rsidR="00B603FA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СО</w:t>
            </w:r>
            <w:r w:rsidRPr="008C36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 НКВД СССР (по факту - Комиссия НКВД и прокурора СССР)</w:t>
            </w:r>
            <w:r w:rsidR="00B603F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8C36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10 лет ИТЛ</w:t>
            </w:r>
            <w:r w:rsidR="00B603F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(Ее муж </w:t>
            </w:r>
            <w:hyperlink r:id="rId933" w:history="1">
              <w:r w:rsidR="00B603FA" w:rsidRPr="00B603FA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Лусс_Карл_Янович</w:t>
              </w:r>
            </w:hyperlink>
            <w:r w:rsidR="00B603F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1893 г.р., осужден </w:t>
            </w:r>
            <w:r w:rsidR="00B603FA" w:rsidRPr="00B603FA">
              <w:rPr>
                <w:rFonts w:ascii="Arial" w:hAnsi="Arial" w:cs="Arial"/>
                <w:bCs/>
                <w:sz w:val="16"/>
                <w:szCs w:val="16"/>
                <w:lang w:val="ru-RU"/>
              </w:rPr>
              <w:t>28 сентября 1938</w:t>
            </w:r>
            <w:r w:rsidR="00B603FA" w:rsidRPr="00B603FA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B603FA" w:rsidRPr="00B603FA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="00B603F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на 5 лет ИТЛ, умер </w:t>
            </w:r>
            <w:r w:rsidR="00B603FA" w:rsidRPr="00B603FA">
              <w:rPr>
                <w:rFonts w:ascii="Arial" w:hAnsi="Arial" w:cs="Arial"/>
                <w:bCs/>
                <w:sz w:val="16"/>
                <w:szCs w:val="16"/>
                <w:lang w:val="ru-RU"/>
              </w:rPr>
              <w:t>23 октября 1943</w:t>
            </w:r>
            <w:r w:rsidR="00B603FA" w:rsidRPr="00B603FA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B603FA" w:rsidRPr="00B603FA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="00B603F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заключении Усольлаг. </w:t>
            </w:r>
            <w:r w:rsidRPr="008C36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7 марта 1957 г.</w:t>
            </w:r>
          </w:p>
          <w:p w14:paraId="38FFF6D1" w14:textId="4D74539F" w:rsidR="008C3679" w:rsidRPr="008C3679" w:rsidRDefault="008C3679" w:rsidP="008C36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8C36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Военный трибунал МВО</w:t>
            </w:r>
            <w:r w:rsidR="00B603F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8C36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ГА РФ. Д. П-31276</w:t>
            </w:r>
          </w:p>
          <w:p w14:paraId="69CB1E45" w14:textId="17629984" w:rsidR="008C3679" w:rsidRPr="008C3679" w:rsidRDefault="008C3679" w:rsidP="008C36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8C36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934" w:history="1">
              <w:r w:rsidRPr="008C3679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0ED1D59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AF69A" w14:textId="6B559AF4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Янсон Анна Карловна 29 лет  </w:t>
            </w:r>
          </w:p>
          <w:p w14:paraId="1DE3F361" w14:textId="239FF95B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1910 г.р., м.р.: Ярославская обл., Палкинский р-н, д. Доровина, латышка, прож.: г. Березники, Пермская обл., арестована 14.03.1938</w:t>
            </w:r>
          </w:p>
          <w:p w14:paraId="0E5E74C5" w14:textId="77777777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21.06.1938 — 10 лет лишения свободы. Дело прекращено при пересмотре _04.12.1939_, Умерла 20.12.1939</w:t>
            </w:r>
          </w:p>
          <w:p w14:paraId="4BBCB6C8" w14:textId="77777777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Арх.дело: ПермГАСПИ. Ф.641/1. Оп.1. Д.8593.</w:t>
            </w:r>
          </w:p>
          <w:p w14:paraId="6A711224" w14:textId="3298B679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Пермской обл.</w:t>
            </w:r>
            <w:r w:rsidR="006F504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35" w:history="1">
              <w:r w:rsidR="006F5045" w:rsidRPr="006F5045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5411159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60EAF" w14:textId="6B6D04CC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Янц Христина Кондратьевна 45 лет </w:t>
            </w:r>
            <w:r w:rsidR="006F504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385C8C5" w14:textId="77777777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1899 г.р., м.р.: Орджоникидзевский край, Шпаковский р-н, немка. Прожив.: Акмолинская обл., Молотовский р-н. Место отбывания: Усольлаг, Селянка. Примечание: Прибыла 03.02.1943 г. Дата смерти: 17 февраля 1944 г. Место смерти: Усольлаг, Селянка </w:t>
            </w:r>
          </w:p>
          <w:p w14:paraId="06430485" w14:textId="58FB53AC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Немцы-трудармейцы, погибшие в Усольлаге НКВД/МВД СССР (1942-1947 гг.);</w:t>
            </w:r>
            <w:r w:rsidR="006F504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936" w:history="1">
              <w:r w:rsidR="006F5045" w:rsidRPr="006F5045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7D0792" w14:paraId="3B22384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BCBE3" w14:textId="3D7B909D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Янцен Елена Генриховна (Андреевна) 30 лет    </w:t>
            </w:r>
          </w:p>
          <w:p w14:paraId="69A87E97" w14:textId="54625718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 29 декабря 1908 г., , м.р.: Самарская губ., Кошкинский р-н, с. Шенау, прож.: там же, немка, из крестьян. Дата ареста: 30 марта 1938 г. Обвин.: "Я</w:t>
            </w:r>
            <w:r w:rsidR="004534D4">
              <w:rPr>
                <w:rFonts w:ascii="Arial" w:hAnsi="Arial" w:cs="Arial"/>
                <w:sz w:val="16"/>
                <w:szCs w:val="16"/>
                <w:lang w:val="ru-RU"/>
              </w:rPr>
              <w:t xml:space="preserve">нцен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Е.Г. являлась активной участницей к-р. фаш. Орган-ии немцев, вскрытой и ликвидированной в Няндомском районе. Участвовала в к-р нелегальных сборищах, где обсуждались методы борьбы с Сов</w:t>
            </w:r>
            <w:r w:rsidR="004534D4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вл</w:t>
            </w:r>
            <w:r w:rsidR="004534D4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 среди населения проводила а/с агитацию, направленную на срыв мер</w:t>
            </w:r>
            <w:r w:rsidR="004534D4">
              <w:rPr>
                <w:rFonts w:ascii="Arial" w:hAnsi="Arial" w:cs="Arial"/>
                <w:sz w:val="16"/>
                <w:szCs w:val="16"/>
                <w:lang w:val="ru-RU"/>
              </w:rPr>
              <w:t>оп.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проводимых Сов</w:t>
            </w:r>
            <w:r w:rsidR="004534D4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вл</w:t>
            </w:r>
            <w:r w:rsidR="004534D4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".  Осужд.: 31 октября 1938 г. Тройка УНКВД по Архангельской обл., Статья: 58-10, 58-11.  Дата смерти: 8 ноября 1938 г. Архангельская тюрьма №1. Место захоронения: неизвестно. Архивное дело: УФСБ Архангельской обл</w:t>
            </w:r>
            <w:r w:rsidR="004534D4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. Дело № 22083 (Арх. № П-11606)</w:t>
            </w:r>
          </w:p>
          <w:p w14:paraId="30FED445" w14:textId="0DCF7DF9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Воспоминания родственников, Госархив Самарской обл., Ф. Р-1262. Оп. 2. Д. 2, стр. 149; </w:t>
            </w:r>
            <w:hyperlink r:id="rId937" w:history="1">
              <w:r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AE4EA0" w14:paraId="3C5479D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5D423" w14:textId="0A72BD11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534D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Ярвиц Мария Ивановна 42 года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6CF9D41" w14:textId="7D6D66F5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 в 1904 г. русская; Прож.: Киев, ул.Люксембург, д.7/9, кв.38.</w:t>
            </w:r>
            <w:r w:rsidR="004534D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22 февраля 1938 г., </w:t>
            </w:r>
            <w:r w:rsidRPr="004534D4">
              <w:rPr>
                <w:rFonts w:ascii="Arial" w:hAnsi="Arial" w:cs="Arial"/>
                <w:sz w:val="16"/>
                <w:szCs w:val="16"/>
                <w:lang w:val="ru-RU"/>
              </w:rPr>
              <w:t>обв.: ЧСИР.</w:t>
            </w:r>
          </w:p>
          <w:p w14:paraId="25D0B3B6" w14:textId="77777777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8 годам ИТЛ. Прибыла в Карлаг 20.08.1941 из Сегежлага. </w:t>
            </w:r>
            <w:r w:rsidRPr="007D0792">
              <w:rPr>
                <w:rFonts w:ascii="Arial" w:hAnsi="Arial" w:cs="Arial"/>
                <w:sz w:val="16"/>
                <w:szCs w:val="16"/>
              </w:rPr>
              <w:t>Умерла 21.01.1946.</w:t>
            </w:r>
          </w:p>
          <w:p w14:paraId="528B1293" w14:textId="78467EFF" w:rsidR="00FF685C" w:rsidRPr="004534D4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E4EA0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4534D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938" w:history="1">
              <w:r w:rsidR="004534D4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3BA9DB4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381FB" w14:textId="4867A08A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Ярошевич </w:t>
            </w:r>
            <w:r w:rsidR="004534D4">
              <w:rPr>
                <w:rFonts w:ascii="Arial" w:hAnsi="Arial" w:cs="Arial"/>
                <w:b/>
                <w:sz w:val="16"/>
                <w:szCs w:val="16"/>
                <w:lang w:val="ru-RU"/>
              </w:rPr>
              <w:t>(</w:t>
            </w:r>
            <w:r w:rsidR="004534D4" w:rsidRPr="004534D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Ерошевич)</w:t>
            </w:r>
            <w:r w:rsidR="004534D4"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Александра Антоновна 63 года  </w:t>
            </w:r>
          </w:p>
          <w:p w14:paraId="402E2F3C" w14:textId="34FD49C3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1875 г.</w:t>
            </w:r>
            <w:r w:rsidR="004534D4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, д. Ахремовичи Авесинской вол. Польша; белоруска; неграмотная; крестьянка, Единоличное хоз-во.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Минская обл., Старобинский р-н, д. Залесье. Арестована 19 сентября 1937 г. Приговорена: "тройка" 3 ноября 1937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72 УК БССР - А/с агитация. Приговор: 10 лет ИТЛ, отбыв.: Слуцкая тюрьма, умерла 15.01.1938, в тюрьме Реабилитирована 20 апреля 1989 г. Прокурор БССР</w:t>
            </w:r>
          </w:p>
          <w:p w14:paraId="46D6DB5A" w14:textId="057394B0" w:rsidR="00FF685C" w:rsidRPr="004534D4" w:rsidRDefault="00FF685C" w:rsidP="004534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534D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Белорусский "Мемориал"</w:t>
            </w:r>
            <w:r w:rsidR="004534D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39" w:history="1">
              <w:r w:rsidR="004534D4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17FBED8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DBC28" w14:textId="12D38EFA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Ясенская Адель Викентьевна 47 лет  </w:t>
            </w:r>
          </w:p>
          <w:p w14:paraId="13E5D380" w14:textId="02324739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Родилась в 1895 г., м.Зарамково Польши; русская; Приговорена: ОСО при НКВД СССР 10 декабря 1937 г., обв.:  в к/р деятельности.</w:t>
            </w:r>
          </w:p>
          <w:p w14:paraId="72EF90FE" w14:textId="77777777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к 10 годам ИТЛ. Прибыла в Карлаг 15.04.1938 из тюрьмы г.Орши. Умерла в Акмолинском отделении 9.11.1942.</w:t>
            </w:r>
          </w:p>
          <w:p w14:paraId="6B9A42A7" w14:textId="2DB3ED01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4534D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40" w:history="1">
              <w:r w:rsidR="004534D4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D63D0" w:rsidRPr="00FB2A31" w14:paraId="587B63E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C31F7" w14:textId="43FC4C95" w:rsidR="00FD63D0" w:rsidRPr="00FD63D0" w:rsidRDefault="00FD63D0" w:rsidP="00FD63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D63D0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Ясиновская Мария Семеновна</w:t>
            </w:r>
            <w:r w:rsidR="001C20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43 года  </w:t>
            </w:r>
            <w:r w:rsidRPr="00FD63D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672D5E31" w14:textId="79E5F093" w:rsidR="00FD63D0" w:rsidRPr="001C2079" w:rsidRDefault="00FD63D0" w:rsidP="00FD63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1898 г.</w:t>
            </w:r>
            <w:r w:rsid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м.р.: Львовская губ., Радеховский, Дмитриев</w:t>
            </w:r>
            <w:r w:rsid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прож.: там же, </w:t>
            </w: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полька</w:t>
            </w:r>
            <w:r w:rsid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21 апреля 1941 г.</w:t>
            </w:r>
            <w:r w:rsid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</w:p>
          <w:p w14:paraId="528368A6" w14:textId="77777777" w:rsidR="00FD63D0" w:rsidRPr="001C2079" w:rsidRDefault="00FD63D0" w:rsidP="00FD63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приб. на спецпоселение в Архангельскую обл. 10.03.40, Верхне-Тоемский р-н, Мучная. Ум. 21.04.41</w:t>
            </w:r>
          </w:p>
          <w:p w14:paraId="4BD228FE" w14:textId="395EA70B" w:rsidR="00FD63D0" w:rsidRPr="00FD63D0" w:rsidRDefault="00FD63D0" w:rsidP="00FD63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D63D0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База данных "Польские спецпереселенцы в Архангельской обл."</w:t>
            </w:r>
            <w:r w:rsidR="001C20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41" w:history="1">
              <w:r w:rsidR="001C2079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D63D0" w:rsidRPr="00FB2A31" w14:paraId="09BC69F7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5CB56" w14:textId="073268C5" w:rsidR="00FD63D0" w:rsidRPr="00FD63D0" w:rsidRDefault="00FD63D0" w:rsidP="00FD63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D63D0">
              <w:rPr>
                <w:rFonts w:ascii="Arial" w:hAnsi="Arial" w:cs="Arial"/>
                <w:b/>
                <w:sz w:val="16"/>
                <w:szCs w:val="16"/>
                <w:lang w:val="ru-RU"/>
              </w:rPr>
              <w:t>Ясинская Антонина Фег.</w:t>
            </w:r>
            <w:r w:rsidR="001C20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65 лет  </w:t>
            </w:r>
            <w:r w:rsidRPr="00FD63D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0DEDC98D" w14:textId="123DFFBD" w:rsidR="00FD63D0" w:rsidRPr="001C2079" w:rsidRDefault="00FD63D0" w:rsidP="00FD63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1875 г.</w:t>
            </w:r>
            <w:r w:rsid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Барановичская обл.</w:t>
            </w:r>
            <w:r w:rsid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14 октября 1940 г.</w:t>
            </w:r>
            <w:r w:rsid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</w:p>
          <w:p w14:paraId="7659E097" w14:textId="77777777" w:rsidR="00FD63D0" w:rsidRPr="001C2079" w:rsidRDefault="00FD63D0" w:rsidP="00FD63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приб. на спецпоселение в Архангельскую обл. 01.03.40, Устьянский р-н, Верюжское Озеро. Ум. 14.10.40</w:t>
            </w:r>
          </w:p>
          <w:p w14:paraId="3DB95346" w14:textId="5BF4AF1C" w:rsidR="00FD63D0" w:rsidRPr="00FD63D0" w:rsidRDefault="00FD63D0" w:rsidP="00FD63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D63D0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База данных "Польские спецпереселенцы в Архангельской обл."</w:t>
            </w:r>
            <w:r w:rsidR="001C20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42" w:history="1">
              <w:r w:rsidR="001C2079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4C6B43E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71623" w14:textId="32DDD79E" w:rsidR="00FF685C" w:rsidRPr="00FD63D0" w:rsidRDefault="00FF685C" w:rsidP="00FD63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D63D0">
              <w:rPr>
                <w:rFonts w:ascii="Arial" w:hAnsi="Arial" w:cs="Arial"/>
                <w:b/>
                <w:sz w:val="16"/>
                <w:szCs w:val="16"/>
                <w:lang w:val="ru-RU"/>
              </w:rPr>
              <w:t>Ясинская София Никаноровна</w:t>
            </w:r>
            <w:r w:rsidR="004534D4" w:rsidRPr="00FD63D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смерти</w:t>
            </w:r>
            <w:r w:rsidRPr="00FD63D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3477932" w14:textId="58259D39" w:rsidR="00FF685C" w:rsidRPr="00FD63D0" w:rsidRDefault="00FF685C" w:rsidP="00FD63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D63D0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1923 г.</w:t>
            </w:r>
            <w:r w:rsidR="004534D4" w:rsidRPr="00FD63D0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Pr="00FD63D0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 с. Деревок, Волынская обл.</w:t>
            </w:r>
            <w:r w:rsidR="004534D4" w:rsidRPr="00FD63D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FD63D0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Обский ИТЛ</w:t>
            </w:r>
            <w:r w:rsidR="004534D4" w:rsidRPr="00FD63D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FD63D0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08013149" w14:textId="77777777" w:rsidR="00FF685C" w:rsidRPr="00FD63D0" w:rsidRDefault="00FF685C" w:rsidP="00FD63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D63D0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03937E91" w14:textId="68B7968D" w:rsidR="00FF685C" w:rsidRPr="00FD63D0" w:rsidRDefault="00FF685C" w:rsidP="00FD63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D63D0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4534D4" w:rsidRPr="00FD63D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43" w:history="1">
              <w:r w:rsidR="004534D4" w:rsidRPr="00FD63D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D63D0" w:rsidRPr="00FB2A31" w14:paraId="38F33C0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F3F8A" w14:textId="33EA0FF4" w:rsidR="00FD63D0" w:rsidRPr="00FD63D0" w:rsidRDefault="00FD63D0" w:rsidP="00FD63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D63D0">
              <w:rPr>
                <w:rFonts w:ascii="Arial" w:hAnsi="Arial" w:cs="Arial"/>
                <w:b/>
                <w:sz w:val="16"/>
                <w:szCs w:val="16"/>
                <w:lang w:val="ru-RU"/>
              </w:rPr>
              <w:t>Ясковская Эльжбечка Валентиновна</w:t>
            </w:r>
            <w:r w:rsidR="001C20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52 года   </w:t>
            </w:r>
          </w:p>
          <w:p w14:paraId="5020855D" w14:textId="1925F509" w:rsidR="00FD63D0" w:rsidRPr="001C2079" w:rsidRDefault="00FD63D0" w:rsidP="00FD63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1888 г.</w:t>
            </w:r>
            <w:r w:rsid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м.р.: Краковская губ., Тарнобеж., Жабно</w:t>
            </w:r>
            <w:r w:rsid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полька</w:t>
            </w:r>
            <w:r w:rsid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о</w:t>
            </w: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3 класса</w:t>
            </w:r>
            <w:r w:rsid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23 декабря 1940 г.</w:t>
            </w:r>
            <w:r w:rsid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</w:p>
          <w:p w14:paraId="0AA9172E" w14:textId="77777777" w:rsidR="00FD63D0" w:rsidRPr="001C2079" w:rsidRDefault="00FD63D0" w:rsidP="00FD63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прибыл на спецпоселение в Архангельскую обл. 25.02.40, Лальский р-н, Новый Быт. Ум. 23.12.40</w:t>
            </w:r>
          </w:p>
          <w:p w14:paraId="52CA60DF" w14:textId="0CDB7C2A" w:rsidR="00FD63D0" w:rsidRPr="00FD63D0" w:rsidRDefault="00FD63D0" w:rsidP="00FD63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D63D0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База данных "Польские спецпереселенцы в Архангельской обл."</w:t>
            </w:r>
            <w:r w:rsidR="001C20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44" w:history="1">
              <w:r w:rsidR="001C2079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D63D0" w:rsidRPr="00FB2A31" w14:paraId="6B17308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B12F9" w14:textId="3572DAEF" w:rsidR="00FD63D0" w:rsidRPr="00FD63D0" w:rsidRDefault="00FD63D0" w:rsidP="00FD63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D63D0">
              <w:rPr>
                <w:rFonts w:ascii="Arial" w:hAnsi="Arial" w:cs="Arial"/>
                <w:b/>
                <w:sz w:val="16"/>
                <w:szCs w:val="16"/>
                <w:lang w:val="ru-RU"/>
              </w:rPr>
              <w:t>Яскот Агния Михайловна</w:t>
            </w:r>
            <w:r w:rsidR="001C20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53 года  </w:t>
            </w:r>
            <w:r w:rsidRPr="00FD63D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1892A9C" w14:textId="4B23306F" w:rsidR="00FD63D0" w:rsidRPr="001C2079" w:rsidRDefault="00FD63D0" w:rsidP="00FD63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1887 г.</w:t>
            </w:r>
            <w:r w:rsid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м.р.: Львовская губ., Бродский, Костюшки</w:t>
            </w:r>
            <w:r w:rsid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прож.: там же, </w:t>
            </w: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полька</w:t>
            </w:r>
            <w:r w:rsid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о</w:t>
            </w: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Низшее</w:t>
            </w:r>
            <w:r w:rsid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21 ноября 1940 г.</w:t>
            </w:r>
            <w:r w:rsid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приб. на спецпоселение в Архангельскую обл. 23.02.40, Коношский р-н, Сенцибино. Ум. 21.11.40</w:t>
            </w:r>
          </w:p>
          <w:p w14:paraId="1CB872C2" w14:textId="0C23EAFB" w:rsidR="00FD63D0" w:rsidRPr="00FD63D0" w:rsidRDefault="00FD63D0" w:rsidP="00FD63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D63D0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База данных "Польские спецпереселенцы в Архангельской обл."</w:t>
            </w:r>
            <w:r w:rsidR="001C20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45" w:history="1">
              <w:r w:rsidR="001C2079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D63D0" w:rsidRPr="00FB2A31" w14:paraId="77947DC3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F1D9C" w14:textId="1245CDC1" w:rsidR="00FD63D0" w:rsidRPr="00FD63D0" w:rsidRDefault="00FD63D0" w:rsidP="00FD63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D63D0">
              <w:rPr>
                <w:rFonts w:ascii="Arial" w:hAnsi="Arial" w:cs="Arial"/>
                <w:b/>
                <w:sz w:val="16"/>
                <w:szCs w:val="16"/>
                <w:lang w:val="ru-RU"/>
              </w:rPr>
              <w:t>Ястрембская Устина Томасовна</w:t>
            </w:r>
            <w:r w:rsidR="001C20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68 лет  </w:t>
            </w:r>
            <w:r w:rsidRPr="00FD63D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681B23B" w14:textId="37A6D63D" w:rsidR="00FD63D0" w:rsidRPr="001C2079" w:rsidRDefault="00FD63D0" w:rsidP="00FD63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1872 г.</w:t>
            </w:r>
            <w:r w:rsid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м.р.: Варшавское воеводство, повят Ломжа, Коножицы</w:t>
            </w:r>
            <w:r w:rsid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прож.: там же, п</w:t>
            </w: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ол</w:t>
            </w:r>
            <w:r w:rsid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ька, о</w:t>
            </w: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Низшее</w:t>
            </w:r>
            <w:r w:rsid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12 сентября 1940 г.</w:t>
            </w:r>
          </w:p>
          <w:p w14:paraId="014D02D6" w14:textId="60487572" w:rsidR="00FD63D0" w:rsidRPr="001C2079" w:rsidRDefault="00FD63D0" w:rsidP="00FD63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1C20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приб. на спецпоселение в Архангельскую обл. 23.02.40, Няндомский р-н, Икса. Ум. 12.09.40</w:t>
            </w:r>
          </w:p>
          <w:p w14:paraId="35542176" w14:textId="4CABE6DC" w:rsidR="00FD63D0" w:rsidRPr="00FD63D0" w:rsidRDefault="00FD63D0" w:rsidP="00FD63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D63D0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База данных "Польские спецпереселенцы в Архангельской обл."</w:t>
            </w:r>
            <w:r w:rsidR="001C20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46" w:history="1">
              <w:r w:rsidR="001C2079"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61B3" w:rsidRPr="00FB2A31" w14:paraId="2646CD2A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CC78D" w14:textId="765C69D3" w:rsidR="00B961B3" w:rsidRPr="00B961B3" w:rsidRDefault="00B961B3" w:rsidP="00B961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961B3">
              <w:rPr>
                <w:rFonts w:ascii="Arial" w:hAnsi="Arial" w:cs="Arial"/>
                <w:b/>
                <w:sz w:val="16"/>
                <w:szCs w:val="16"/>
                <w:lang w:val="ru-RU"/>
              </w:rPr>
              <w:t>Яхина Газифа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63 года  </w:t>
            </w:r>
            <w:r w:rsidRPr="00B961B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5804ACD" w14:textId="461C5D4F" w:rsidR="00B961B3" w:rsidRPr="00B961B3" w:rsidRDefault="00B961B3" w:rsidP="00B961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B961B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1873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башкирка? </w:t>
            </w:r>
            <w:r w:rsidRPr="00B961B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B961B3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БАССР, Чишминский р-н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B961B3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1936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B961B3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B961B3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1931 г.</w:t>
            </w:r>
          </w:p>
          <w:p w14:paraId="4D8AEE8A" w14:textId="01E2CAC7" w:rsidR="00B961B3" w:rsidRPr="00B961B3" w:rsidRDefault="00B961B3" w:rsidP="00B961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B961B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B961B3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Башкирская АССР, Нуримановский р-н, Красивая Поляна</w:t>
            </w:r>
          </w:p>
          <w:p w14:paraId="5C2F867A" w14:textId="4F92A73D" w:rsidR="00B961B3" w:rsidRPr="00B961B3" w:rsidRDefault="00B961B3" w:rsidP="00B961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961B3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МВД Республики Башкирия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47" w:history="1">
              <w:r w:rsidRPr="007D079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61FE00C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49E20" w14:textId="5AD16C11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Яцевская Мария Моисеевна 7</w:t>
            </w:r>
            <w:r w:rsidR="00B45F5D">
              <w:rPr>
                <w:rFonts w:ascii="Arial" w:hAnsi="Arial" w:cs="Arial"/>
                <w:b/>
                <w:sz w:val="16"/>
                <w:szCs w:val="16"/>
                <w:lang w:val="ru-RU"/>
              </w:rPr>
              <w:t>4</w:t>
            </w: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</w:t>
            </w:r>
            <w:r w:rsidR="00B45F5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5C3070C" w14:textId="4324DBC2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1867 г., г. Вильнюс, Литва; русская; образование среднее; помещица, В своем имении.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Дисненский р-н, им. Вольно.  Арестована 28 марта 1940 г. Приговорена: ОСО 9 января 1941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74 УК БССР - социально-опасный элемент.</w:t>
            </w:r>
            <w:r w:rsidR="00B45F5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Приговор: 5 лет высылки, отбыв.: Новосибирская обл., умерла 05.08.1940, в тюрьме Реабилитирована 31 октября 1989 г. Прокуратура Витебской обл.</w:t>
            </w:r>
          </w:p>
          <w:p w14:paraId="75F20D88" w14:textId="3E505EEA" w:rsidR="00FF685C" w:rsidRPr="004534D4" w:rsidRDefault="00FF685C" w:rsidP="004534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534D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Белорусский "Мемориал"</w:t>
            </w:r>
            <w:r w:rsidR="004534D4" w:rsidRPr="004534D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48" w:history="1">
              <w:r w:rsidR="004534D4" w:rsidRPr="004534D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730A8" w:rsidRPr="00FB2A31" w14:paraId="2170EA25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8CF3D" w14:textId="4112BB5B" w:rsidR="000730A8" w:rsidRPr="000730A8" w:rsidRDefault="000730A8" w:rsidP="000730A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0A8">
              <w:rPr>
                <w:rFonts w:ascii="Arial" w:hAnsi="Arial" w:cs="Arial"/>
                <w:b/>
                <w:sz w:val="16"/>
                <w:szCs w:val="16"/>
                <w:lang w:val="ru-RU"/>
              </w:rPr>
              <w:t>Яцина Леонарда Герописновна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100 лет  </w:t>
            </w:r>
            <w:r w:rsidRPr="000730A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D60FBDD" w14:textId="7011A6F9" w:rsidR="000730A8" w:rsidRPr="000730A8" w:rsidRDefault="000730A8" w:rsidP="000730A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730A8">
              <w:rPr>
                <w:rFonts w:ascii="Arial" w:hAnsi="Arial" w:cs="Arial"/>
                <w:bCs/>
                <w:sz w:val="16"/>
                <w:szCs w:val="16"/>
                <w:lang w:val="ru-RU"/>
              </w:rPr>
              <w:t>1841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м.р.: Ви</w:t>
            </w:r>
            <w:r w:rsidRPr="000730A8">
              <w:rPr>
                <w:rFonts w:ascii="Arial" w:hAnsi="Arial" w:cs="Arial"/>
                <w:bCs/>
                <w:sz w:val="16"/>
                <w:szCs w:val="16"/>
                <w:lang w:val="ru-RU"/>
              </w:rPr>
              <w:t>тебская губ., Ореховский, Зыгодчи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0730A8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белорус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ка, </w:t>
            </w:r>
            <w:r w:rsidRPr="000730A8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.:</w:t>
            </w:r>
            <w:r w:rsidRPr="000730A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Вилейская обл., Плисский, Кжижувки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0730A8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25 апреля 1941 г.</w:t>
            </w:r>
          </w:p>
          <w:p w14:paraId="5CEEE976" w14:textId="4E8A6228" w:rsidR="000730A8" w:rsidRPr="000730A8" w:rsidRDefault="000730A8" w:rsidP="000730A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730A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0730A8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приб. на спецпоселение в Архангельскую обл. 24.02.40, Верхне-Тоемский р-н, Кресты. Ум. 25.04.41</w:t>
            </w:r>
          </w:p>
          <w:p w14:paraId="26E45A82" w14:textId="31A77832" w:rsidR="000730A8" w:rsidRPr="007D0792" w:rsidRDefault="000730A8" w:rsidP="000730A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30A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База данных "Польские спецпереселенцы в Архангельской обл."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49" w:history="1">
              <w:r w:rsidRPr="004534D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83C39" w:rsidRPr="00FB2A31" w14:paraId="151E5F3E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E8733" w14:textId="56DC3458" w:rsidR="002C2EFD" w:rsidRPr="002C2EFD" w:rsidRDefault="002C2EFD" w:rsidP="002C2E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C2EF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Яцкова Аграфена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(</w:t>
            </w:r>
            <w:r w:rsidRPr="002C2EFD">
              <w:rPr>
                <w:rFonts w:ascii="Arial" w:hAnsi="Arial" w:cs="Arial"/>
                <w:b/>
                <w:sz w:val="16"/>
                <w:szCs w:val="16"/>
                <w:lang w:val="ru-RU"/>
              </w:rPr>
              <w:t>Агреппина)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2C2EFD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86 лет  </w:t>
            </w:r>
            <w:r w:rsidRPr="002C2EF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BC5A7B5" w14:textId="1A5ADFD3" w:rsidR="002C2EFD" w:rsidRPr="002C2EFD" w:rsidRDefault="002C2EFD" w:rsidP="002C2E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2C2EFD">
              <w:rPr>
                <w:rFonts w:ascii="Arial" w:hAnsi="Arial" w:cs="Arial"/>
                <w:bCs/>
                <w:sz w:val="16"/>
                <w:szCs w:val="16"/>
                <w:lang w:val="ru-RU"/>
              </w:rPr>
              <w:t>1858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</w:t>
            </w:r>
            <w:r w:rsidRPr="002C2EFD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2C2EFD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Новосибирская обл.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2C2EFD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1946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2C2EFD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2C2EFD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1930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2C2EFD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кулаки (Постановление СНК и ЦИК СССР от 1.02.1930)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2C2EFD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спецпоселение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2C2EFD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77766C1C" w14:textId="46FBE6D0" w:rsidR="00A83C39" w:rsidRPr="007D0792" w:rsidRDefault="002C2EFD" w:rsidP="002C2E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C2EFD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УВД Томской обл.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50" w:history="1">
              <w:r w:rsidRPr="004534D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7D0792" w14:paraId="36D32E29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FF11C" w14:textId="5920C265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Яцкова Евдокия Николаевна 58 лет  </w:t>
            </w:r>
          </w:p>
          <w:p w14:paraId="2981A8D3" w14:textId="4AB40555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1884 г., д.Васильевка Елецкого р-на Орловской обл.; русская;</w:t>
            </w:r>
            <w:r w:rsidR="00B45F5D">
              <w:rPr>
                <w:rFonts w:ascii="Arial" w:hAnsi="Arial" w:cs="Arial"/>
                <w:sz w:val="16"/>
                <w:szCs w:val="16"/>
                <w:lang w:val="ru-RU"/>
              </w:rPr>
              <w:t xml:space="preserve"> п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риговорена: ВТ войск НКВД Орловской обл. 1 июня 1942 г., обв.: в измене Родине.</w:t>
            </w:r>
            <w:r w:rsidR="00B45F5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10 годам ИТЛ с поражением в правах на 5 лет. Прибыла в Карлаг 21.07.1942 из пересыльного пункта г.Мичуринска. В АЛЖИРе находилась с 17.08.1942 до 28.12.1942. </w:t>
            </w:r>
            <w:r w:rsidRPr="007D0792">
              <w:rPr>
                <w:rFonts w:ascii="Arial" w:hAnsi="Arial" w:cs="Arial"/>
                <w:sz w:val="16"/>
                <w:szCs w:val="16"/>
              </w:rPr>
              <w:t>Умерла 28.12.1942.</w:t>
            </w:r>
          </w:p>
          <w:p w14:paraId="6E365E79" w14:textId="6A07DCF1" w:rsidR="00FF685C" w:rsidRPr="004534D4" w:rsidRDefault="00FF685C" w:rsidP="004534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534D4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Источник: Книга памяти "Узницы АЛЖИРа"</w:t>
            </w:r>
            <w:r w:rsidR="004534D4" w:rsidRPr="004534D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51" w:history="1">
              <w:r w:rsidR="004534D4" w:rsidRPr="004534D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A793D" w:rsidRPr="00FB2A31" w14:paraId="7D97EFA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A21CB" w14:textId="06AA79FD" w:rsidR="002A793D" w:rsidRPr="002C2EFD" w:rsidRDefault="002A793D" w:rsidP="002A79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C2EFD">
              <w:rPr>
                <w:rFonts w:ascii="Arial" w:hAnsi="Arial" w:cs="Arial"/>
                <w:b/>
                <w:sz w:val="16"/>
                <w:szCs w:val="16"/>
                <w:lang w:val="ru-RU"/>
              </w:rPr>
              <w:t>Яцковская Зофия Станиславовна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25 лет </w:t>
            </w:r>
            <w:r w:rsidRPr="002C2EF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92F3BB1" w14:textId="77777777" w:rsidR="002A793D" w:rsidRPr="002C2EFD" w:rsidRDefault="002A793D" w:rsidP="002A79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2C2EFD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1916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2C2EFD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Белостокская губ., Ломжинский, Подгужс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прож.: там же, </w:t>
            </w:r>
            <w:r w:rsidRPr="002C2EFD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пол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ька, о</w:t>
            </w:r>
            <w:r w:rsidRPr="002C2EFD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4 класса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2C2EFD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30 апреля 1941 г.</w:t>
            </w:r>
          </w:p>
          <w:p w14:paraId="3411D210" w14:textId="77777777" w:rsidR="002A793D" w:rsidRPr="002C2EFD" w:rsidRDefault="002A793D" w:rsidP="002A79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2C2EFD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2C2EFD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приб. на спецпоселение в Архангельскую обл. 23.02.40, Няндомский р-н, Солюга. Ум. 30.04.41</w:t>
            </w:r>
          </w:p>
          <w:p w14:paraId="59571A47" w14:textId="2AB484B5" w:rsidR="002A793D" w:rsidRPr="002C2EFD" w:rsidRDefault="002A793D" w:rsidP="002A79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C2EFD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База данных "Польские спецпереселенцы в Архангельской обл."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52" w:history="1">
              <w:r w:rsidRPr="004534D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C2EFD" w:rsidRPr="00FB2A31" w14:paraId="05FA9C9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54B53" w14:textId="1AF3312B" w:rsidR="002C2EFD" w:rsidRPr="002C2EFD" w:rsidRDefault="002C2EFD" w:rsidP="002C2E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C2EFD">
              <w:rPr>
                <w:rFonts w:ascii="Arial" w:hAnsi="Arial" w:cs="Arial"/>
                <w:b/>
                <w:sz w:val="16"/>
                <w:szCs w:val="16"/>
                <w:lang w:val="ru-RU"/>
              </w:rPr>
              <w:t>Яцковская Уршуля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64 года  </w:t>
            </w:r>
          </w:p>
          <w:p w14:paraId="531CBD84" w14:textId="0F905CCA" w:rsidR="002C2EFD" w:rsidRPr="002C2EFD" w:rsidRDefault="002C2EFD" w:rsidP="002C2E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2C2EFD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1876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2C2EFD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Барановичская губ., Слонимский, Порош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2C2EFD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пол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ька, о</w:t>
            </w:r>
            <w:r w:rsidRPr="002C2EFD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неграмотн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ая, </w:t>
            </w:r>
            <w:r w:rsidRPr="002C2EFD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2C2EFD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Барановичская обл.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2C2EFD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6 ноября 1940 г.</w:t>
            </w:r>
          </w:p>
          <w:p w14:paraId="49BD42A7" w14:textId="7B2B2919" w:rsidR="002C2EFD" w:rsidRPr="002C2EFD" w:rsidRDefault="002C2EFD" w:rsidP="002C2E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2C2EFD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2C2EFD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приб. на спецпоселение в Архангельскую обл. 25.02.40, Вельский р-н, Шокша. Ум. 06.11.40</w:t>
            </w:r>
          </w:p>
          <w:p w14:paraId="05E03915" w14:textId="13D2DA44" w:rsidR="002C2EFD" w:rsidRPr="007D0792" w:rsidRDefault="002C2EFD" w:rsidP="002C2E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C2EFD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База данных "Польские спецпереселенцы в Архангельской обл."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53" w:history="1">
              <w:r w:rsidRPr="004534D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1520452C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2C512" w14:textId="1C4EBCBB" w:rsidR="00FF685C" w:rsidRPr="007D0792" w:rsidRDefault="00FF685C" w:rsidP="00B45F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Яцюк Лидия Семеновна</w:t>
            </w:r>
            <w:r w:rsidR="00B45F5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смерти</w:t>
            </w:r>
          </w:p>
          <w:p w14:paraId="27CF9860" w14:textId="685AD503" w:rsidR="00FF685C" w:rsidRPr="00B45F5D" w:rsidRDefault="00FF685C" w:rsidP="00B45F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B45F5D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1926 г.</w:t>
            </w:r>
            <w:r w:rsidR="00B45F5D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Pr="00B45F5D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 с. Никитично (Никитино), Вербский район, Ровенская обл.</w:t>
            </w:r>
            <w:r w:rsidR="00B45F5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B45F5D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Обский ИТЛ</w:t>
            </w:r>
            <w:r w:rsidR="00B45F5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B45F5D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B45F5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B45F5D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24A2D05D" w14:textId="113F3B8A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B45F5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54" w:history="1">
              <w:r w:rsidR="00B45F5D" w:rsidRPr="004534D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5A76CA21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EAB71" w14:textId="54667AEF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Ячейко Эмилия Осиповна 61 год  </w:t>
            </w:r>
            <w:r w:rsidR="00B45F5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0823F202" w14:textId="557B2CF6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1886 г., д. Сунково Двинского уезда, Латвия; латыш</w:t>
            </w:r>
            <w:r w:rsidR="00B45F5D">
              <w:rPr>
                <w:rFonts w:ascii="Arial" w:hAnsi="Arial" w:cs="Arial"/>
                <w:sz w:val="16"/>
                <w:szCs w:val="16"/>
                <w:lang w:val="ru-RU"/>
              </w:rPr>
              <w:t>ка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; образование н/начальное; сторож, Вокзал стн. Витебск. Прож.: г. Витебск, пос. Новый Быт, д. 14. Арестована 30 марта 1938 г. Приговорена: ОСО 15 июня 1938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58-12, 84 УК РСФСР - А/с деятельность. Приговор: 10 лет ИТЛ, отбыв.: Устьлаг НКВД, умерла 03.03.1947, в ИТЛ Реабилитирована 30 октября 1989 г. Прокурор Витебской обл.</w:t>
            </w:r>
          </w:p>
          <w:p w14:paraId="6607F60A" w14:textId="366E7830" w:rsidR="00FF685C" w:rsidRPr="00B45F5D" w:rsidRDefault="00FF685C" w:rsidP="00B45F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B45F5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lastRenderedPageBreak/>
              <w:t>Источник: Белорусский "Мемориал"</w:t>
            </w:r>
            <w:r w:rsidR="00B45F5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55" w:history="1">
              <w:r w:rsidR="00B45F5D" w:rsidRPr="004534D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3523425D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52E6E" w14:textId="58CE71A9" w:rsidR="00FF685C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Ячная Валерия Мартыновна 84 года  </w:t>
            </w:r>
            <w:r w:rsidR="00B92BE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0542EEA8" w14:textId="390D584F" w:rsidR="00FF685C" w:rsidRPr="007D0792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1858 г., хут.Фершол Дзержинского р-на; полька;</w:t>
            </w:r>
            <w:r w:rsidR="00B45F5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НКВД Белорусской ССР 3 ноября 1937 г., обв.:  в к/р деятельности.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10 годам ИТЛ. Прибыла в Карлаг 04.04.1938 Минским этапом. Умерла в Акмолинском отделении 12.05.1942.</w:t>
            </w:r>
          </w:p>
          <w:p w14:paraId="73CA5B73" w14:textId="5ECD0C3A" w:rsidR="00FF685C" w:rsidRPr="00B45F5D" w:rsidRDefault="00FF685C" w:rsidP="00B45F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B45F5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B45F5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56" w:history="1">
              <w:r w:rsidR="00B45F5D" w:rsidRPr="004534D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A793D" w:rsidRPr="00FB2A31" w14:paraId="69D5FFCB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C33AA" w14:textId="7EB2001B" w:rsidR="002A793D" w:rsidRPr="002E1A94" w:rsidRDefault="002A793D" w:rsidP="002E1A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E1A94">
              <w:rPr>
                <w:rFonts w:ascii="Arial" w:hAnsi="Arial" w:cs="Arial"/>
                <w:b/>
                <w:sz w:val="16"/>
                <w:szCs w:val="16"/>
                <w:lang w:val="ru-RU"/>
              </w:rPr>
              <w:t>Ячубек Мария Петровна</w:t>
            </w:r>
            <w:r w:rsidR="002E1A9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35 лет  </w:t>
            </w:r>
          </w:p>
          <w:p w14:paraId="66BCA271" w14:textId="3698D85E" w:rsidR="002A793D" w:rsidRPr="002E1A94" w:rsidRDefault="002A793D" w:rsidP="002E1A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2E1A94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1905 г.</w:t>
            </w:r>
            <w:r w:rsidR="002E1A9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2E1A94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Барановичская губ, Январово</w:t>
            </w:r>
            <w:r w:rsidR="002E1A9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2E1A94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пол</w:t>
            </w:r>
            <w:r w:rsidR="002E1A94">
              <w:rPr>
                <w:rFonts w:ascii="Arial" w:hAnsi="Arial" w:cs="Arial"/>
                <w:bCs/>
                <w:sz w:val="16"/>
                <w:szCs w:val="16"/>
                <w:lang w:val="ru-RU"/>
              </w:rPr>
              <w:t>ька, о</w:t>
            </w:r>
            <w:r w:rsidRPr="002E1A94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Низшее</w:t>
            </w:r>
            <w:r w:rsidR="002E1A9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2E1A94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2E1A94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2E1A94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Барановичская обл.</w:t>
            </w:r>
            <w:r w:rsidR="002E1A9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2E1A94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17 июня 1940 г.</w:t>
            </w:r>
          </w:p>
          <w:p w14:paraId="2F8AB24A" w14:textId="55A305EF" w:rsidR="002A793D" w:rsidRPr="002E1A94" w:rsidRDefault="002A793D" w:rsidP="002E1A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2E1A94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2E1A9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2E1A94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приб. на спецпоселение в Архангельскую обл. 29.02.40, Устьянский р-н, Кубало. Ум. 17.06.40</w:t>
            </w:r>
          </w:p>
          <w:p w14:paraId="49AF6C2E" w14:textId="0CB1D338" w:rsidR="002A793D" w:rsidRPr="002E1A94" w:rsidRDefault="002A793D" w:rsidP="002E1A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E1A94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База данных "Польские спецпереселенцы в Архангельской обл."</w:t>
            </w:r>
            <w:r w:rsidR="002E1A9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57" w:history="1">
              <w:r w:rsidR="002E1A94" w:rsidRPr="004534D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A793D" w:rsidRPr="00FB2A31" w14:paraId="18618A40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8E1EB" w14:textId="0DBB0293" w:rsidR="002A793D" w:rsidRPr="002E1A94" w:rsidRDefault="002A793D" w:rsidP="002E1A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E1A94">
              <w:rPr>
                <w:rFonts w:ascii="Arial" w:hAnsi="Arial" w:cs="Arial"/>
                <w:b/>
                <w:sz w:val="16"/>
                <w:szCs w:val="16"/>
                <w:lang w:val="ru-RU"/>
              </w:rPr>
              <w:t>Ячубяк Ульяна Войцеховна</w:t>
            </w:r>
            <w:r w:rsidR="002E1A9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24 года  </w:t>
            </w:r>
            <w:r w:rsidRPr="002E1A9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597DB71" w14:textId="43491A09" w:rsidR="002A793D" w:rsidRPr="002E1A94" w:rsidRDefault="002E1A94" w:rsidP="002E1A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1916 г.р., м.р.: </w:t>
            </w:r>
            <w:r w:rsidR="002A793D" w:rsidRPr="002E1A94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Родомышская губ., Опочинский, Цебино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2A793D" w:rsidRPr="002E1A94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пол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ька, </w:t>
            </w:r>
            <w:r w:rsidR="002A793D" w:rsidRPr="002E1A94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.:</w:t>
            </w:r>
            <w:r w:rsidR="002A793D" w:rsidRPr="002E1A9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Барановичская обл., Барановичский, Январово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2A793D" w:rsidRPr="002E1A94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4 ноября 1940 г.</w:t>
            </w:r>
          </w:p>
          <w:p w14:paraId="09243A47" w14:textId="25A2F55D" w:rsidR="002A793D" w:rsidRPr="002E1A94" w:rsidRDefault="002A793D" w:rsidP="002E1A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2E1A94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</w:t>
            </w:r>
            <w:r w:rsidR="002E1A9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2E1A94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приб. на спецпоселение в Архангельскую обл. 25.02.40, Вельский р-н, Шокша. Ум. 04.11.40</w:t>
            </w:r>
          </w:p>
          <w:p w14:paraId="518FE56E" w14:textId="4AAD010F" w:rsidR="002A793D" w:rsidRPr="002E1A94" w:rsidRDefault="002A793D" w:rsidP="002E1A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E1A94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База данных "Польские спецпереселенцы в Архангельской обл."</w:t>
            </w:r>
            <w:r w:rsidR="002E1A9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58" w:history="1">
              <w:r w:rsidR="002E1A94" w:rsidRPr="004534D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85C" w:rsidRPr="00FB2A31" w14:paraId="1FEEC342" w14:textId="77777777" w:rsidTr="00351B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5BFBB" w14:textId="28AB3CBB" w:rsidR="00FF685C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Яшина Анна Петровна 49 лет  </w:t>
            </w:r>
            <w:r w:rsidR="006F504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6B892985" w14:textId="5001A5C4" w:rsidR="00FF685C" w:rsidRPr="00B45F5D" w:rsidRDefault="00FF685C" w:rsidP="00FF68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в 1895 г., Пестречинский р-н, с.Шигалеево; русская; БОЗ.. Прож.: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Зеленодольский р-н, п.Васильево..Арестована 11 ноября 1943 г.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войск НКВД ТАССР 16 марта 1944 г., обв.:</w:t>
            </w:r>
            <w:r w:rsidRPr="007D0792">
              <w:rPr>
                <w:rFonts w:ascii="Arial" w:hAnsi="Arial" w:cs="Arial"/>
                <w:sz w:val="16"/>
                <w:szCs w:val="16"/>
              </w:rPr>
              <w:t> 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t>58-10 ч.2, 58-11. ("религиозная агитация, провокационные слухи").</w:t>
            </w:r>
            <w:r w:rsidRPr="007D0792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10 лет ИТЛ, поражен. прав на 5 лет. умерла 9.6.44 на острове Свияжск, в ИТК-5. </w:t>
            </w:r>
            <w:r w:rsidRPr="00B45F5D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18 августа 1992 г.</w:t>
            </w:r>
          </w:p>
          <w:p w14:paraId="080AC330" w14:textId="718BAFF6" w:rsidR="00FF685C" w:rsidRPr="00B45F5D" w:rsidRDefault="00FF685C" w:rsidP="00B45F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B45F5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B45F5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59" w:history="1">
              <w:r w:rsidR="00B45F5D" w:rsidRPr="004534D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</w:tbl>
    <w:p w14:paraId="19916179" w14:textId="77777777" w:rsidR="00FE0786" w:rsidRPr="006E33D0" w:rsidRDefault="00FE0786">
      <w:pPr>
        <w:rPr>
          <w:rFonts w:hint="eastAsia"/>
          <w:lang w:val="ru-RU"/>
        </w:rPr>
      </w:pPr>
    </w:p>
    <w:sectPr w:rsidR="00FE0786" w:rsidRPr="006E33D0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jaVu Sans">
    <w:altName w:val="Verdana"/>
    <w:panose1 w:val="020B0604020202020204"/>
    <w:charset w:val="01"/>
    <w:family w:val="auto"/>
    <w:pitch w:val="variable"/>
  </w:font>
  <w:font w:name="FreeSans">
    <w:altName w:val="Calibri"/>
    <w:panose1 w:val="020B0604020202020204"/>
    <w:charset w:val="01"/>
    <w:family w:val="auto"/>
    <w:pitch w:val="variable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suff w:val="nothing"/>
      <w:lvlText w:val=""/>
      <w:lvlJc w:val="left"/>
      <w:pPr>
        <w:tabs>
          <w:tab w:val="num" w:pos="-617"/>
        </w:tabs>
        <w:ind w:left="90" w:firstLine="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7" w:firstLine="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7" w:firstLine="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7" w:firstLine="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5" w15:restartNumberingAfterBreak="0">
    <w:nsid w:val="0237143E"/>
    <w:multiLevelType w:val="multilevel"/>
    <w:tmpl w:val="9A4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423B41"/>
    <w:multiLevelType w:val="multilevel"/>
    <w:tmpl w:val="D606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40744"/>
    <w:multiLevelType w:val="multilevel"/>
    <w:tmpl w:val="C9B6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17DB9"/>
    <w:multiLevelType w:val="multilevel"/>
    <w:tmpl w:val="CAF6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D17D2"/>
    <w:multiLevelType w:val="hybridMultilevel"/>
    <w:tmpl w:val="0F0ED1C0"/>
    <w:lvl w:ilvl="0" w:tplc="795EA3B6">
      <w:start w:val="1885"/>
      <w:numFmt w:val="decimal"/>
      <w:lvlText w:val="%1"/>
      <w:lvlJc w:val="left"/>
      <w:pPr>
        <w:ind w:left="720" w:hanging="360"/>
      </w:pPr>
      <w:rPr>
        <w:rFonts w:ascii="Arial" w:hAnsi="Arial" w:cs="Arial"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62405B"/>
    <w:multiLevelType w:val="multilevel"/>
    <w:tmpl w:val="C632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72FC2"/>
    <w:multiLevelType w:val="multilevel"/>
    <w:tmpl w:val="E5A4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5538F"/>
    <w:multiLevelType w:val="hybridMultilevel"/>
    <w:tmpl w:val="B37622D4"/>
    <w:lvl w:ilvl="0" w:tplc="795EA3B6">
      <w:start w:val="1885"/>
      <w:numFmt w:val="decimal"/>
      <w:lvlText w:val="%1"/>
      <w:lvlJc w:val="left"/>
      <w:pPr>
        <w:ind w:left="1080" w:hanging="360"/>
      </w:pPr>
      <w:rPr>
        <w:rFonts w:ascii="Arial" w:hAnsi="Arial" w:cs="Arial"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DA1F1D"/>
    <w:multiLevelType w:val="multilevel"/>
    <w:tmpl w:val="9104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A27D2"/>
    <w:multiLevelType w:val="multilevel"/>
    <w:tmpl w:val="AC66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F05FE"/>
    <w:multiLevelType w:val="multilevel"/>
    <w:tmpl w:val="24B4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9483E"/>
    <w:multiLevelType w:val="multilevel"/>
    <w:tmpl w:val="79D0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958A1"/>
    <w:multiLevelType w:val="multilevel"/>
    <w:tmpl w:val="D556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371554"/>
    <w:multiLevelType w:val="multilevel"/>
    <w:tmpl w:val="C632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D726D"/>
    <w:multiLevelType w:val="multilevel"/>
    <w:tmpl w:val="4172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E813CD"/>
    <w:multiLevelType w:val="multilevel"/>
    <w:tmpl w:val="B2D8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939FB"/>
    <w:multiLevelType w:val="multilevel"/>
    <w:tmpl w:val="3B6E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1B191D"/>
    <w:multiLevelType w:val="multilevel"/>
    <w:tmpl w:val="2966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053D54"/>
    <w:multiLevelType w:val="multilevel"/>
    <w:tmpl w:val="F93C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4A08F3"/>
    <w:multiLevelType w:val="multilevel"/>
    <w:tmpl w:val="240E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22748A"/>
    <w:multiLevelType w:val="multilevel"/>
    <w:tmpl w:val="3E52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F35893"/>
    <w:multiLevelType w:val="hybridMultilevel"/>
    <w:tmpl w:val="E6CE26DE"/>
    <w:lvl w:ilvl="0" w:tplc="6A56DCC4">
      <w:start w:val="1883"/>
      <w:numFmt w:val="decimal"/>
      <w:lvlText w:val="%1"/>
      <w:lvlJc w:val="left"/>
      <w:pPr>
        <w:ind w:left="450" w:hanging="360"/>
      </w:pPr>
      <w:rPr>
        <w:rFonts w:ascii="Arial" w:hAnsi="Arial" w:cs="Arial"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 w15:restartNumberingAfterBreak="0">
    <w:nsid w:val="556C5FAF"/>
    <w:multiLevelType w:val="multilevel"/>
    <w:tmpl w:val="F24A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1E0E34"/>
    <w:multiLevelType w:val="multilevel"/>
    <w:tmpl w:val="0774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8F6924"/>
    <w:multiLevelType w:val="multilevel"/>
    <w:tmpl w:val="A13C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62701B"/>
    <w:multiLevelType w:val="hybridMultilevel"/>
    <w:tmpl w:val="24A42E8C"/>
    <w:lvl w:ilvl="0" w:tplc="0409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31" w15:restartNumberingAfterBreak="0">
    <w:nsid w:val="6CD57C89"/>
    <w:multiLevelType w:val="multilevel"/>
    <w:tmpl w:val="DE92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F6790C"/>
    <w:multiLevelType w:val="multilevel"/>
    <w:tmpl w:val="304A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C86DA1"/>
    <w:multiLevelType w:val="hybridMultilevel"/>
    <w:tmpl w:val="DCE24622"/>
    <w:lvl w:ilvl="0" w:tplc="795EA3B6">
      <w:start w:val="1885"/>
      <w:numFmt w:val="decimal"/>
      <w:lvlText w:val="%1"/>
      <w:lvlJc w:val="left"/>
      <w:pPr>
        <w:ind w:left="720" w:hanging="360"/>
      </w:pPr>
      <w:rPr>
        <w:rFonts w:ascii="Arial" w:hAnsi="Arial" w:cs="Arial"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D61458"/>
    <w:multiLevelType w:val="multilevel"/>
    <w:tmpl w:val="C632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761EB8"/>
    <w:multiLevelType w:val="multilevel"/>
    <w:tmpl w:val="705C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CE485C"/>
    <w:multiLevelType w:val="multilevel"/>
    <w:tmpl w:val="6FA0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8352CA"/>
    <w:multiLevelType w:val="multilevel"/>
    <w:tmpl w:val="CD14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851B51"/>
    <w:multiLevelType w:val="multilevel"/>
    <w:tmpl w:val="61D2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024305"/>
    <w:multiLevelType w:val="multilevel"/>
    <w:tmpl w:val="95BC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782383">
    <w:abstractNumId w:val="0"/>
  </w:num>
  <w:num w:numId="2" w16cid:durableId="902446279">
    <w:abstractNumId w:val="1"/>
  </w:num>
  <w:num w:numId="3" w16cid:durableId="1274367186">
    <w:abstractNumId w:val="2"/>
  </w:num>
  <w:num w:numId="4" w16cid:durableId="1393499986">
    <w:abstractNumId w:val="3"/>
  </w:num>
  <w:num w:numId="5" w16cid:durableId="1244338104">
    <w:abstractNumId w:val="4"/>
  </w:num>
  <w:num w:numId="6" w16cid:durableId="531652036">
    <w:abstractNumId w:val="13"/>
  </w:num>
  <w:num w:numId="7" w16cid:durableId="26878584">
    <w:abstractNumId w:val="16"/>
  </w:num>
  <w:num w:numId="8" w16cid:durableId="2007324193">
    <w:abstractNumId w:val="39"/>
  </w:num>
  <w:num w:numId="9" w16cid:durableId="498349039">
    <w:abstractNumId w:val="23"/>
  </w:num>
  <w:num w:numId="10" w16cid:durableId="181822395">
    <w:abstractNumId w:val="6"/>
  </w:num>
  <w:num w:numId="11" w16cid:durableId="38288394">
    <w:abstractNumId w:val="14"/>
  </w:num>
  <w:num w:numId="12" w16cid:durableId="13923410">
    <w:abstractNumId w:val="20"/>
  </w:num>
  <w:num w:numId="13" w16cid:durableId="1138648240">
    <w:abstractNumId w:val="29"/>
  </w:num>
  <w:num w:numId="14" w16cid:durableId="1599413276">
    <w:abstractNumId w:val="37"/>
  </w:num>
  <w:num w:numId="15" w16cid:durableId="669063227">
    <w:abstractNumId w:val="19"/>
  </w:num>
  <w:num w:numId="16" w16cid:durableId="266036592">
    <w:abstractNumId w:val="24"/>
  </w:num>
  <w:num w:numId="17" w16cid:durableId="2037611023">
    <w:abstractNumId w:val="30"/>
  </w:num>
  <w:num w:numId="18" w16cid:durableId="70861138">
    <w:abstractNumId w:val="38"/>
  </w:num>
  <w:num w:numId="19" w16cid:durableId="1371567318">
    <w:abstractNumId w:val="5"/>
  </w:num>
  <w:num w:numId="20" w16cid:durableId="431631071">
    <w:abstractNumId w:val="18"/>
  </w:num>
  <w:num w:numId="21" w16cid:durableId="1290281651">
    <w:abstractNumId w:val="34"/>
  </w:num>
  <w:num w:numId="22" w16cid:durableId="1969310618">
    <w:abstractNumId w:val="10"/>
  </w:num>
  <w:num w:numId="23" w16cid:durableId="751656988">
    <w:abstractNumId w:val="32"/>
  </w:num>
  <w:num w:numId="24" w16cid:durableId="2002615085">
    <w:abstractNumId w:val="35"/>
  </w:num>
  <w:num w:numId="25" w16cid:durableId="1512375825">
    <w:abstractNumId w:val="7"/>
  </w:num>
  <w:num w:numId="26" w16cid:durableId="1379742856">
    <w:abstractNumId w:val="8"/>
  </w:num>
  <w:num w:numId="27" w16cid:durableId="1272056017">
    <w:abstractNumId w:val="11"/>
  </w:num>
  <w:num w:numId="28" w16cid:durableId="1885557130">
    <w:abstractNumId w:val="22"/>
  </w:num>
  <w:num w:numId="29" w16cid:durableId="91240803">
    <w:abstractNumId w:val="9"/>
  </w:num>
  <w:num w:numId="30" w16cid:durableId="1558324123">
    <w:abstractNumId w:val="12"/>
  </w:num>
  <w:num w:numId="31" w16cid:durableId="888490278">
    <w:abstractNumId w:val="33"/>
  </w:num>
  <w:num w:numId="32" w16cid:durableId="566570640">
    <w:abstractNumId w:val="36"/>
  </w:num>
  <w:num w:numId="33" w16cid:durableId="1898786216">
    <w:abstractNumId w:val="26"/>
  </w:num>
  <w:num w:numId="34" w16cid:durableId="1572158388">
    <w:abstractNumId w:val="28"/>
  </w:num>
  <w:num w:numId="35" w16cid:durableId="602687571">
    <w:abstractNumId w:val="17"/>
  </w:num>
  <w:num w:numId="36" w16cid:durableId="525795731">
    <w:abstractNumId w:val="31"/>
  </w:num>
  <w:num w:numId="37" w16cid:durableId="1812213771">
    <w:abstractNumId w:val="25"/>
  </w:num>
  <w:num w:numId="38" w16cid:durableId="1603294491">
    <w:abstractNumId w:val="21"/>
  </w:num>
  <w:num w:numId="39" w16cid:durableId="1296717437">
    <w:abstractNumId w:val="27"/>
  </w:num>
  <w:num w:numId="40" w16cid:durableId="1443181690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030"/>
    <w:rsid w:val="000005D0"/>
    <w:rsid w:val="00000B5A"/>
    <w:rsid w:val="000012F2"/>
    <w:rsid w:val="00003C9F"/>
    <w:rsid w:val="00004A8A"/>
    <w:rsid w:val="00006E97"/>
    <w:rsid w:val="00007786"/>
    <w:rsid w:val="00007FF1"/>
    <w:rsid w:val="00010130"/>
    <w:rsid w:val="00010190"/>
    <w:rsid w:val="000124D4"/>
    <w:rsid w:val="000125C2"/>
    <w:rsid w:val="00012E32"/>
    <w:rsid w:val="000134E3"/>
    <w:rsid w:val="00014D9E"/>
    <w:rsid w:val="00015BD2"/>
    <w:rsid w:val="00015C90"/>
    <w:rsid w:val="000160F0"/>
    <w:rsid w:val="000169FF"/>
    <w:rsid w:val="0001734B"/>
    <w:rsid w:val="000176DA"/>
    <w:rsid w:val="00017770"/>
    <w:rsid w:val="000204D6"/>
    <w:rsid w:val="00021F25"/>
    <w:rsid w:val="0002392F"/>
    <w:rsid w:val="000246F8"/>
    <w:rsid w:val="00024D19"/>
    <w:rsid w:val="00024E39"/>
    <w:rsid w:val="00025BA1"/>
    <w:rsid w:val="00025DA6"/>
    <w:rsid w:val="000260C9"/>
    <w:rsid w:val="00027089"/>
    <w:rsid w:val="000316DA"/>
    <w:rsid w:val="00031BA0"/>
    <w:rsid w:val="00032785"/>
    <w:rsid w:val="00034673"/>
    <w:rsid w:val="00034745"/>
    <w:rsid w:val="00034770"/>
    <w:rsid w:val="0004108A"/>
    <w:rsid w:val="00043B17"/>
    <w:rsid w:val="00043B3F"/>
    <w:rsid w:val="00044B5F"/>
    <w:rsid w:val="00044F6D"/>
    <w:rsid w:val="0005020A"/>
    <w:rsid w:val="00050D64"/>
    <w:rsid w:val="00050D91"/>
    <w:rsid w:val="00050F53"/>
    <w:rsid w:val="000510EC"/>
    <w:rsid w:val="0005184F"/>
    <w:rsid w:val="00054497"/>
    <w:rsid w:val="00055B85"/>
    <w:rsid w:val="00055F2D"/>
    <w:rsid w:val="00056EAD"/>
    <w:rsid w:val="00060169"/>
    <w:rsid w:val="00060F63"/>
    <w:rsid w:val="00061113"/>
    <w:rsid w:val="00061C9C"/>
    <w:rsid w:val="000621E1"/>
    <w:rsid w:val="00062C59"/>
    <w:rsid w:val="000638D1"/>
    <w:rsid w:val="00063B0F"/>
    <w:rsid w:val="0006448E"/>
    <w:rsid w:val="00064ED8"/>
    <w:rsid w:val="000653B6"/>
    <w:rsid w:val="000668E8"/>
    <w:rsid w:val="00066ED1"/>
    <w:rsid w:val="000703CF"/>
    <w:rsid w:val="000710A0"/>
    <w:rsid w:val="00072558"/>
    <w:rsid w:val="00072DF4"/>
    <w:rsid w:val="000730A8"/>
    <w:rsid w:val="00073496"/>
    <w:rsid w:val="00076A13"/>
    <w:rsid w:val="0007769E"/>
    <w:rsid w:val="0007791F"/>
    <w:rsid w:val="00077B12"/>
    <w:rsid w:val="00080B90"/>
    <w:rsid w:val="0008221C"/>
    <w:rsid w:val="00083734"/>
    <w:rsid w:val="00083D93"/>
    <w:rsid w:val="00084023"/>
    <w:rsid w:val="00084680"/>
    <w:rsid w:val="00090505"/>
    <w:rsid w:val="00090A3D"/>
    <w:rsid w:val="000910DD"/>
    <w:rsid w:val="000922A9"/>
    <w:rsid w:val="00094739"/>
    <w:rsid w:val="000953D4"/>
    <w:rsid w:val="00097591"/>
    <w:rsid w:val="000A056C"/>
    <w:rsid w:val="000A0D9D"/>
    <w:rsid w:val="000A3C3D"/>
    <w:rsid w:val="000A4B70"/>
    <w:rsid w:val="000A63F4"/>
    <w:rsid w:val="000B0DFB"/>
    <w:rsid w:val="000B11BB"/>
    <w:rsid w:val="000B168A"/>
    <w:rsid w:val="000B1770"/>
    <w:rsid w:val="000B2A33"/>
    <w:rsid w:val="000B5052"/>
    <w:rsid w:val="000B58DF"/>
    <w:rsid w:val="000B666A"/>
    <w:rsid w:val="000C177F"/>
    <w:rsid w:val="000C21C4"/>
    <w:rsid w:val="000C3DB7"/>
    <w:rsid w:val="000C46CF"/>
    <w:rsid w:val="000C4D65"/>
    <w:rsid w:val="000C5403"/>
    <w:rsid w:val="000D00A3"/>
    <w:rsid w:val="000D2132"/>
    <w:rsid w:val="000D26D4"/>
    <w:rsid w:val="000D2E1E"/>
    <w:rsid w:val="000D33B0"/>
    <w:rsid w:val="000D3FA4"/>
    <w:rsid w:val="000D58AD"/>
    <w:rsid w:val="000D6D1B"/>
    <w:rsid w:val="000E00F9"/>
    <w:rsid w:val="000E2086"/>
    <w:rsid w:val="000E2B97"/>
    <w:rsid w:val="000E2FAB"/>
    <w:rsid w:val="000E59E6"/>
    <w:rsid w:val="000E5DD6"/>
    <w:rsid w:val="000F0DC1"/>
    <w:rsid w:val="000F13B2"/>
    <w:rsid w:val="000F1D72"/>
    <w:rsid w:val="000F25D0"/>
    <w:rsid w:val="000F2614"/>
    <w:rsid w:val="000F3D00"/>
    <w:rsid w:val="000F66CE"/>
    <w:rsid w:val="00101481"/>
    <w:rsid w:val="00102B82"/>
    <w:rsid w:val="00103542"/>
    <w:rsid w:val="001038AE"/>
    <w:rsid w:val="00104C9C"/>
    <w:rsid w:val="001057BD"/>
    <w:rsid w:val="001071E2"/>
    <w:rsid w:val="0011027D"/>
    <w:rsid w:val="00110E55"/>
    <w:rsid w:val="00113296"/>
    <w:rsid w:val="00113CAE"/>
    <w:rsid w:val="00113ED0"/>
    <w:rsid w:val="00114F4D"/>
    <w:rsid w:val="001168FE"/>
    <w:rsid w:val="001169AC"/>
    <w:rsid w:val="001217C9"/>
    <w:rsid w:val="00123B21"/>
    <w:rsid w:val="0012579B"/>
    <w:rsid w:val="0012595F"/>
    <w:rsid w:val="001320A8"/>
    <w:rsid w:val="00134737"/>
    <w:rsid w:val="001351E5"/>
    <w:rsid w:val="00136067"/>
    <w:rsid w:val="001368AB"/>
    <w:rsid w:val="00137442"/>
    <w:rsid w:val="00141D14"/>
    <w:rsid w:val="0014294C"/>
    <w:rsid w:val="00142CD9"/>
    <w:rsid w:val="00151DA2"/>
    <w:rsid w:val="001530B5"/>
    <w:rsid w:val="00153358"/>
    <w:rsid w:val="00156E3C"/>
    <w:rsid w:val="00156E87"/>
    <w:rsid w:val="00160A1F"/>
    <w:rsid w:val="00162314"/>
    <w:rsid w:val="00162FE7"/>
    <w:rsid w:val="00165BC7"/>
    <w:rsid w:val="00165ED0"/>
    <w:rsid w:val="00165EF0"/>
    <w:rsid w:val="001663B7"/>
    <w:rsid w:val="00167D2A"/>
    <w:rsid w:val="00172AC7"/>
    <w:rsid w:val="001733EF"/>
    <w:rsid w:val="00173C34"/>
    <w:rsid w:val="00174B16"/>
    <w:rsid w:val="00175597"/>
    <w:rsid w:val="00176B9B"/>
    <w:rsid w:val="001804A9"/>
    <w:rsid w:val="00180C29"/>
    <w:rsid w:val="00181C78"/>
    <w:rsid w:val="00182720"/>
    <w:rsid w:val="00182B88"/>
    <w:rsid w:val="00185135"/>
    <w:rsid w:val="00185420"/>
    <w:rsid w:val="00185DBF"/>
    <w:rsid w:val="001873B9"/>
    <w:rsid w:val="0018775D"/>
    <w:rsid w:val="00187A45"/>
    <w:rsid w:val="00187B13"/>
    <w:rsid w:val="00191563"/>
    <w:rsid w:val="00191DBA"/>
    <w:rsid w:val="0019223C"/>
    <w:rsid w:val="00192F9F"/>
    <w:rsid w:val="0019525E"/>
    <w:rsid w:val="0019644D"/>
    <w:rsid w:val="001A15B7"/>
    <w:rsid w:val="001A30AA"/>
    <w:rsid w:val="001A31DD"/>
    <w:rsid w:val="001A41A0"/>
    <w:rsid w:val="001A48FF"/>
    <w:rsid w:val="001A49C0"/>
    <w:rsid w:val="001A53E4"/>
    <w:rsid w:val="001A5B83"/>
    <w:rsid w:val="001A685A"/>
    <w:rsid w:val="001A76DA"/>
    <w:rsid w:val="001B277E"/>
    <w:rsid w:val="001B32C0"/>
    <w:rsid w:val="001B4558"/>
    <w:rsid w:val="001B54EF"/>
    <w:rsid w:val="001B6D7C"/>
    <w:rsid w:val="001B7AAD"/>
    <w:rsid w:val="001B7BB4"/>
    <w:rsid w:val="001C14B1"/>
    <w:rsid w:val="001C1E8A"/>
    <w:rsid w:val="001C2079"/>
    <w:rsid w:val="001C218E"/>
    <w:rsid w:val="001C2250"/>
    <w:rsid w:val="001C3F23"/>
    <w:rsid w:val="001C4A76"/>
    <w:rsid w:val="001D03EA"/>
    <w:rsid w:val="001D1756"/>
    <w:rsid w:val="001D31F2"/>
    <w:rsid w:val="001D3779"/>
    <w:rsid w:val="001D3DCE"/>
    <w:rsid w:val="001D6A20"/>
    <w:rsid w:val="001E03B7"/>
    <w:rsid w:val="001E1D02"/>
    <w:rsid w:val="001E3020"/>
    <w:rsid w:val="001E3445"/>
    <w:rsid w:val="001E3A7C"/>
    <w:rsid w:val="001E4351"/>
    <w:rsid w:val="001E4563"/>
    <w:rsid w:val="001E575E"/>
    <w:rsid w:val="001E6FD4"/>
    <w:rsid w:val="001F0F62"/>
    <w:rsid w:val="001F1B5E"/>
    <w:rsid w:val="001F218A"/>
    <w:rsid w:val="001F2367"/>
    <w:rsid w:val="001F3514"/>
    <w:rsid w:val="001F3BF4"/>
    <w:rsid w:val="001F44BD"/>
    <w:rsid w:val="001F5188"/>
    <w:rsid w:val="001F5E4C"/>
    <w:rsid w:val="002017A7"/>
    <w:rsid w:val="00201917"/>
    <w:rsid w:val="00201B06"/>
    <w:rsid w:val="00201C67"/>
    <w:rsid w:val="002037E0"/>
    <w:rsid w:val="00207E09"/>
    <w:rsid w:val="002105B2"/>
    <w:rsid w:val="002148D5"/>
    <w:rsid w:val="00214EAF"/>
    <w:rsid w:val="00216175"/>
    <w:rsid w:val="00216A18"/>
    <w:rsid w:val="00216CA6"/>
    <w:rsid w:val="00216E88"/>
    <w:rsid w:val="002219EA"/>
    <w:rsid w:val="00222232"/>
    <w:rsid w:val="0022313B"/>
    <w:rsid w:val="00223F80"/>
    <w:rsid w:val="00225B74"/>
    <w:rsid w:val="0022644D"/>
    <w:rsid w:val="0023118B"/>
    <w:rsid w:val="00232514"/>
    <w:rsid w:val="0023256F"/>
    <w:rsid w:val="002339FB"/>
    <w:rsid w:val="00233C89"/>
    <w:rsid w:val="00233DEB"/>
    <w:rsid w:val="002349A0"/>
    <w:rsid w:val="00234A1A"/>
    <w:rsid w:val="002352B4"/>
    <w:rsid w:val="002355D1"/>
    <w:rsid w:val="00236007"/>
    <w:rsid w:val="00237982"/>
    <w:rsid w:val="002403FF"/>
    <w:rsid w:val="0024327D"/>
    <w:rsid w:val="00243E78"/>
    <w:rsid w:val="00250ACF"/>
    <w:rsid w:val="00250B87"/>
    <w:rsid w:val="00257C8D"/>
    <w:rsid w:val="00260160"/>
    <w:rsid w:val="002603C4"/>
    <w:rsid w:val="00261955"/>
    <w:rsid w:val="002636B0"/>
    <w:rsid w:val="002650FF"/>
    <w:rsid w:val="00266460"/>
    <w:rsid w:val="00267505"/>
    <w:rsid w:val="002676CE"/>
    <w:rsid w:val="00267EC3"/>
    <w:rsid w:val="0027031B"/>
    <w:rsid w:val="00270864"/>
    <w:rsid w:val="00270A9F"/>
    <w:rsid w:val="00271805"/>
    <w:rsid w:val="0027186C"/>
    <w:rsid w:val="002724C9"/>
    <w:rsid w:val="00273409"/>
    <w:rsid w:val="00274279"/>
    <w:rsid w:val="002751AE"/>
    <w:rsid w:val="002801E3"/>
    <w:rsid w:val="00280816"/>
    <w:rsid w:val="002844CD"/>
    <w:rsid w:val="00285F36"/>
    <w:rsid w:val="0028601A"/>
    <w:rsid w:val="00287FC9"/>
    <w:rsid w:val="00291FB0"/>
    <w:rsid w:val="00294B3A"/>
    <w:rsid w:val="00294C12"/>
    <w:rsid w:val="00295FF7"/>
    <w:rsid w:val="002A08D6"/>
    <w:rsid w:val="002A1945"/>
    <w:rsid w:val="002A2101"/>
    <w:rsid w:val="002A2AF8"/>
    <w:rsid w:val="002A2BC8"/>
    <w:rsid w:val="002A2E55"/>
    <w:rsid w:val="002A793D"/>
    <w:rsid w:val="002B3544"/>
    <w:rsid w:val="002B3F24"/>
    <w:rsid w:val="002B5558"/>
    <w:rsid w:val="002B6B44"/>
    <w:rsid w:val="002B775D"/>
    <w:rsid w:val="002C0081"/>
    <w:rsid w:val="002C1AD2"/>
    <w:rsid w:val="002C1CA9"/>
    <w:rsid w:val="002C27FE"/>
    <w:rsid w:val="002C2CAE"/>
    <w:rsid w:val="002C2EFD"/>
    <w:rsid w:val="002C3444"/>
    <w:rsid w:val="002D01D7"/>
    <w:rsid w:val="002D0345"/>
    <w:rsid w:val="002D1CB1"/>
    <w:rsid w:val="002D276E"/>
    <w:rsid w:val="002D2ABA"/>
    <w:rsid w:val="002D3ADE"/>
    <w:rsid w:val="002D3EF4"/>
    <w:rsid w:val="002D5117"/>
    <w:rsid w:val="002D5943"/>
    <w:rsid w:val="002D63E1"/>
    <w:rsid w:val="002D6DC9"/>
    <w:rsid w:val="002D74F5"/>
    <w:rsid w:val="002E1693"/>
    <w:rsid w:val="002E1A94"/>
    <w:rsid w:val="002E20FC"/>
    <w:rsid w:val="002E312F"/>
    <w:rsid w:val="002E4CD1"/>
    <w:rsid w:val="002E4CDA"/>
    <w:rsid w:val="002E51D1"/>
    <w:rsid w:val="002E5909"/>
    <w:rsid w:val="002E5EBA"/>
    <w:rsid w:val="002E6B9D"/>
    <w:rsid w:val="002E72AE"/>
    <w:rsid w:val="002E7DFC"/>
    <w:rsid w:val="002F1FBD"/>
    <w:rsid w:val="002F4EE4"/>
    <w:rsid w:val="002F6042"/>
    <w:rsid w:val="002F69C5"/>
    <w:rsid w:val="002F6A19"/>
    <w:rsid w:val="002F6A61"/>
    <w:rsid w:val="002F6D98"/>
    <w:rsid w:val="00301E62"/>
    <w:rsid w:val="00302F20"/>
    <w:rsid w:val="00303900"/>
    <w:rsid w:val="00303AE2"/>
    <w:rsid w:val="00304872"/>
    <w:rsid w:val="003051D3"/>
    <w:rsid w:val="00306E28"/>
    <w:rsid w:val="00307384"/>
    <w:rsid w:val="00310D6A"/>
    <w:rsid w:val="00314075"/>
    <w:rsid w:val="00314DFA"/>
    <w:rsid w:val="00315E05"/>
    <w:rsid w:val="00315EA5"/>
    <w:rsid w:val="00315FD6"/>
    <w:rsid w:val="00316705"/>
    <w:rsid w:val="00316E5F"/>
    <w:rsid w:val="00321B53"/>
    <w:rsid w:val="003229F0"/>
    <w:rsid w:val="00322AAC"/>
    <w:rsid w:val="003231DA"/>
    <w:rsid w:val="0032610B"/>
    <w:rsid w:val="0032610F"/>
    <w:rsid w:val="00331058"/>
    <w:rsid w:val="00331D2C"/>
    <w:rsid w:val="00331D49"/>
    <w:rsid w:val="00332776"/>
    <w:rsid w:val="00334DB9"/>
    <w:rsid w:val="00335903"/>
    <w:rsid w:val="00335D21"/>
    <w:rsid w:val="00336855"/>
    <w:rsid w:val="0033704F"/>
    <w:rsid w:val="00341387"/>
    <w:rsid w:val="00343299"/>
    <w:rsid w:val="00343454"/>
    <w:rsid w:val="00345008"/>
    <w:rsid w:val="00345B83"/>
    <w:rsid w:val="00346611"/>
    <w:rsid w:val="00346A6D"/>
    <w:rsid w:val="0035005D"/>
    <w:rsid w:val="0035043A"/>
    <w:rsid w:val="0035047B"/>
    <w:rsid w:val="00351B5C"/>
    <w:rsid w:val="00352D55"/>
    <w:rsid w:val="00353452"/>
    <w:rsid w:val="00353A1A"/>
    <w:rsid w:val="00354A37"/>
    <w:rsid w:val="00355A9B"/>
    <w:rsid w:val="00355C7E"/>
    <w:rsid w:val="0036336F"/>
    <w:rsid w:val="00364030"/>
    <w:rsid w:val="003642FA"/>
    <w:rsid w:val="003645FA"/>
    <w:rsid w:val="00365B9A"/>
    <w:rsid w:val="00365CA9"/>
    <w:rsid w:val="00370FC4"/>
    <w:rsid w:val="00371FFD"/>
    <w:rsid w:val="00373FAE"/>
    <w:rsid w:val="0038512B"/>
    <w:rsid w:val="00385918"/>
    <w:rsid w:val="00385DD9"/>
    <w:rsid w:val="00386710"/>
    <w:rsid w:val="0038699E"/>
    <w:rsid w:val="00390666"/>
    <w:rsid w:val="003907B1"/>
    <w:rsid w:val="00391DD0"/>
    <w:rsid w:val="003943B5"/>
    <w:rsid w:val="003944D5"/>
    <w:rsid w:val="00396030"/>
    <w:rsid w:val="003A1B78"/>
    <w:rsid w:val="003A2794"/>
    <w:rsid w:val="003A6848"/>
    <w:rsid w:val="003A7377"/>
    <w:rsid w:val="003B00CB"/>
    <w:rsid w:val="003B097D"/>
    <w:rsid w:val="003B26FC"/>
    <w:rsid w:val="003B3EFD"/>
    <w:rsid w:val="003B4845"/>
    <w:rsid w:val="003B4F28"/>
    <w:rsid w:val="003B5131"/>
    <w:rsid w:val="003C2C18"/>
    <w:rsid w:val="003C30F8"/>
    <w:rsid w:val="003C418B"/>
    <w:rsid w:val="003C5D1C"/>
    <w:rsid w:val="003C75D9"/>
    <w:rsid w:val="003C762A"/>
    <w:rsid w:val="003C77B2"/>
    <w:rsid w:val="003D001A"/>
    <w:rsid w:val="003D050B"/>
    <w:rsid w:val="003D168A"/>
    <w:rsid w:val="003D20AD"/>
    <w:rsid w:val="003D605D"/>
    <w:rsid w:val="003D60F1"/>
    <w:rsid w:val="003D7020"/>
    <w:rsid w:val="003D75AF"/>
    <w:rsid w:val="003E0F8F"/>
    <w:rsid w:val="003E1002"/>
    <w:rsid w:val="003E130E"/>
    <w:rsid w:val="003E39A6"/>
    <w:rsid w:val="003E3B5C"/>
    <w:rsid w:val="003E3D42"/>
    <w:rsid w:val="003E42CB"/>
    <w:rsid w:val="003E6EB9"/>
    <w:rsid w:val="003E7401"/>
    <w:rsid w:val="003F1E96"/>
    <w:rsid w:val="003F24C1"/>
    <w:rsid w:val="003F3572"/>
    <w:rsid w:val="003F4595"/>
    <w:rsid w:val="003F640F"/>
    <w:rsid w:val="003F7F92"/>
    <w:rsid w:val="0040005D"/>
    <w:rsid w:val="00400D89"/>
    <w:rsid w:val="00400E87"/>
    <w:rsid w:val="00402BA3"/>
    <w:rsid w:val="00405451"/>
    <w:rsid w:val="00407F81"/>
    <w:rsid w:val="0041071E"/>
    <w:rsid w:val="004113F5"/>
    <w:rsid w:val="00415961"/>
    <w:rsid w:val="00415CAB"/>
    <w:rsid w:val="00420099"/>
    <w:rsid w:val="0042116D"/>
    <w:rsid w:val="00423372"/>
    <w:rsid w:val="004243D8"/>
    <w:rsid w:val="00424A35"/>
    <w:rsid w:val="00424B22"/>
    <w:rsid w:val="00426BFE"/>
    <w:rsid w:val="00427580"/>
    <w:rsid w:val="00430151"/>
    <w:rsid w:val="00430A62"/>
    <w:rsid w:val="00431CCE"/>
    <w:rsid w:val="0043200C"/>
    <w:rsid w:val="004331A1"/>
    <w:rsid w:val="004331CF"/>
    <w:rsid w:val="00433A8B"/>
    <w:rsid w:val="00436C06"/>
    <w:rsid w:val="004374CD"/>
    <w:rsid w:val="004414B7"/>
    <w:rsid w:val="00441605"/>
    <w:rsid w:val="004416A7"/>
    <w:rsid w:val="0044212F"/>
    <w:rsid w:val="00442497"/>
    <w:rsid w:val="00443F42"/>
    <w:rsid w:val="00444F08"/>
    <w:rsid w:val="0044643C"/>
    <w:rsid w:val="004468A2"/>
    <w:rsid w:val="00447D2D"/>
    <w:rsid w:val="004534D4"/>
    <w:rsid w:val="00454B17"/>
    <w:rsid w:val="00456137"/>
    <w:rsid w:val="004603CA"/>
    <w:rsid w:val="0046129A"/>
    <w:rsid w:val="004627F3"/>
    <w:rsid w:val="00463F5C"/>
    <w:rsid w:val="0046442A"/>
    <w:rsid w:val="0046458C"/>
    <w:rsid w:val="00464847"/>
    <w:rsid w:val="00465D01"/>
    <w:rsid w:val="00471DE6"/>
    <w:rsid w:val="004729A1"/>
    <w:rsid w:val="00472B27"/>
    <w:rsid w:val="00473F77"/>
    <w:rsid w:val="00474431"/>
    <w:rsid w:val="00474448"/>
    <w:rsid w:val="00474CD8"/>
    <w:rsid w:val="004759CE"/>
    <w:rsid w:val="00476364"/>
    <w:rsid w:val="00476654"/>
    <w:rsid w:val="00476BB3"/>
    <w:rsid w:val="00476E39"/>
    <w:rsid w:val="004818E6"/>
    <w:rsid w:val="00482CA3"/>
    <w:rsid w:val="0048365F"/>
    <w:rsid w:val="00483787"/>
    <w:rsid w:val="00483883"/>
    <w:rsid w:val="00483D43"/>
    <w:rsid w:val="004861DD"/>
    <w:rsid w:val="004916F9"/>
    <w:rsid w:val="00491E5A"/>
    <w:rsid w:val="00492822"/>
    <w:rsid w:val="004929EC"/>
    <w:rsid w:val="00493F89"/>
    <w:rsid w:val="004940D0"/>
    <w:rsid w:val="00494175"/>
    <w:rsid w:val="00495666"/>
    <w:rsid w:val="004A24A1"/>
    <w:rsid w:val="004A40D1"/>
    <w:rsid w:val="004A456D"/>
    <w:rsid w:val="004A516E"/>
    <w:rsid w:val="004A79E8"/>
    <w:rsid w:val="004B19F7"/>
    <w:rsid w:val="004B1C95"/>
    <w:rsid w:val="004B4629"/>
    <w:rsid w:val="004B586E"/>
    <w:rsid w:val="004B5A4D"/>
    <w:rsid w:val="004B5BA6"/>
    <w:rsid w:val="004B7AEA"/>
    <w:rsid w:val="004C10EC"/>
    <w:rsid w:val="004C233E"/>
    <w:rsid w:val="004C2E37"/>
    <w:rsid w:val="004C3D65"/>
    <w:rsid w:val="004C62AC"/>
    <w:rsid w:val="004C6456"/>
    <w:rsid w:val="004D005C"/>
    <w:rsid w:val="004D0858"/>
    <w:rsid w:val="004D1DD7"/>
    <w:rsid w:val="004D2436"/>
    <w:rsid w:val="004D3327"/>
    <w:rsid w:val="004D465C"/>
    <w:rsid w:val="004D5FA6"/>
    <w:rsid w:val="004D6A13"/>
    <w:rsid w:val="004D7141"/>
    <w:rsid w:val="004E3452"/>
    <w:rsid w:val="004E393D"/>
    <w:rsid w:val="004E4422"/>
    <w:rsid w:val="004E48FE"/>
    <w:rsid w:val="004E5FEC"/>
    <w:rsid w:val="004E660F"/>
    <w:rsid w:val="004E7628"/>
    <w:rsid w:val="004F160E"/>
    <w:rsid w:val="004F3AB4"/>
    <w:rsid w:val="004F3DF5"/>
    <w:rsid w:val="004F48D8"/>
    <w:rsid w:val="004F51DA"/>
    <w:rsid w:val="004F5FC3"/>
    <w:rsid w:val="004F642D"/>
    <w:rsid w:val="00500F7A"/>
    <w:rsid w:val="0050125F"/>
    <w:rsid w:val="005014E5"/>
    <w:rsid w:val="005018D9"/>
    <w:rsid w:val="00502908"/>
    <w:rsid w:val="00504602"/>
    <w:rsid w:val="00504E57"/>
    <w:rsid w:val="00506935"/>
    <w:rsid w:val="00506A07"/>
    <w:rsid w:val="0051028F"/>
    <w:rsid w:val="00510F15"/>
    <w:rsid w:val="005136C1"/>
    <w:rsid w:val="005139C1"/>
    <w:rsid w:val="0051479A"/>
    <w:rsid w:val="00515DC9"/>
    <w:rsid w:val="0051762F"/>
    <w:rsid w:val="005206FB"/>
    <w:rsid w:val="00520E24"/>
    <w:rsid w:val="005211CA"/>
    <w:rsid w:val="00521494"/>
    <w:rsid w:val="00522412"/>
    <w:rsid w:val="00522C4A"/>
    <w:rsid w:val="005235AC"/>
    <w:rsid w:val="00523665"/>
    <w:rsid w:val="00524EE1"/>
    <w:rsid w:val="005251A0"/>
    <w:rsid w:val="00525A23"/>
    <w:rsid w:val="005300A9"/>
    <w:rsid w:val="00530116"/>
    <w:rsid w:val="005305B0"/>
    <w:rsid w:val="00530DA1"/>
    <w:rsid w:val="00532720"/>
    <w:rsid w:val="00532F34"/>
    <w:rsid w:val="00533229"/>
    <w:rsid w:val="00533429"/>
    <w:rsid w:val="00534074"/>
    <w:rsid w:val="00534A6B"/>
    <w:rsid w:val="00534B8D"/>
    <w:rsid w:val="00535946"/>
    <w:rsid w:val="00535AAC"/>
    <w:rsid w:val="00540627"/>
    <w:rsid w:val="005409B2"/>
    <w:rsid w:val="005419E4"/>
    <w:rsid w:val="0054281D"/>
    <w:rsid w:val="00543851"/>
    <w:rsid w:val="00543ACB"/>
    <w:rsid w:val="005447B3"/>
    <w:rsid w:val="00546229"/>
    <w:rsid w:val="0054726F"/>
    <w:rsid w:val="00547F94"/>
    <w:rsid w:val="0055096E"/>
    <w:rsid w:val="00550A6E"/>
    <w:rsid w:val="00551743"/>
    <w:rsid w:val="00553475"/>
    <w:rsid w:val="0055573E"/>
    <w:rsid w:val="005558C1"/>
    <w:rsid w:val="00557D7E"/>
    <w:rsid w:val="00557F96"/>
    <w:rsid w:val="0056090E"/>
    <w:rsid w:val="005612FF"/>
    <w:rsid w:val="00564010"/>
    <w:rsid w:val="00564427"/>
    <w:rsid w:val="00565899"/>
    <w:rsid w:val="005658DF"/>
    <w:rsid w:val="0056631D"/>
    <w:rsid w:val="005668B8"/>
    <w:rsid w:val="005712EF"/>
    <w:rsid w:val="00571F6D"/>
    <w:rsid w:val="00573D5F"/>
    <w:rsid w:val="00573DAB"/>
    <w:rsid w:val="005748B4"/>
    <w:rsid w:val="00575814"/>
    <w:rsid w:val="00576ECD"/>
    <w:rsid w:val="005778FA"/>
    <w:rsid w:val="0058287B"/>
    <w:rsid w:val="00583BB4"/>
    <w:rsid w:val="00584336"/>
    <w:rsid w:val="0058524A"/>
    <w:rsid w:val="00587D6A"/>
    <w:rsid w:val="00591996"/>
    <w:rsid w:val="0059308C"/>
    <w:rsid w:val="00593805"/>
    <w:rsid w:val="00594933"/>
    <w:rsid w:val="00594CB5"/>
    <w:rsid w:val="00595919"/>
    <w:rsid w:val="00595EA8"/>
    <w:rsid w:val="00597217"/>
    <w:rsid w:val="00597BD0"/>
    <w:rsid w:val="005A4CB5"/>
    <w:rsid w:val="005A4CCE"/>
    <w:rsid w:val="005A6321"/>
    <w:rsid w:val="005B02C0"/>
    <w:rsid w:val="005B1360"/>
    <w:rsid w:val="005B167A"/>
    <w:rsid w:val="005B2A4E"/>
    <w:rsid w:val="005B2AA3"/>
    <w:rsid w:val="005B3451"/>
    <w:rsid w:val="005B3E4B"/>
    <w:rsid w:val="005B64DA"/>
    <w:rsid w:val="005B7C97"/>
    <w:rsid w:val="005B7E2B"/>
    <w:rsid w:val="005C0214"/>
    <w:rsid w:val="005C2319"/>
    <w:rsid w:val="005C4470"/>
    <w:rsid w:val="005C4493"/>
    <w:rsid w:val="005C4820"/>
    <w:rsid w:val="005C7BFA"/>
    <w:rsid w:val="005D2BB1"/>
    <w:rsid w:val="005D35BB"/>
    <w:rsid w:val="005D5334"/>
    <w:rsid w:val="005D55D2"/>
    <w:rsid w:val="005D7097"/>
    <w:rsid w:val="005E270C"/>
    <w:rsid w:val="005E2994"/>
    <w:rsid w:val="005E3FB9"/>
    <w:rsid w:val="005E5CD7"/>
    <w:rsid w:val="005E6B27"/>
    <w:rsid w:val="005F2D76"/>
    <w:rsid w:val="005F30FE"/>
    <w:rsid w:val="005F3218"/>
    <w:rsid w:val="005F375B"/>
    <w:rsid w:val="005F4E18"/>
    <w:rsid w:val="005F537D"/>
    <w:rsid w:val="005F5523"/>
    <w:rsid w:val="005F605E"/>
    <w:rsid w:val="005F64B5"/>
    <w:rsid w:val="005F666C"/>
    <w:rsid w:val="005F6D16"/>
    <w:rsid w:val="005F72B5"/>
    <w:rsid w:val="005F7CB3"/>
    <w:rsid w:val="006001E8"/>
    <w:rsid w:val="00600585"/>
    <w:rsid w:val="00603CDC"/>
    <w:rsid w:val="006061E1"/>
    <w:rsid w:val="00606203"/>
    <w:rsid w:val="00606279"/>
    <w:rsid w:val="00610CAA"/>
    <w:rsid w:val="00612134"/>
    <w:rsid w:val="00613426"/>
    <w:rsid w:val="00615782"/>
    <w:rsid w:val="0061652B"/>
    <w:rsid w:val="006168E3"/>
    <w:rsid w:val="00616E13"/>
    <w:rsid w:val="00620B60"/>
    <w:rsid w:val="006217EC"/>
    <w:rsid w:val="006218D5"/>
    <w:rsid w:val="00623660"/>
    <w:rsid w:val="0062566D"/>
    <w:rsid w:val="00625832"/>
    <w:rsid w:val="00627159"/>
    <w:rsid w:val="00630067"/>
    <w:rsid w:val="00630399"/>
    <w:rsid w:val="00630871"/>
    <w:rsid w:val="00630AC7"/>
    <w:rsid w:val="0063112A"/>
    <w:rsid w:val="00633A39"/>
    <w:rsid w:val="00633AD4"/>
    <w:rsid w:val="00633FE9"/>
    <w:rsid w:val="006341D9"/>
    <w:rsid w:val="00635848"/>
    <w:rsid w:val="00636359"/>
    <w:rsid w:val="00637C10"/>
    <w:rsid w:val="00637F96"/>
    <w:rsid w:val="00641DFA"/>
    <w:rsid w:val="006444E6"/>
    <w:rsid w:val="006449BF"/>
    <w:rsid w:val="006460F0"/>
    <w:rsid w:val="006461C1"/>
    <w:rsid w:val="00646C5D"/>
    <w:rsid w:val="006506B0"/>
    <w:rsid w:val="00653EA8"/>
    <w:rsid w:val="006545A1"/>
    <w:rsid w:val="00657244"/>
    <w:rsid w:val="00657758"/>
    <w:rsid w:val="006579BF"/>
    <w:rsid w:val="0066010D"/>
    <w:rsid w:val="0066222C"/>
    <w:rsid w:val="00662281"/>
    <w:rsid w:val="0066519B"/>
    <w:rsid w:val="00665225"/>
    <w:rsid w:val="00665746"/>
    <w:rsid w:val="00666BD8"/>
    <w:rsid w:val="00667433"/>
    <w:rsid w:val="00671AF5"/>
    <w:rsid w:val="00671E62"/>
    <w:rsid w:val="00674C96"/>
    <w:rsid w:val="0067611B"/>
    <w:rsid w:val="00676B0C"/>
    <w:rsid w:val="00676E53"/>
    <w:rsid w:val="00676F87"/>
    <w:rsid w:val="006800AB"/>
    <w:rsid w:val="0068155B"/>
    <w:rsid w:val="00681A27"/>
    <w:rsid w:val="00681E46"/>
    <w:rsid w:val="00681E4E"/>
    <w:rsid w:val="00682160"/>
    <w:rsid w:val="00682A00"/>
    <w:rsid w:val="00682AFB"/>
    <w:rsid w:val="0068452E"/>
    <w:rsid w:val="00685A68"/>
    <w:rsid w:val="00686192"/>
    <w:rsid w:val="00691FFB"/>
    <w:rsid w:val="00692D72"/>
    <w:rsid w:val="00695638"/>
    <w:rsid w:val="00695B71"/>
    <w:rsid w:val="00696796"/>
    <w:rsid w:val="00696DA5"/>
    <w:rsid w:val="006974C8"/>
    <w:rsid w:val="006A10A6"/>
    <w:rsid w:val="006A117D"/>
    <w:rsid w:val="006A196E"/>
    <w:rsid w:val="006A28FF"/>
    <w:rsid w:val="006A3970"/>
    <w:rsid w:val="006A6BDD"/>
    <w:rsid w:val="006B026E"/>
    <w:rsid w:val="006B2074"/>
    <w:rsid w:val="006B276E"/>
    <w:rsid w:val="006B5FD8"/>
    <w:rsid w:val="006B6F12"/>
    <w:rsid w:val="006C056C"/>
    <w:rsid w:val="006C0CC7"/>
    <w:rsid w:val="006C1F26"/>
    <w:rsid w:val="006C2658"/>
    <w:rsid w:val="006C2B51"/>
    <w:rsid w:val="006C2D25"/>
    <w:rsid w:val="006D18B1"/>
    <w:rsid w:val="006D1A29"/>
    <w:rsid w:val="006D2F28"/>
    <w:rsid w:val="006D3C20"/>
    <w:rsid w:val="006D6326"/>
    <w:rsid w:val="006D6BC3"/>
    <w:rsid w:val="006D7FF7"/>
    <w:rsid w:val="006E0466"/>
    <w:rsid w:val="006E0E80"/>
    <w:rsid w:val="006E0F19"/>
    <w:rsid w:val="006E1AF2"/>
    <w:rsid w:val="006E230A"/>
    <w:rsid w:val="006E33D0"/>
    <w:rsid w:val="006E3F40"/>
    <w:rsid w:val="006E66E8"/>
    <w:rsid w:val="006E705D"/>
    <w:rsid w:val="006E76E3"/>
    <w:rsid w:val="006F0174"/>
    <w:rsid w:val="006F0375"/>
    <w:rsid w:val="006F0C39"/>
    <w:rsid w:val="006F2057"/>
    <w:rsid w:val="006F26CD"/>
    <w:rsid w:val="006F291C"/>
    <w:rsid w:val="006F343E"/>
    <w:rsid w:val="006F5045"/>
    <w:rsid w:val="006F50B9"/>
    <w:rsid w:val="00700868"/>
    <w:rsid w:val="00704635"/>
    <w:rsid w:val="00704A96"/>
    <w:rsid w:val="00707625"/>
    <w:rsid w:val="00707708"/>
    <w:rsid w:val="00707984"/>
    <w:rsid w:val="00710BBB"/>
    <w:rsid w:val="00711921"/>
    <w:rsid w:val="0071230C"/>
    <w:rsid w:val="00714D3A"/>
    <w:rsid w:val="00714D3E"/>
    <w:rsid w:val="00714EEA"/>
    <w:rsid w:val="0071708B"/>
    <w:rsid w:val="00717625"/>
    <w:rsid w:val="00717866"/>
    <w:rsid w:val="007214A0"/>
    <w:rsid w:val="00721D05"/>
    <w:rsid w:val="00722967"/>
    <w:rsid w:val="00723BAB"/>
    <w:rsid w:val="0072565C"/>
    <w:rsid w:val="00730198"/>
    <w:rsid w:val="00731F72"/>
    <w:rsid w:val="00734A6F"/>
    <w:rsid w:val="00737355"/>
    <w:rsid w:val="0073798C"/>
    <w:rsid w:val="0074467B"/>
    <w:rsid w:val="007462F1"/>
    <w:rsid w:val="007479E8"/>
    <w:rsid w:val="00747D52"/>
    <w:rsid w:val="00754C3D"/>
    <w:rsid w:val="007553B7"/>
    <w:rsid w:val="00755864"/>
    <w:rsid w:val="00756FDC"/>
    <w:rsid w:val="00757985"/>
    <w:rsid w:val="00761CA3"/>
    <w:rsid w:val="00761DBE"/>
    <w:rsid w:val="00763475"/>
    <w:rsid w:val="00763FB4"/>
    <w:rsid w:val="00765056"/>
    <w:rsid w:val="00765B19"/>
    <w:rsid w:val="007700E5"/>
    <w:rsid w:val="00771195"/>
    <w:rsid w:val="00771BA9"/>
    <w:rsid w:val="00772642"/>
    <w:rsid w:val="0077619C"/>
    <w:rsid w:val="007762EB"/>
    <w:rsid w:val="00777B18"/>
    <w:rsid w:val="007824B4"/>
    <w:rsid w:val="00782AF1"/>
    <w:rsid w:val="0078440E"/>
    <w:rsid w:val="007851EC"/>
    <w:rsid w:val="00785908"/>
    <w:rsid w:val="0078591F"/>
    <w:rsid w:val="00786D82"/>
    <w:rsid w:val="00787C3C"/>
    <w:rsid w:val="00787E16"/>
    <w:rsid w:val="00790260"/>
    <w:rsid w:val="007924BC"/>
    <w:rsid w:val="00792C4E"/>
    <w:rsid w:val="00793CC8"/>
    <w:rsid w:val="0079412B"/>
    <w:rsid w:val="00794209"/>
    <w:rsid w:val="0079464B"/>
    <w:rsid w:val="007960D8"/>
    <w:rsid w:val="00797659"/>
    <w:rsid w:val="007A092E"/>
    <w:rsid w:val="007A1BC1"/>
    <w:rsid w:val="007A1C84"/>
    <w:rsid w:val="007A1E30"/>
    <w:rsid w:val="007A4714"/>
    <w:rsid w:val="007A5090"/>
    <w:rsid w:val="007A6C2C"/>
    <w:rsid w:val="007A6C5E"/>
    <w:rsid w:val="007A7086"/>
    <w:rsid w:val="007A7272"/>
    <w:rsid w:val="007B0DDF"/>
    <w:rsid w:val="007B13BB"/>
    <w:rsid w:val="007B2700"/>
    <w:rsid w:val="007B496A"/>
    <w:rsid w:val="007B60A9"/>
    <w:rsid w:val="007B74AF"/>
    <w:rsid w:val="007B7C2A"/>
    <w:rsid w:val="007C27B3"/>
    <w:rsid w:val="007C3DFA"/>
    <w:rsid w:val="007D0710"/>
    <w:rsid w:val="007D0792"/>
    <w:rsid w:val="007D3180"/>
    <w:rsid w:val="007D3E0F"/>
    <w:rsid w:val="007D5530"/>
    <w:rsid w:val="007D575A"/>
    <w:rsid w:val="007D6459"/>
    <w:rsid w:val="007E0AF2"/>
    <w:rsid w:val="007E25A4"/>
    <w:rsid w:val="007E6196"/>
    <w:rsid w:val="007E697E"/>
    <w:rsid w:val="007F210A"/>
    <w:rsid w:val="007F2545"/>
    <w:rsid w:val="007F3015"/>
    <w:rsid w:val="007F3174"/>
    <w:rsid w:val="007F4670"/>
    <w:rsid w:val="007F59FD"/>
    <w:rsid w:val="007F5CDB"/>
    <w:rsid w:val="007F7132"/>
    <w:rsid w:val="007F773F"/>
    <w:rsid w:val="008001F5"/>
    <w:rsid w:val="00801472"/>
    <w:rsid w:val="008024D1"/>
    <w:rsid w:val="008033F9"/>
    <w:rsid w:val="00803B03"/>
    <w:rsid w:val="00803E5D"/>
    <w:rsid w:val="008050A2"/>
    <w:rsid w:val="0080529A"/>
    <w:rsid w:val="008065E9"/>
    <w:rsid w:val="00806BFE"/>
    <w:rsid w:val="008117EC"/>
    <w:rsid w:val="0081186C"/>
    <w:rsid w:val="00814F24"/>
    <w:rsid w:val="00815749"/>
    <w:rsid w:val="00816240"/>
    <w:rsid w:val="0082056A"/>
    <w:rsid w:val="00821977"/>
    <w:rsid w:val="0082426F"/>
    <w:rsid w:val="00824583"/>
    <w:rsid w:val="008253A7"/>
    <w:rsid w:val="008305E2"/>
    <w:rsid w:val="00832310"/>
    <w:rsid w:val="00832D77"/>
    <w:rsid w:val="0083368A"/>
    <w:rsid w:val="008336CB"/>
    <w:rsid w:val="00833B02"/>
    <w:rsid w:val="008430CB"/>
    <w:rsid w:val="00843106"/>
    <w:rsid w:val="008435DB"/>
    <w:rsid w:val="00844E50"/>
    <w:rsid w:val="008474A5"/>
    <w:rsid w:val="00851A89"/>
    <w:rsid w:val="008547CE"/>
    <w:rsid w:val="0085745F"/>
    <w:rsid w:val="00857825"/>
    <w:rsid w:val="00857FCD"/>
    <w:rsid w:val="00862CC0"/>
    <w:rsid w:val="00862E90"/>
    <w:rsid w:val="0086337F"/>
    <w:rsid w:val="00863E6C"/>
    <w:rsid w:val="0086427C"/>
    <w:rsid w:val="008647C2"/>
    <w:rsid w:val="008649E6"/>
    <w:rsid w:val="00864B2E"/>
    <w:rsid w:val="0086580A"/>
    <w:rsid w:val="00866199"/>
    <w:rsid w:val="00866D78"/>
    <w:rsid w:val="00870472"/>
    <w:rsid w:val="00870D32"/>
    <w:rsid w:val="00872EC3"/>
    <w:rsid w:val="00873FEA"/>
    <w:rsid w:val="00874693"/>
    <w:rsid w:val="00874AB0"/>
    <w:rsid w:val="00874BD2"/>
    <w:rsid w:val="00875C76"/>
    <w:rsid w:val="008769E8"/>
    <w:rsid w:val="00880FB8"/>
    <w:rsid w:val="008820A8"/>
    <w:rsid w:val="008858D1"/>
    <w:rsid w:val="0088620D"/>
    <w:rsid w:val="00890EEE"/>
    <w:rsid w:val="00891A49"/>
    <w:rsid w:val="00892218"/>
    <w:rsid w:val="008938C3"/>
    <w:rsid w:val="00893A4C"/>
    <w:rsid w:val="00893A92"/>
    <w:rsid w:val="008943BD"/>
    <w:rsid w:val="008944AB"/>
    <w:rsid w:val="00897ECF"/>
    <w:rsid w:val="008A126A"/>
    <w:rsid w:val="008A1A05"/>
    <w:rsid w:val="008A2902"/>
    <w:rsid w:val="008A4DD8"/>
    <w:rsid w:val="008A621A"/>
    <w:rsid w:val="008A69D6"/>
    <w:rsid w:val="008A7414"/>
    <w:rsid w:val="008B0889"/>
    <w:rsid w:val="008B09F0"/>
    <w:rsid w:val="008B431D"/>
    <w:rsid w:val="008B4338"/>
    <w:rsid w:val="008B44F9"/>
    <w:rsid w:val="008B6524"/>
    <w:rsid w:val="008C26AC"/>
    <w:rsid w:val="008C2BA4"/>
    <w:rsid w:val="008C2BB2"/>
    <w:rsid w:val="008C3634"/>
    <w:rsid w:val="008C3679"/>
    <w:rsid w:val="008D0A47"/>
    <w:rsid w:val="008D1331"/>
    <w:rsid w:val="008D2005"/>
    <w:rsid w:val="008D2235"/>
    <w:rsid w:val="008D265E"/>
    <w:rsid w:val="008D503E"/>
    <w:rsid w:val="008D567B"/>
    <w:rsid w:val="008D6BCE"/>
    <w:rsid w:val="008E1D77"/>
    <w:rsid w:val="008E2B06"/>
    <w:rsid w:val="008E2C05"/>
    <w:rsid w:val="008E4162"/>
    <w:rsid w:val="008E568B"/>
    <w:rsid w:val="008E639D"/>
    <w:rsid w:val="008E7C40"/>
    <w:rsid w:val="008F0EDE"/>
    <w:rsid w:val="008F1D4B"/>
    <w:rsid w:val="008F3426"/>
    <w:rsid w:val="008F4BEB"/>
    <w:rsid w:val="008F5B8A"/>
    <w:rsid w:val="008F701B"/>
    <w:rsid w:val="008F78F2"/>
    <w:rsid w:val="00900DFA"/>
    <w:rsid w:val="009015B6"/>
    <w:rsid w:val="00901661"/>
    <w:rsid w:val="00901F96"/>
    <w:rsid w:val="009024CE"/>
    <w:rsid w:val="00903CCC"/>
    <w:rsid w:val="009057D6"/>
    <w:rsid w:val="00905A6A"/>
    <w:rsid w:val="00906159"/>
    <w:rsid w:val="00907953"/>
    <w:rsid w:val="00911219"/>
    <w:rsid w:val="00912F9F"/>
    <w:rsid w:val="00912FAE"/>
    <w:rsid w:val="00913525"/>
    <w:rsid w:val="0091389B"/>
    <w:rsid w:val="00917B32"/>
    <w:rsid w:val="009203EF"/>
    <w:rsid w:val="00920532"/>
    <w:rsid w:val="00920978"/>
    <w:rsid w:val="00922B21"/>
    <w:rsid w:val="00923B3E"/>
    <w:rsid w:val="009262A4"/>
    <w:rsid w:val="00926489"/>
    <w:rsid w:val="0092729A"/>
    <w:rsid w:val="00930162"/>
    <w:rsid w:val="00930365"/>
    <w:rsid w:val="00930487"/>
    <w:rsid w:val="0093097E"/>
    <w:rsid w:val="00930DEE"/>
    <w:rsid w:val="009311E3"/>
    <w:rsid w:val="00933145"/>
    <w:rsid w:val="00933899"/>
    <w:rsid w:val="009346F1"/>
    <w:rsid w:val="00937262"/>
    <w:rsid w:val="009373F5"/>
    <w:rsid w:val="00937653"/>
    <w:rsid w:val="009379E4"/>
    <w:rsid w:val="0094021E"/>
    <w:rsid w:val="00941580"/>
    <w:rsid w:val="00942B02"/>
    <w:rsid w:val="0094460A"/>
    <w:rsid w:val="009446F3"/>
    <w:rsid w:val="00950DAD"/>
    <w:rsid w:val="00955722"/>
    <w:rsid w:val="00964337"/>
    <w:rsid w:val="00966732"/>
    <w:rsid w:val="00966A87"/>
    <w:rsid w:val="00967648"/>
    <w:rsid w:val="009710C3"/>
    <w:rsid w:val="009749BA"/>
    <w:rsid w:val="00974F00"/>
    <w:rsid w:val="009776A4"/>
    <w:rsid w:val="00977CFD"/>
    <w:rsid w:val="0098203E"/>
    <w:rsid w:val="00982953"/>
    <w:rsid w:val="00982D60"/>
    <w:rsid w:val="00984883"/>
    <w:rsid w:val="00984DA3"/>
    <w:rsid w:val="00984EFA"/>
    <w:rsid w:val="009858D5"/>
    <w:rsid w:val="009875DF"/>
    <w:rsid w:val="00990FC7"/>
    <w:rsid w:val="009917CF"/>
    <w:rsid w:val="00991C5D"/>
    <w:rsid w:val="00991DFC"/>
    <w:rsid w:val="00993B65"/>
    <w:rsid w:val="00997325"/>
    <w:rsid w:val="00997C36"/>
    <w:rsid w:val="009A02FC"/>
    <w:rsid w:val="009A048D"/>
    <w:rsid w:val="009A0A49"/>
    <w:rsid w:val="009A13AD"/>
    <w:rsid w:val="009A1F63"/>
    <w:rsid w:val="009A2997"/>
    <w:rsid w:val="009A59A1"/>
    <w:rsid w:val="009A5F5F"/>
    <w:rsid w:val="009A63BA"/>
    <w:rsid w:val="009A6491"/>
    <w:rsid w:val="009A744B"/>
    <w:rsid w:val="009A7B5D"/>
    <w:rsid w:val="009A7C5C"/>
    <w:rsid w:val="009B34C1"/>
    <w:rsid w:val="009B38F4"/>
    <w:rsid w:val="009B3D5D"/>
    <w:rsid w:val="009B3DA6"/>
    <w:rsid w:val="009B40E3"/>
    <w:rsid w:val="009B5C79"/>
    <w:rsid w:val="009B5F34"/>
    <w:rsid w:val="009B67F4"/>
    <w:rsid w:val="009B6A62"/>
    <w:rsid w:val="009B7EF3"/>
    <w:rsid w:val="009C037E"/>
    <w:rsid w:val="009C155D"/>
    <w:rsid w:val="009C2774"/>
    <w:rsid w:val="009C2AD6"/>
    <w:rsid w:val="009C3426"/>
    <w:rsid w:val="009C35C5"/>
    <w:rsid w:val="009C4043"/>
    <w:rsid w:val="009C577A"/>
    <w:rsid w:val="009C5A5E"/>
    <w:rsid w:val="009C6D66"/>
    <w:rsid w:val="009C7637"/>
    <w:rsid w:val="009C7B08"/>
    <w:rsid w:val="009C7BFA"/>
    <w:rsid w:val="009D052D"/>
    <w:rsid w:val="009D1A30"/>
    <w:rsid w:val="009D22F3"/>
    <w:rsid w:val="009D2474"/>
    <w:rsid w:val="009D56DB"/>
    <w:rsid w:val="009D579F"/>
    <w:rsid w:val="009D62B9"/>
    <w:rsid w:val="009D7762"/>
    <w:rsid w:val="009E3D3E"/>
    <w:rsid w:val="009E5B86"/>
    <w:rsid w:val="009E6141"/>
    <w:rsid w:val="009F02F7"/>
    <w:rsid w:val="009F0534"/>
    <w:rsid w:val="009F35EC"/>
    <w:rsid w:val="009F414C"/>
    <w:rsid w:val="009F4427"/>
    <w:rsid w:val="009F4BFC"/>
    <w:rsid w:val="009F6A60"/>
    <w:rsid w:val="009F7233"/>
    <w:rsid w:val="00A00137"/>
    <w:rsid w:val="00A00A90"/>
    <w:rsid w:val="00A0373B"/>
    <w:rsid w:val="00A068CE"/>
    <w:rsid w:val="00A06DAF"/>
    <w:rsid w:val="00A111AB"/>
    <w:rsid w:val="00A12D68"/>
    <w:rsid w:val="00A13103"/>
    <w:rsid w:val="00A14A62"/>
    <w:rsid w:val="00A16EB7"/>
    <w:rsid w:val="00A177CB"/>
    <w:rsid w:val="00A220B7"/>
    <w:rsid w:val="00A2548B"/>
    <w:rsid w:val="00A2722F"/>
    <w:rsid w:val="00A301B7"/>
    <w:rsid w:val="00A30612"/>
    <w:rsid w:val="00A3065B"/>
    <w:rsid w:val="00A308D6"/>
    <w:rsid w:val="00A31054"/>
    <w:rsid w:val="00A33317"/>
    <w:rsid w:val="00A34B46"/>
    <w:rsid w:val="00A35BE7"/>
    <w:rsid w:val="00A36E03"/>
    <w:rsid w:val="00A378EC"/>
    <w:rsid w:val="00A40F23"/>
    <w:rsid w:val="00A41D77"/>
    <w:rsid w:val="00A42CDC"/>
    <w:rsid w:val="00A42F34"/>
    <w:rsid w:val="00A432F5"/>
    <w:rsid w:val="00A438A4"/>
    <w:rsid w:val="00A507B3"/>
    <w:rsid w:val="00A521A8"/>
    <w:rsid w:val="00A5295A"/>
    <w:rsid w:val="00A52C70"/>
    <w:rsid w:val="00A56F91"/>
    <w:rsid w:val="00A6011A"/>
    <w:rsid w:val="00A606E4"/>
    <w:rsid w:val="00A60A4F"/>
    <w:rsid w:val="00A63B6D"/>
    <w:rsid w:val="00A63DD1"/>
    <w:rsid w:val="00A64E71"/>
    <w:rsid w:val="00A65BA0"/>
    <w:rsid w:val="00A65CE9"/>
    <w:rsid w:val="00A65D59"/>
    <w:rsid w:val="00A66905"/>
    <w:rsid w:val="00A671F6"/>
    <w:rsid w:val="00A676EB"/>
    <w:rsid w:val="00A710A7"/>
    <w:rsid w:val="00A716A7"/>
    <w:rsid w:val="00A71714"/>
    <w:rsid w:val="00A71F14"/>
    <w:rsid w:val="00A73276"/>
    <w:rsid w:val="00A7443F"/>
    <w:rsid w:val="00A765E8"/>
    <w:rsid w:val="00A7670D"/>
    <w:rsid w:val="00A76F69"/>
    <w:rsid w:val="00A77E58"/>
    <w:rsid w:val="00A814D5"/>
    <w:rsid w:val="00A82FF7"/>
    <w:rsid w:val="00A83C39"/>
    <w:rsid w:val="00A8491F"/>
    <w:rsid w:val="00A84B7F"/>
    <w:rsid w:val="00A84C7A"/>
    <w:rsid w:val="00A9008E"/>
    <w:rsid w:val="00A920BA"/>
    <w:rsid w:val="00A92ED6"/>
    <w:rsid w:val="00A937A5"/>
    <w:rsid w:val="00A93FB3"/>
    <w:rsid w:val="00A94BE0"/>
    <w:rsid w:val="00A95D65"/>
    <w:rsid w:val="00A96A8C"/>
    <w:rsid w:val="00A96E9F"/>
    <w:rsid w:val="00A977DB"/>
    <w:rsid w:val="00A97AAE"/>
    <w:rsid w:val="00A97FA8"/>
    <w:rsid w:val="00AA28C5"/>
    <w:rsid w:val="00AA522D"/>
    <w:rsid w:val="00AB0B18"/>
    <w:rsid w:val="00AB1409"/>
    <w:rsid w:val="00AB1697"/>
    <w:rsid w:val="00AB2013"/>
    <w:rsid w:val="00AB3CA6"/>
    <w:rsid w:val="00AB74CA"/>
    <w:rsid w:val="00AB7F90"/>
    <w:rsid w:val="00AC161E"/>
    <w:rsid w:val="00AC1626"/>
    <w:rsid w:val="00AC1C6C"/>
    <w:rsid w:val="00AC392F"/>
    <w:rsid w:val="00AC3E98"/>
    <w:rsid w:val="00AC492F"/>
    <w:rsid w:val="00AC4CA0"/>
    <w:rsid w:val="00AC4F7F"/>
    <w:rsid w:val="00AC50BA"/>
    <w:rsid w:val="00AC59A2"/>
    <w:rsid w:val="00AD1AEF"/>
    <w:rsid w:val="00AD3F27"/>
    <w:rsid w:val="00AD4430"/>
    <w:rsid w:val="00AD4CFF"/>
    <w:rsid w:val="00AD513D"/>
    <w:rsid w:val="00AD5B48"/>
    <w:rsid w:val="00AD75BF"/>
    <w:rsid w:val="00AE001C"/>
    <w:rsid w:val="00AE0777"/>
    <w:rsid w:val="00AE0B05"/>
    <w:rsid w:val="00AE10C1"/>
    <w:rsid w:val="00AE174F"/>
    <w:rsid w:val="00AE1826"/>
    <w:rsid w:val="00AE1C99"/>
    <w:rsid w:val="00AE3832"/>
    <w:rsid w:val="00AE4EA0"/>
    <w:rsid w:val="00AE627B"/>
    <w:rsid w:val="00AE65C9"/>
    <w:rsid w:val="00AE79C6"/>
    <w:rsid w:val="00AF17D3"/>
    <w:rsid w:val="00AF336C"/>
    <w:rsid w:val="00AF341A"/>
    <w:rsid w:val="00AF396C"/>
    <w:rsid w:val="00AF3A3E"/>
    <w:rsid w:val="00AF4B4D"/>
    <w:rsid w:val="00AF4EDB"/>
    <w:rsid w:val="00AF5C1E"/>
    <w:rsid w:val="00AF6C34"/>
    <w:rsid w:val="00B0025E"/>
    <w:rsid w:val="00B00D8A"/>
    <w:rsid w:val="00B010E2"/>
    <w:rsid w:val="00B022FE"/>
    <w:rsid w:val="00B04275"/>
    <w:rsid w:val="00B044BF"/>
    <w:rsid w:val="00B0482F"/>
    <w:rsid w:val="00B04C53"/>
    <w:rsid w:val="00B07204"/>
    <w:rsid w:val="00B10769"/>
    <w:rsid w:val="00B12EF0"/>
    <w:rsid w:val="00B144C3"/>
    <w:rsid w:val="00B15DF6"/>
    <w:rsid w:val="00B1653E"/>
    <w:rsid w:val="00B1745B"/>
    <w:rsid w:val="00B209C6"/>
    <w:rsid w:val="00B217F4"/>
    <w:rsid w:val="00B218CB"/>
    <w:rsid w:val="00B23E35"/>
    <w:rsid w:val="00B2528F"/>
    <w:rsid w:val="00B25486"/>
    <w:rsid w:val="00B26A7F"/>
    <w:rsid w:val="00B26E61"/>
    <w:rsid w:val="00B27866"/>
    <w:rsid w:val="00B30145"/>
    <w:rsid w:val="00B3088B"/>
    <w:rsid w:val="00B30E8C"/>
    <w:rsid w:val="00B319F4"/>
    <w:rsid w:val="00B3297A"/>
    <w:rsid w:val="00B3410B"/>
    <w:rsid w:val="00B3439D"/>
    <w:rsid w:val="00B35369"/>
    <w:rsid w:val="00B3584B"/>
    <w:rsid w:val="00B360A9"/>
    <w:rsid w:val="00B365E7"/>
    <w:rsid w:val="00B368ED"/>
    <w:rsid w:val="00B37C4A"/>
    <w:rsid w:val="00B37D5F"/>
    <w:rsid w:val="00B41D64"/>
    <w:rsid w:val="00B42B5E"/>
    <w:rsid w:val="00B44FBB"/>
    <w:rsid w:val="00B45F5D"/>
    <w:rsid w:val="00B478FE"/>
    <w:rsid w:val="00B47994"/>
    <w:rsid w:val="00B47DFB"/>
    <w:rsid w:val="00B5029D"/>
    <w:rsid w:val="00B506F9"/>
    <w:rsid w:val="00B51586"/>
    <w:rsid w:val="00B518C9"/>
    <w:rsid w:val="00B54284"/>
    <w:rsid w:val="00B603FA"/>
    <w:rsid w:val="00B625F3"/>
    <w:rsid w:val="00B64009"/>
    <w:rsid w:val="00B644F1"/>
    <w:rsid w:val="00B64975"/>
    <w:rsid w:val="00B65555"/>
    <w:rsid w:val="00B65665"/>
    <w:rsid w:val="00B679A3"/>
    <w:rsid w:val="00B67E02"/>
    <w:rsid w:val="00B70846"/>
    <w:rsid w:val="00B7091B"/>
    <w:rsid w:val="00B70C8D"/>
    <w:rsid w:val="00B71F73"/>
    <w:rsid w:val="00B72593"/>
    <w:rsid w:val="00B751F9"/>
    <w:rsid w:val="00B77B76"/>
    <w:rsid w:val="00B804E9"/>
    <w:rsid w:val="00B80753"/>
    <w:rsid w:val="00B80FA0"/>
    <w:rsid w:val="00B819C9"/>
    <w:rsid w:val="00B83080"/>
    <w:rsid w:val="00B84B4F"/>
    <w:rsid w:val="00B90136"/>
    <w:rsid w:val="00B9163B"/>
    <w:rsid w:val="00B91A27"/>
    <w:rsid w:val="00B922C4"/>
    <w:rsid w:val="00B92BE8"/>
    <w:rsid w:val="00B944FF"/>
    <w:rsid w:val="00B951B4"/>
    <w:rsid w:val="00B95907"/>
    <w:rsid w:val="00B961B3"/>
    <w:rsid w:val="00B969E6"/>
    <w:rsid w:val="00BA0071"/>
    <w:rsid w:val="00BA0211"/>
    <w:rsid w:val="00BA07F0"/>
    <w:rsid w:val="00BA0C99"/>
    <w:rsid w:val="00BA1260"/>
    <w:rsid w:val="00BA2551"/>
    <w:rsid w:val="00BA4C22"/>
    <w:rsid w:val="00BA59BE"/>
    <w:rsid w:val="00BA5B98"/>
    <w:rsid w:val="00BA5BF0"/>
    <w:rsid w:val="00BA6C6E"/>
    <w:rsid w:val="00BB069A"/>
    <w:rsid w:val="00BB20C0"/>
    <w:rsid w:val="00BB2838"/>
    <w:rsid w:val="00BB28EB"/>
    <w:rsid w:val="00BB2E88"/>
    <w:rsid w:val="00BB4F26"/>
    <w:rsid w:val="00BB6361"/>
    <w:rsid w:val="00BB7B2E"/>
    <w:rsid w:val="00BC1874"/>
    <w:rsid w:val="00BC1B30"/>
    <w:rsid w:val="00BC2280"/>
    <w:rsid w:val="00BC2B2C"/>
    <w:rsid w:val="00BC386B"/>
    <w:rsid w:val="00BC5F94"/>
    <w:rsid w:val="00BC6CC7"/>
    <w:rsid w:val="00BC6D26"/>
    <w:rsid w:val="00BC7523"/>
    <w:rsid w:val="00BD1336"/>
    <w:rsid w:val="00BD2BC1"/>
    <w:rsid w:val="00BD3EF8"/>
    <w:rsid w:val="00BD4293"/>
    <w:rsid w:val="00BD70E3"/>
    <w:rsid w:val="00BE0021"/>
    <w:rsid w:val="00BE1C8C"/>
    <w:rsid w:val="00BE241B"/>
    <w:rsid w:val="00BE3A37"/>
    <w:rsid w:val="00BE3B5C"/>
    <w:rsid w:val="00BE3BF7"/>
    <w:rsid w:val="00BE6430"/>
    <w:rsid w:val="00BE6EC1"/>
    <w:rsid w:val="00BE705F"/>
    <w:rsid w:val="00BE711D"/>
    <w:rsid w:val="00BF3E41"/>
    <w:rsid w:val="00BF404B"/>
    <w:rsid w:val="00BF4636"/>
    <w:rsid w:val="00BF4C22"/>
    <w:rsid w:val="00BF4D3D"/>
    <w:rsid w:val="00BF690A"/>
    <w:rsid w:val="00BF7AB8"/>
    <w:rsid w:val="00C00214"/>
    <w:rsid w:val="00C02D39"/>
    <w:rsid w:val="00C02E7D"/>
    <w:rsid w:val="00C03CB7"/>
    <w:rsid w:val="00C055D4"/>
    <w:rsid w:val="00C071C6"/>
    <w:rsid w:val="00C07D2E"/>
    <w:rsid w:val="00C10838"/>
    <w:rsid w:val="00C12693"/>
    <w:rsid w:val="00C12F83"/>
    <w:rsid w:val="00C14EB4"/>
    <w:rsid w:val="00C152F3"/>
    <w:rsid w:val="00C15695"/>
    <w:rsid w:val="00C15C69"/>
    <w:rsid w:val="00C20B97"/>
    <w:rsid w:val="00C20C41"/>
    <w:rsid w:val="00C2291C"/>
    <w:rsid w:val="00C22B09"/>
    <w:rsid w:val="00C24993"/>
    <w:rsid w:val="00C249AE"/>
    <w:rsid w:val="00C251B5"/>
    <w:rsid w:val="00C30193"/>
    <w:rsid w:val="00C30AF4"/>
    <w:rsid w:val="00C318BD"/>
    <w:rsid w:val="00C3286F"/>
    <w:rsid w:val="00C32EAF"/>
    <w:rsid w:val="00C3656E"/>
    <w:rsid w:val="00C40B6C"/>
    <w:rsid w:val="00C40B97"/>
    <w:rsid w:val="00C40F53"/>
    <w:rsid w:val="00C419AD"/>
    <w:rsid w:val="00C42F15"/>
    <w:rsid w:val="00C42FE7"/>
    <w:rsid w:val="00C43EC0"/>
    <w:rsid w:val="00C44BFF"/>
    <w:rsid w:val="00C451D4"/>
    <w:rsid w:val="00C45A74"/>
    <w:rsid w:val="00C46E0E"/>
    <w:rsid w:val="00C470DB"/>
    <w:rsid w:val="00C472F0"/>
    <w:rsid w:val="00C563CB"/>
    <w:rsid w:val="00C64A52"/>
    <w:rsid w:val="00C66D87"/>
    <w:rsid w:val="00C70A05"/>
    <w:rsid w:val="00C73EC8"/>
    <w:rsid w:val="00C74E3B"/>
    <w:rsid w:val="00C7511F"/>
    <w:rsid w:val="00C75BEC"/>
    <w:rsid w:val="00C76FD0"/>
    <w:rsid w:val="00C77BD5"/>
    <w:rsid w:val="00C77C63"/>
    <w:rsid w:val="00C80BAC"/>
    <w:rsid w:val="00C825AE"/>
    <w:rsid w:val="00C84717"/>
    <w:rsid w:val="00C863CA"/>
    <w:rsid w:val="00C86431"/>
    <w:rsid w:val="00C866B0"/>
    <w:rsid w:val="00C86737"/>
    <w:rsid w:val="00C86FFB"/>
    <w:rsid w:val="00C87323"/>
    <w:rsid w:val="00C874F8"/>
    <w:rsid w:val="00C87E70"/>
    <w:rsid w:val="00C9014E"/>
    <w:rsid w:val="00C91385"/>
    <w:rsid w:val="00C91C33"/>
    <w:rsid w:val="00C93758"/>
    <w:rsid w:val="00C94EA8"/>
    <w:rsid w:val="00CA0326"/>
    <w:rsid w:val="00CA06C3"/>
    <w:rsid w:val="00CA1E2D"/>
    <w:rsid w:val="00CA2810"/>
    <w:rsid w:val="00CA35F5"/>
    <w:rsid w:val="00CA5489"/>
    <w:rsid w:val="00CA65A6"/>
    <w:rsid w:val="00CB003B"/>
    <w:rsid w:val="00CB06A2"/>
    <w:rsid w:val="00CB0B85"/>
    <w:rsid w:val="00CB2D75"/>
    <w:rsid w:val="00CB3205"/>
    <w:rsid w:val="00CB3F75"/>
    <w:rsid w:val="00CB668C"/>
    <w:rsid w:val="00CB7188"/>
    <w:rsid w:val="00CC00D9"/>
    <w:rsid w:val="00CC1577"/>
    <w:rsid w:val="00CC1A15"/>
    <w:rsid w:val="00CC3167"/>
    <w:rsid w:val="00CC3DF6"/>
    <w:rsid w:val="00CC4540"/>
    <w:rsid w:val="00CC490A"/>
    <w:rsid w:val="00CC6AEB"/>
    <w:rsid w:val="00CC77C5"/>
    <w:rsid w:val="00CD10DB"/>
    <w:rsid w:val="00CD14F4"/>
    <w:rsid w:val="00CD1F12"/>
    <w:rsid w:val="00CD2223"/>
    <w:rsid w:val="00CD23CF"/>
    <w:rsid w:val="00CD2403"/>
    <w:rsid w:val="00CD2F89"/>
    <w:rsid w:val="00CD4007"/>
    <w:rsid w:val="00CD5308"/>
    <w:rsid w:val="00CE0CE9"/>
    <w:rsid w:val="00CE1320"/>
    <w:rsid w:val="00CE3195"/>
    <w:rsid w:val="00CE6894"/>
    <w:rsid w:val="00CF0731"/>
    <w:rsid w:val="00CF081D"/>
    <w:rsid w:val="00CF162B"/>
    <w:rsid w:val="00CF40CF"/>
    <w:rsid w:val="00CF596F"/>
    <w:rsid w:val="00CF6DF9"/>
    <w:rsid w:val="00CF7010"/>
    <w:rsid w:val="00D00345"/>
    <w:rsid w:val="00D01207"/>
    <w:rsid w:val="00D01818"/>
    <w:rsid w:val="00D02A10"/>
    <w:rsid w:val="00D03F53"/>
    <w:rsid w:val="00D0481F"/>
    <w:rsid w:val="00D04B56"/>
    <w:rsid w:val="00D0522D"/>
    <w:rsid w:val="00D05E52"/>
    <w:rsid w:val="00D05ECD"/>
    <w:rsid w:val="00D0633D"/>
    <w:rsid w:val="00D0663A"/>
    <w:rsid w:val="00D107D6"/>
    <w:rsid w:val="00D1417D"/>
    <w:rsid w:val="00D14C93"/>
    <w:rsid w:val="00D15349"/>
    <w:rsid w:val="00D16AF5"/>
    <w:rsid w:val="00D17483"/>
    <w:rsid w:val="00D1763A"/>
    <w:rsid w:val="00D17756"/>
    <w:rsid w:val="00D20DA4"/>
    <w:rsid w:val="00D224D7"/>
    <w:rsid w:val="00D23A8E"/>
    <w:rsid w:val="00D23E14"/>
    <w:rsid w:val="00D23E3B"/>
    <w:rsid w:val="00D2436F"/>
    <w:rsid w:val="00D247B9"/>
    <w:rsid w:val="00D25A8B"/>
    <w:rsid w:val="00D27BAC"/>
    <w:rsid w:val="00D27D12"/>
    <w:rsid w:val="00D30E07"/>
    <w:rsid w:val="00D30E45"/>
    <w:rsid w:val="00D30F1B"/>
    <w:rsid w:val="00D33681"/>
    <w:rsid w:val="00D33897"/>
    <w:rsid w:val="00D33F1F"/>
    <w:rsid w:val="00D346D3"/>
    <w:rsid w:val="00D34AD6"/>
    <w:rsid w:val="00D40A7D"/>
    <w:rsid w:val="00D40BA6"/>
    <w:rsid w:val="00D42543"/>
    <w:rsid w:val="00D42B88"/>
    <w:rsid w:val="00D43530"/>
    <w:rsid w:val="00D45180"/>
    <w:rsid w:val="00D50D2D"/>
    <w:rsid w:val="00D50DDC"/>
    <w:rsid w:val="00D51E87"/>
    <w:rsid w:val="00D5217E"/>
    <w:rsid w:val="00D552AF"/>
    <w:rsid w:val="00D603A9"/>
    <w:rsid w:val="00D630A4"/>
    <w:rsid w:val="00D63839"/>
    <w:rsid w:val="00D639D2"/>
    <w:rsid w:val="00D63CE3"/>
    <w:rsid w:val="00D64664"/>
    <w:rsid w:val="00D66757"/>
    <w:rsid w:val="00D67B7B"/>
    <w:rsid w:val="00D70709"/>
    <w:rsid w:val="00D72428"/>
    <w:rsid w:val="00D72590"/>
    <w:rsid w:val="00D72E78"/>
    <w:rsid w:val="00D733ED"/>
    <w:rsid w:val="00D73927"/>
    <w:rsid w:val="00D73DCF"/>
    <w:rsid w:val="00D73F06"/>
    <w:rsid w:val="00D74666"/>
    <w:rsid w:val="00D74D35"/>
    <w:rsid w:val="00D7503F"/>
    <w:rsid w:val="00D77DCC"/>
    <w:rsid w:val="00D82224"/>
    <w:rsid w:val="00D82954"/>
    <w:rsid w:val="00D82B0A"/>
    <w:rsid w:val="00D83696"/>
    <w:rsid w:val="00D839E0"/>
    <w:rsid w:val="00D849E8"/>
    <w:rsid w:val="00D85547"/>
    <w:rsid w:val="00D859EE"/>
    <w:rsid w:val="00D8610E"/>
    <w:rsid w:val="00D916A9"/>
    <w:rsid w:val="00D9376A"/>
    <w:rsid w:val="00D95834"/>
    <w:rsid w:val="00D95F76"/>
    <w:rsid w:val="00D96C76"/>
    <w:rsid w:val="00D9797C"/>
    <w:rsid w:val="00DA211D"/>
    <w:rsid w:val="00DA303D"/>
    <w:rsid w:val="00DA4149"/>
    <w:rsid w:val="00DA4DC2"/>
    <w:rsid w:val="00DA4E4C"/>
    <w:rsid w:val="00DA53F4"/>
    <w:rsid w:val="00DA6AFE"/>
    <w:rsid w:val="00DA73D9"/>
    <w:rsid w:val="00DB17FF"/>
    <w:rsid w:val="00DB1E80"/>
    <w:rsid w:val="00DB3113"/>
    <w:rsid w:val="00DB3276"/>
    <w:rsid w:val="00DB3617"/>
    <w:rsid w:val="00DB4B82"/>
    <w:rsid w:val="00DB6543"/>
    <w:rsid w:val="00DC0C7E"/>
    <w:rsid w:val="00DC0D50"/>
    <w:rsid w:val="00DC28E3"/>
    <w:rsid w:val="00DC5A19"/>
    <w:rsid w:val="00DC5FF8"/>
    <w:rsid w:val="00DC6A5E"/>
    <w:rsid w:val="00DC75A1"/>
    <w:rsid w:val="00DC763B"/>
    <w:rsid w:val="00DD0649"/>
    <w:rsid w:val="00DD0AE4"/>
    <w:rsid w:val="00DD23C0"/>
    <w:rsid w:val="00DD2B4A"/>
    <w:rsid w:val="00DD339D"/>
    <w:rsid w:val="00DD3A71"/>
    <w:rsid w:val="00DD4E47"/>
    <w:rsid w:val="00DD5AEA"/>
    <w:rsid w:val="00DE0DE3"/>
    <w:rsid w:val="00DE7257"/>
    <w:rsid w:val="00DE7ECD"/>
    <w:rsid w:val="00DF0AE2"/>
    <w:rsid w:val="00DF14CF"/>
    <w:rsid w:val="00DF23AC"/>
    <w:rsid w:val="00DF3819"/>
    <w:rsid w:val="00DF40F3"/>
    <w:rsid w:val="00DF4497"/>
    <w:rsid w:val="00DF61EE"/>
    <w:rsid w:val="00DF6218"/>
    <w:rsid w:val="00DF72D4"/>
    <w:rsid w:val="00E00CA6"/>
    <w:rsid w:val="00E00FDC"/>
    <w:rsid w:val="00E012D2"/>
    <w:rsid w:val="00E01353"/>
    <w:rsid w:val="00E01398"/>
    <w:rsid w:val="00E01831"/>
    <w:rsid w:val="00E05D8D"/>
    <w:rsid w:val="00E05F20"/>
    <w:rsid w:val="00E060A6"/>
    <w:rsid w:val="00E0694D"/>
    <w:rsid w:val="00E11D85"/>
    <w:rsid w:val="00E12E57"/>
    <w:rsid w:val="00E153A8"/>
    <w:rsid w:val="00E20F0C"/>
    <w:rsid w:val="00E2174B"/>
    <w:rsid w:val="00E21E81"/>
    <w:rsid w:val="00E22FBD"/>
    <w:rsid w:val="00E244CF"/>
    <w:rsid w:val="00E253F3"/>
    <w:rsid w:val="00E25B6A"/>
    <w:rsid w:val="00E26F33"/>
    <w:rsid w:val="00E27282"/>
    <w:rsid w:val="00E27DB1"/>
    <w:rsid w:val="00E30D66"/>
    <w:rsid w:val="00E31419"/>
    <w:rsid w:val="00E3200A"/>
    <w:rsid w:val="00E33C66"/>
    <w:rsid w:val="00E340A5"/>
    <w:rsid w:val="00E34B85"/>
    <w:rsid w:val="00E3534C"/>
    <w:rsid w:val="00E42721"/>
    <w:rsid w:val="00E43241"/>
    <w:rsid w:val="00E4326C"/>
    <w:rsid w:val="00E446E1"/>
    <w:rsid w:val="00E44D93"/>
    <w:rsid w:val="00E46BF8"/>
    <w:rsid w:val="00E474DE"/>
    <w:rsid w:val="00E47E4C"/>
    <w:rsid w:val="00E50C54"/>
    <w:rsid w:val="00E51008"/>
    <w:rsid w:val="00E515F1"/>
    <w:rsid w:val="00E52AE6"/>
    <w:rsid w:val="00E5727A"/>
    <w:rsid w:val="00E62C39"/>
    <w:rsid w:val="00E668DF"/>
    <w:rsid w:val="00E66D23"/>
    <w:rsid w:val="00E677BF"/>
    <w:rsid w:val="00E71627"/>
    <w:rsid w:val="00E73EC6"/>
    <w:rsid w:val="00E7568B"/>
    <w:rsid w:val="00E7635C"/>
    <w:rsid w:val="00E768B7"/>
    <w:rsid w:val="00E76E61"/>
    <w:rsid w:val="00E76FAC"/>
    <w:rsid w:val="00E778FF"/>
    <w:rsid w:val="00E80B89"/>
    <w:rsid w:val="00E82102"/>
    <w:rsid w:val="00E840C3"/>
    <w:rsid w:val="00E84D92"/>
    <w:rsid w:val="00E87107"/>
    <w:rsid w:val="00E8751D"/>
    <w:rsid w:val="00E87EBE"/>
    <w:rsid w:val="00E901C1"/>
    <w:rsid w:val="00E92563"/>
    <w:rsid w:val="00E95DD0"/>
    <w:rsid w:val="00E95DD8"/>
    <w:rsid w:val="00E968A2"/>
    <w:rsid w:val="00E9706A"/>
    <w:rsid w:val="00E972EB"/>
    <w:rsid w:val="00E97DF2"/>
    <w:rsid w:val="00EA01A4"/>
    <w:rsid w:val="00EA0333"/>
    <w:rsid w:val="00EA049F"/>
    <w:rsid w:val="00EA2BE7"/>
    <w:rsid w:val="00EA3A48"/>
    <w:rsid w:val="00EA42AF"/>
    <w:rsid w:val="00EA5A55"/>
    <w:rsid w:val="00EA5C7E"/>
    <w:rsid w:val="00EA6EC3"/>
    <w:rsid w:val="00EA6FC3"/>
    <w:rsid w:val="00EA77AD"/>
    <w:rsid w:val="00EB0093"/>
    <w:rsid w:val="00EB1704"/>
    <w:rsid w:val="00EB1741"/>
    <w:rsid w:val="00EB2E1F"/>
    <w:rsid w:val="00EB30DA"/>
    <w:rsid w:val="00EB374F"/>
    <w:rsid w:val="00EB37CB"/>
    <w:rsid w:val="00EB48A4"/>
    <w:rsid w:val="00EB6407"/>
    <w:rsid w:val="00EB6721"/>
    <w:rsid w:val="00EB7E1A"/>
    <w:rsid w:val="00EC0437"/>
    <w:rsid w:val="00EC1346"/>
    <w:rsid w:val="00EC22E3"/>
    <w:rsid w:val="00EC267F"/>
    <w:rsid w:val="00EC2A1D"/>
    <w:rsid w:val="00EC2E51"/>
    <w:rsid w:val="00EC4855"/>
    <w:rsid w:val="00EC498E"/>
    <w:rsid w:val="00EC4E45"/>
    <w:rsid w:val="00EC4FB7"/>
    <w:rsid w:val="00EC5AF4"/>
    <w:rsid w:val="00ED003D"/>
    <w:rsid w:val="00ED395A"/>
    <w:rsid w:val="00ED3A70"/>
    <w:rsid w:val="00ED3D85"/>
    <w:rsid w:val="00ED48AE"/>
    <w:rsid w:val="00ED5688"/>
    <w:rsid w:val="00ED58E3"/>
    <w:rsid w:val="00ED5F12"/>
    <w:rsid w:val="00EE6666"/>
    <w:rsid w:val="00EF23CA"/>
    <w:rsid w:val="00EF4606"/>
    <w:rsid w:val="00EF4C6D"/>
    <w:rsid w:val="00EF6DF2"/>
    <w:rsid w:val="00EF7571"/>
    <w:rsid w:val="00F01CCF"/>
    <w:rsid w:val="00F0319A"/>
    <w:rsid w:val="00F04786"/>
    <w:rsid w:val="00F06CDD"/>
    <w:rsid w:val="00F10012"/>
    <w:rsid w:val="00F10E44"/>
    <w:rsid w:val="00F12112"/>
    <w:rsid w:val="00F12AB9"/>
    <w:rsid w:val="00F15BB4"/>
    <w:rsid w:val="00F15CFB"/>
    <w:rsid w:val="00F16EF0"/>
    <w:rsid w:val="00F17A41"/>
    <w:rsid w:val="00F22E09"/>
    <w:rsid w:val="00F2312B"/>
    <w:rsid w:val="00F235C5"/>
    <w:rsid w:val="00F238DB"/>
    <w:rsid w:val="00F24E23"/>
    <w:rsid w:val="00F25021"/>
    <w:rsid w:val="00F26D01"/>
    <w:rsid w:val="00F301D1"/>
    <w:rsid w:val="00F31E0A"/>
    <w:rsid w:val="00F33599"/>
    <w:rsid w:val="00F3419A"/>
    <w:rsid w:val="00F341AD"/>
    <w:rsid w:val="00F35125"/>
    <w:rsid w:val="00F35D18"/>
    <w:rsid w:val="00F365E3"/>
    <w:rsid w:val="00F36B32"/>
    <w:rsid w:val="00F371EF"/>
    <w:rsid w:val="00F37203"/>
    <w:rsid w:val="00F37C22"/>
    <w:rsid w:val="00F44D68"/>
    <w:rsid w:val="00F44D7D"/>
    <w:rsid w:val="00F45B10"/>
    <w:rsid w:val="00F45D96"/>
    <w:rsid w:val="00F471BE"/>
    <w:rsid w:val="00F472F0"/>
    <w:rsid w:val="00F5080B"/>
    <w:rsid w:val="00F52188"/>
    <w:rsid w:val="00F5286D"/>
    <w:rsid w:val="00F52C96"/>
    <w:rsid w:val="00F52D30"/>
    <w:rsid w:val="00F55B53"/>
    <w:rsid w:val="00F6064B"/>
    <w:rsid w:val="00F61AB7"/>
    <w:rsid w:val="00F62A0C"/>
    <w:rsid w:val="00F63995"/>
    <w:rsid w:val="00F63A39"/>
    <w:rsid w:val="00F67A4F"/>
    <w:rsid w:val="00F71E45"/>
    <w:rsid w:val="00F73977"/>
    <w:rsid w:val="00F75210"/>
    <w:rsid w:val="00F76C8C"/>
    <w:rsid w:val="00F77528"/>
    <w:rsid w:val="00F77994"/>
    <w:rsid w:val="00F77C99"/>
    <w:rsid w:val="00F77F7C"/>
    <w:rsid w:val="00F83456"/>
    <w:rsid w:val="00F8352B"/>
    <w:rsid w:val="00F8398C"/>
    <w:rsid w:val="00F83F83"/>
    <w:rsid w:val="00F85085"/>
    <w:rsid w:val="00F85AB9"/>
    <w:rsid w:val="00F8608F"/>
    <w:rsid w:val="00F8665A"/>
    <w:rsid w:val="00F9118B"/>
    <w:rsid w:val="00F91255"/>
    <w:rsid w:val="00F9184D"/>
    <w:rsid w:val="00F9329B"/>
    <w:rsid w:val="00F93601"/>
    <w:rsid w:val="00F93BA8"/>
    <w:rsid w:val="00F93F46"/>
    <w:rsid w:val="00F95393"/>
    <w:rsid w:val="00F95659"/>
    <w:rsid w:val="00FA07AB"/>
    <w:rsid w:val="00FA12E4"/>
    <w:rsid w:val="00FA18DB"/>
    <w:rsid w:val="00FA4952"/>
    <w:rsid w:val="00FA4EC8"/>
    <w:rsid w:val="00FA715D"/>
    <w:rsid w:val="00FA72E1"/>
    <w:rsid w:val="00FA7F03"/>
    <w:rsid w:val="00FB0452"/>
    <w:rsid w:val="00FB06A3"/>
    <w:rsid w:val="00FB1291"/>
    <w:rsid w:val="00FB1C6E"/>
    <w:rsid w:val="00FB2615"/>
    <w:rsid w:val="00FB2A31"/>
    <w:rsid w:val="00FB309A"/>
    <w:rsid w:val="00FB3DE8"/>
    <w:rsid w:val="00FB4290"/>
    <w:rsid w:val="00FB5689"/>
    <w:rsid w:val="00FB5A6D"/>
    <w:rsid w:val="00FB64CD"/>
    <w:rsid w:val="00FB6F1B"/>
    <w:rsid w:val="00FC01E1"/>
    <w:rsid w:val="00FC1A3A"/>
    <w:rsid w:val="00FC2AD9"/>
    <w:rsid w:val="00FC4068"/>
    <w:rsid w:val="00FC68C6"/>
    <w:rsid w:val="00FC703A"/>
    <w:rsid w:val="00FC791D"/>
    <w:rsid w:val="00FD09BE"/>
    <w:rsid w:val="00FD402D"/>
    <w:rsid w:val="00FD63D0"/>
    <w:rsid w:val="00FD6863"/>
    <w:rsid w:val="00FD76A3"/>
    <w:rsid w:val="00FD7BE9"/>
    <w:rsid w:val="00FE0786"/>
    <w:rsid w:val="00FE0859"/>
    <w:rsid w:val="00FE1CA4"/>
    <w:rsid w:val="00FE2B44"/>
    <w:rsid w:val="00FE31AC"/>
    <w:rsid w:val="00FE5C27"/>
    <w:rsid w:val="00FE6C13"/>
    <w:rsid w:val="00FF01DB"/>
    <w:rsid w:val="00FF1A46"/>
    <w:rsid w:val="00FF3E10"/>
    <w:rsid w:val="00FF418C"/>
    <w:rsid w:val="00FF491C"/>
    <w:rsid w:val="00FF685C"/>
    <w:rsid w:val="00FF7B42"/>
    <w:rsid w:val="00FF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F830011"/>
  <w15:chartTrackingRefBased/>
  <w15:docId w15:val="{D230ECD4-2DE4-4B83-97CA-A5C031598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Liberation Serif" w:eastAsia="DejaVu Sans" w:hAnsi="Liberation Serif" w:cs="FreeSans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10z0">
    <w:name w:val="WW8Num10z0"/>
    <w:rPr>
      <w:rFonts w:ascii="Symbol" w:hAnsi="Symbol" w:cs="OpenSymbol"/>
    </w:rPr>
  </w:style>
  <w:style w:type="character" w:customStyle="1" w:styleId="WW8Num11z0">
    <w:name w:val="WW8Num11z0"/>
    <w:rPr>
      <w:rFonts w:ascii="Symbol" w:hAnsi="Symbol" w:cs="OpenSymbol"/>
    </w:rPr>
  </w:style>
  <w:style w:type="character" w:customStyle="1" w:styleId="WW8Num12z0">
    <w:name w:val="WW8Num12z0"/>
    <w:rPr>
      <w:rFonts w:ascii="Symbol" w:hAnsi="Symbol" w:cs="OpenSymbol"/>
    </w:rPr>
  </w:style>
  <w:style w:type="character" w:customStyle="1" w:styleId="WW8Num13z0">
    <w:name w:val="WW8Num13z0"/>
    <w:rPr>
      <w:rFonts w:ascii="Symbol" w:hAnsi="Symbol" w:cs="OpenSymbol"/>
    </w:rPr>
  </w:style>
  <w:style w:type="character" w:customStyle="1" w:styleId="WW8Num14z0">
    <w:name w:val="WW8Num14z0"/>
    <w:rPr>
      <w:rFonts w:ascii="Symbol" w:hAnsi="Symbol" w:cs="OpenSymbol"/>
    </w:rPr>
  </w:style>
  <w:style w:type="character" w:customStyle="1" w:styleId="WW8Num15z0">
    <w:name w:val="WW8Num15z0"/>
    <w:rPr>
      <w:rFonts w:ascii="Symbol" w:hAnsi="Symbol" w:cs="OpenSymbol"/>
    </w:rPr>
  </w:style>
  <w:style w:type="character" w:customStyle="1" w:styleId="WW8Num16z0">
    <w:name w:val="WW8Num16z0"/>
    <w:rPr>
      <w:rFonts w:ascii="Symbol" w:hAnsi="Symbol" w:cs="OpenSymbol"/>
    </w:rPr>
  </w:style>
  <w:style w:type="character" w:customStyle="1" w:styleId="WW8Num17z0">
    <w:name w:val="WW8Num17z0"/>
    <w:rPr>
      <w:rFonts w:ascii="Symbol" w:hAnsi="Symbol" w:cs="OpenSymbol"/>
    </w:rPr>
  </w:style>
  <w:style w:type="character" w:customStyle="1" w:styleId="WW8Num18z0">
    <w:name w:val="WW8Num18z0"/>
    <w:rPr>
      <w:rFonts w:ascii="Symbol" w:hAnsi="Symbol" w:cs="OpenSymbol"/>
    </w:rPr>
  </w:style>
  <w:style w:type="character" w:customStyle="1" w:styleId="WW8Num19z0">
    <w:name w:val="WW8Num19z0"/>
    <w:rPr>
      <w:rFonts w:ascii="Symbol" w:hAnsi="Symbol" w:cs="OpenSymbol"/>
    </w:rPr>
  </w:style>
  <w:style w:type="character" w:customStyle="1" w:styleId="WW8Num20z0">
    <w:name w:val="WW8Num20z0"/>
    <w:rPr>
      <w:rFonts w:ascii="Symbol" w:hAnsi="Symbol" w:cs="OpenSymbol"/>
    </w:rPr>
  </w:style>
  <w:style w:type="character" w:customStyle="1" w:styleId="WW8Num21z0">
    <w:name w:val="WW8Num21z0"/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character" w:customStyle="1" w:styleId="WW8Num11z4">
    <w:name w:val="WW8Num11z4"/>
    <w:rsid w:val="00364030"/>
  </w:style>
  <w:style w:type="paragraph" w:styleId="NormalWeb">
    <w:name w:val="Normal (Web)"/>
    <w:basedOn w:val="Normal"/>
    <w:uiPriority w:val="99"/>
    <w:unhideWhenUsed/>
    <w:rsid w:val="00364030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name">
    <w:name w:val="name"/>
    <w:basedOn w:val="Normal"/>
    <w:rsid w:val="00597BD0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597BD0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author">
    <w:name w:val="author"/>
    <w:basedOn w:val="Normal"/>
    <w:rsid w:val="00597BD0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classval3a">
    <w:name w:val="classval3a"/>
    <w:basedOn w:val="DefaultParagraphFont"/>
    <w:rsid w:val="005447B3"/>
  </w:style>
  <w:style w:type="character" w:customStyle="1" w:styleId="classval3f">
    <w:name w:val="classval3f"/>
    <w:basedOn w:val="DefaultParagraphFont"/>
    <w:rsid w:val="005447B3"/>
  </w:style>
  <w:style w:type="character" w:customStyle="1" w:styleId="classval44">
    <w:name w:val="classval44"/>
    <w:basedOn w:val="DefaultParagraphFont"/>
    <w:rsid w:val="005447B3"/>
  </w:style>
  <w:style w:type="character" w:customStyle="1" w:styleId="classval4e">
    <w:name w:val="classval4e"/>
    <w:basedOn w:val="DefaultParagraphFont"/>
    <w:rsid w:val="005447B3"/>
  </w:style>
  <w:style w:type="character" w:customStyle="1" w:styleId="classval1fc">
    <w:name w:val="classval1fc"/>
    <w:basedOn w:val="DefaultParagraphFont"/>
    <w:rsid w:val="005447B3"/>
  </w:style>
  <w:style w:type="character" w:customStyle="1" w:styleId="classval201">
    <w:name w:val="classval201"/>
    <w:basedOn w:val="DefaultParagraphFont"/>
    <w:rsid w:val="005447B3"/>
  </w:style>
  <w:style w:type="character" w:customStyle="1" w:styleId="classval210">
    <w:name w:val="classval210"/>
    <w:basedOn w:val="DefaultParagraphFont"/>
    <w:rsid w:val="005447B3"/>
  </w:style>
  <w:style w:type="character" w:customStyle="1" w:styleId="classval215">
    <w:name w:val="classval215"/>
    <w:basedOn w:val="DefaultParagraphFont"/>
    <w:rsid w:val="005447B3"/>
  </w:style>
  <w:style w:type="character" w:customStyle="1" w:styleId="classval1d3">
    <w:name w:val="classval1d3"/>
    <w:basedOn w:val="DefaultParagraphFont"/>
    <w:rsid w:val="005447B3"/>
  </w:style>
  <w:style w:type="character" w:customStyle="1" w:styleId="classval1d8">
    <w:name w:val="classval1d8"/>
    <w:basedOn w:val="DefaultParagraphFont"/>
    <w:rsid w:val="005447B3"/>
  </w:style>
  <w:style w:type="character" w:customStyle="1" w:styleId="classval1dd">
    <w:name w:val="classval1dd"/>
    <w:basedOn w:val="DefaultParagraphFont"/>
    <w:rsid w:val="005447B3"/>
  </w:style>
  <w:style w:type="character" w:customStyle="1" w:styleId="classval1e2">
    <w:name w:val="classval1e2"/>
    <w:basedOn w:val="DefaultParagraphFont"/>
    <w:rsid w:val="005447B3"/>
  </w:style>
  <w:style w:type="character" w:customStyle="1" w:styleId="classval1ec">
    <w:name w:val="classval1ec"/>
    <w:basedOn w:val="DefaultParagraphFont"/>
    <w:rsid w:val="005447B3"/>
  </w:style>
  <w:style w:type="character" w:customStyle="1" w:styleId="classval1e7">
    <w:name w:val="classval1e7"/>
    <w:basedOn w:val="DefaultParagraphFont"/>
    <w:rsid w:val="005447B3"/>
  </w:style>
  <w:style w:type="character" w:customStyle="1" w:styleId="classval1b2">
    <w:name w:val="classval1b2"/>
    <w:basedOn w:val="DefaultParagraphFont"/>
    <w:rsid w:val="00A40F23"/>
  </w:style>
  <w:style w:type="character" w:customStyle="1" w:styleId="classval1b7">
    <w:name w:val="classval1b7"/>
    <w:basedOn w:val="DefaultParagraphFont"/>
    <w:rsid w:val="00A40F23"/>
  </w:style>
  <w:style w:type="character" w:customStyle="1" w:styleId="classval1bc">
    <w:name w:val="classval1bc"/>
    <w:basedOn w:val="DefaultParagraphFont"/>
    <w:rsid w:val="00A40F23"/>
  </w:style>
  <w:style w:type="character" w:styleId="UnresolvedMention">
    <w:name w:val="Unresolved Mention"/>
    <w:uiPriority w:val="99"/>
    <w:semiHidden/>
    <w:unhideWhenUsed/>
    <w:rsid w:val="0066010D"/>
    <w:rPr>
      <w:color w:val="605E5C"/>
      <w:shd w:val="clear" w:color="auto" w:fill="E1DFDD"/>
    </w:rPr>
  </w:style>
  <w:style w:type="character" w:styleId="Emphasis">
    <w:name w:val="Emphasis"/>
    <w:uiPriority w:val="20"/>
    <w:qFormat/>
    <w:rsid w:val="00CE1320"/>
    <w:rPr>
      <w:i/>
      <w:iCs/>
    </w:rPr>
  </w:style>
  <w:style w:type="character" w:customStyle="1" w:styleId="BodyTextChar">
    <w:name w:val="Body Text Char"/>
    <w:basedOn w:val="DefaultParagraphFont"/>
    <w:link w:val="BodyText"/>
    <w:rsid w:val="00BD3EF8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AE174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2D3E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15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6916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05111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55181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794450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22037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6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0691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46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4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7193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93422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195841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19099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0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96422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9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16030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5150">
          <w:marLeft w:val="7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2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71480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34987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8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57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04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35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44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06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763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1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83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6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E4E4E4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64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E4E4E4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248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51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59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575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83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09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9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2087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38927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105535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676955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7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4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21063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57887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201229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9445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2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632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771710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104938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054487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1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30430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82115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23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562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82195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198666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39431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3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8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7917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9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ru.openlist.wiki/&#1057;&#1082;&#1088;&#1103;&#1073;&#1080;&#1085;&#1072;_&#1042;&#1072;&#1088;&#1074;&#1072;&#1088;&#1072;_&#1042;&#1072;&#1089;&#1080;&#1083;&#1100;&#1077;&#1074;&#1085;&#1072;_(1908)" TargetMode="External"/><Relationship Id="rId671" Type="http://schemas.openxmlformats.org/officeDocument/2006/relationships/hyperlink" Target="https://ru.openlist.wiki/&#1064;&#1072;&#1073;&#1072;&#1083;&#1080;&#1085;&#1072;_&#1040;&#1085;&#1090;&#1072;&#1085;&#1080;&#1085;&#1072;_&#1052;&#1080;&#1093;&#1072;&#1081;&#1083;&#1086;&#1074;&#1085;&#1072;_(1891)" TargetMode="External"/><Relationship Id="rId769" Type="http://schemas.openxmlformats.org/officeDocument/2006/relationships/hyperlink" Target="https://ru.openlist.wiki/&#1064;&#1084;&#1091;&#1083;&#1077;&#1074;&#1072;_&#1040;&#1074;&#1076;&#1086;&#1090;&#1100;&#1103;_&#1048;&#1074;&#1072;&#1085;&#1086;&#1074;&#1085;&#1072;_(1878)" TargetMode="External"/><Relationship Id="rId21" Type="http://schemas.openxmlformats.org/officeDocument/2006/relationships/hyperlink" Target="https://ru.openlist.wiki/&#1057;&#1072;&#1076;&#1086;&#1074;&#1089;&#1082;&#1072;&#1103;_&#1040;&#1083;&#1077;&#1082;&#1089;&#1072;&#1085;&#1076;&#1088;&#1072;_&#1042;&#1072;&#1083;&#1077;&#1085;&#1090;&#1080;&#1085;&#1086;&#1074;&#1085;&#1072;_(1902)" TargetMode="External"/><Relationship Id="rId324" Type="http://schemas.openxmlformats.org/officeDocument/2006/relationships/hyperlink" Target="https://ru.openlist.wiki/&#1058;&#1086;&#1083;&#1089;&#1090;&#1086;&#1074;&#1072;_&#1060;&#1077;&#1083;&#1080;&#1089;&#1072;&#1090;&#1072;_&#1043;&#1077;&#1088;&#1072;&#1089;&#1080;&#1084;&#1086;&#1074;&#1085;&#1072;_(1894)" TargetMode="External"/><Relationship Id="rId531" Type="http://schemas.openxmlformats.org/officeDocument/2006/relationships/hyperlink" Target="https://ru.openlist.wiki/&#1060;&#1086;&#1084;&#1080;&#1085;&#1072;_&#1052;&#1072;&#1088;&#1080;&#1103;_&#1040;&#1083;&#1077;&#1082;&#1089;&#1072;&#1085;&#1076;&#1088;&#1086;&#1074;&#1085;&#1072;_(1895)" TargetMode="External"/><Relationship Id="rId629" Type="http://schemas.openxmlformats.org/officeDocument/2006/relationships/hyperlink" Target="https://ru.openlist.wiki/&#1063;&#1077;&#1088;&#1077;&#1076;&#1085;&#1080;&#1095;&#1077;&#1085;&#1082;&#1086;_&#1060;&#1077;&#1082;&#1083;&#1072;_&#1044;&#1084;&#1080;&#1090;&#1088;&#1080;&#1077;&#1074;&#1085;&#1072;_(1892)" TargetMode="External"/><Relationship Id="rId170" Type="http://schemas.openxmlformats.org/officeDocument/2006/relationships/hyperlink" Target="https://ru.openlist.wiki/&#1057;&#1087;&#1080;&#1088;&#1080;&#1076;&#1086;&#1085;&#1086;&#1074;&#1072;_&#1047;&#1080;&#1085;&#1072;&#1080;&#1076;&#1072;_&#1040;&#1083;&#1077;&#1082;&#1089;&#1072;&#1085;&#1076;&#1088;&#1086;&#1074;&#1085;&#1072;_(1900)" TargetMode="External"/><Relationship Id="rId836" Type="http://schemas.openxmlformats.org/officeDocument/2006/relationships/hyperlink" Target="https://ru.openlist.wiki/&#1065;&#1077;&#1085;&#1076;&#1088;&#1080;&#1075;&#1080;&#1085;&#1072;_&#1040;&#1085;&#1072;&#1089;&#1090;&#1072;&#1089;&#1080;&#1103;_&#1040;&#1085;&#1076;&#1088;&#1077;&#1077;&#1074;&#1085;&#1072;_(1868)" TargetMode="External"/><Relationship Id="rId268" Type="http://schemas.openxmlformats.org/officeDocument/2006/relationships/hyperlink" Target="https://ru.openlist.wiki/&#1058;&#1080;&#1089;&#1089;&#1077;&#1085;_&#1045;&#1082;&#1072;&#1090;&#1077;&#1088;&#1080;&#1085;&#1072;_&#1048;&#1074;&#1072;&#1085;&#1086;&#1074;&#1085;&#1072;_(1881)" TargetMode="External"/><Relationship Id="rId475" Type="http://schemas.openxmlformats.org/officeDocument/2006/relationships/hyperlink" Target="https://ru.openlist.wiki/&#1060;&#1072;&#1079;&#1091;&#1083;&#1079;&#1103;&#1085;&#1086;&#1074;&#1072;_&#1052;&#1072;&#1081;&#1084;&#1091;&#1085;&#1103;_(1889)" TargetMode="External"/><Relationship Id="rId682" Type="http://schemas.openxmlformats.org/officeDocument/2006/relationships/hyperlink" Target="https://ru.openlist.wiki/&#1064;&#1072;&#1083;&#1100;&#1085;&#1086;&#1074;&#1072;_&#1044;&#1086;&#1084;&#1085;&#1072;_&#1040;&#1088;&#1093;&#1080;&#1087;&#1086;&#1074;&#1085;&#1072;_(1913)" TargetMode="External"/><Relationship Id="rId903" Type="http://schemas.openxmlformats.org/officeDocument/2006/relationships/hyperlink" Target="https://ru.openlist.wiki/&#1060;&#1088;&#1080;&#1076;&#1083;&#1103;&#1085;&#1076;-&#1071;&#1075;&#1086;&#1076;&#1072;_&#1060;&#1088;&#1080;&#1076;&#1072;_&#1043;&#1088;&#1080;&#1075;&#1086;&#1088;&#1100;&#1077;&#1074;&#1085;&#1072;_(1899)" TargetMode="External"/><Relationship Id="rId32" Type="http://schemas.openxmlformats.org/officeDocument/2006/relationships/hyperlink" Target="https://ru.openlist.wiki/&#1057;&#1072;&#1083;&#1100;&#1084;&#1080;&#1085;&#1096;_&#1048;&#1084;&#1080;&#1080;&#1090;&#1072;_&#1040;&#1083;&#1100;&#1092;&#1088;&#1077;&#1076;&#1086;&#1074;&#1085;&#1072;_(1919)" TargetMode="External"/><Relationship Id="rId128" Type="http://schemas.openxmlformats.org/officeDocument/2006/relationships/hyperlink" Target="https://ru.openlist.wiki/&#1057;&#1084;&#1086;&#1083;&#1100;&#1089;&#1082;&#1072;&#1103;_&#1052;&#1086;&#1085;&#1080;&#1082;&#1072;_&#1050;&#1072;&#1088;&#1083;&#1086;&#1074;&#1085;&#1072;_(1902)" TargetMode="External"/><Relationship Id="rId335" Type="http://schemas.openxmlformats.org/officeDocument/2006/relationships/hyperlink" Target="https://ru.openlist.wiki/&#1058;&#1086;&#1088;&#1086;&#1087;&#1086;&#1074;_&#1040;&#1083;&#1077;&#1082;&#1089;&#1077;&#1081;_&#1040;&#1089;&#1080;&#1082;&#1088;&#1080;&#1090;&#1086;&#1074;&#1080;&#1095;_(1883)" TargetMode="External"/><Relationship Id="rId542" Type="http://schemas.openxmlformats.org/officeDocument/2006/relationships/hyperlink" Target="https://ru.openlist.wiki/&#1060;&#1088;&#1080;&#1079;&#1077;&#1085;_&#1052;&#1072;&#1088;&#1080;&#1103;_&#1055;&#1077;&#1090;&#1088;&#1086;&#1074;&#1085;&#1072;_(1898)" TargetMode="External"/><Relationship Id="rId181" Type="http://schemas.openxmlformats.org/officeDocument/2006/relationships/hyperlink" Target="https://ru.openlist.wiki/&#1057;&#1090;&#1077;&#1087;&#1072;&#1085;&#1086;&#1074;&#1072;-&#1050;&#1072;&#1094;&#1072;&#1088;&#1080;_&#1052;&#1072;&#1088;&#1080;&#1103;_&#1043;&#1077;&#1086;&#1088;&#1075;&#1080;&#1077;&#1074;&#1085;&#1072;_(1868)" TargetMode="External"/><Relationship Id="rId402" Type="http://schemas.openxmlformats.org/officeDocument/2006/relationships/hyperlink" Target="https://ru.openlist.wiki/%D0%A2%D1%83%D1%85%D0%B0%D1%87%D0%B5%D0%B2%D1%81%D0%BA%D0%B8%D0%B9_%D0%90%D0%BB%D0%B5%D0%BA%D1%81%D0%B0%D0%BD%D0%B4%D1%80_%D0%9D%D0%B8%D0%BA%D0%BE%D0%BB%D0%B0%D0%B5%D0%B2%D0%B8%D1%87_(1895)" TargetMode="External"/><Relationship Id="rId847" Type="http://schemas.openxmlformats.org/officeDocument/2006/relationships/hyperlink" Target="https://ru.openlist.wiki/&#1065;&#1077;&#1089;&#1085;&#1077;&#1074;&#1089;&#1082;&#1072;&#1103;_&#1040;&#1083;&#1077;&#1082;&#1089;&#1072;&#1085;&#1076;&#1088;&#1072;_&#1048;&#1087;&#1087;&#1086;&#1083;&#1080;&#1090;&#1086;&#1074;&#1085;&#1072;_(1894)" TargetMode="External"/><Relationship Id="rId279" Type="http://schemas.openxmlformats.org/officeDocument/2006/relationships/hyperlink" Target="https://ru.openlist.wiki/&#1058;&#1080;&#1093;&#1086;&#1084;&#1080;&#1088;&#1086;&#1074;&#1072;_&#1054;&#1083;&#1100;&#1075;&#1072;_&#1040;&#1083;&#1077;&#1082;&#1089;&#1072;&#1085;&#1076;&#1088;&#1086;&#1074;&#1085;&#1072;_(1893)" TargetMode="External"/><Relationship Id="rId486" Type="http://schemas.openxmlformats.org/officeDocument/2006/relationships/hyperlink" Target="https://ru.openlist.wiki/&#1060;&#1077;&#1076;&#1086;&#1088;&#1086;&#1074;&#1072;_&#1045;&#1074;&#1076;&#1086;&#1082;&#1080;&#1103;_&#1071;&#1082;&#1086;&#1074;&#1083;&#1077;&#1074;&#1085;&#1072;_(1904)" TargetMode="External"/><Relationship Id="rId693" Type="http://schemas.openxmlformats.org/officeDocument/2006/relationships/hyperlink" Target="https://ru.openlist.wiki/&#1064;&#1072;&#1088;&#1086;&#1074;&#1072;_&#1045;&#1083;&#1077;&#1085;&#1072;_&#1040;&#1083;&#1077;&#1082;&#1089;&#1077;&#1077;&#1074;&#1085;&#1072;_(1890)" TargetMode="External"/><Relationship Id="rId707" Type="http://schemas.openxmlformats.org/officeDocument/2006/relationships/hyperlink" Target="https://ru.openlist.wiki/&#1064;&#1074;&#1077;&#1094;&#1086;&#1074;&#1072;_&#1045;&#1092;&#1088;&#1086;&#1089;&#1080;&#1085;&#1100;&#1103;_&#1051;&#1077;&#1086;&#1085;&#1090;&#1100;&#1077;&#1074;&#1085;&#1072;_(1865)" TargetMode="External"/><Relationship Id="rId914" Type="http://schemas.openxmlformats.org/officeDocument/2006/relationships/hyperlink" Target="https://ru.openlist.wiki/&#1071;&#1082;&#1086;&#1074;&#1083;&#1077;&#1074;&#1072;_&#1045;&#1074;&#1076;&#1086;&#1082;&#1080;&#1103;_&#1053;&#1080;&#1082;&#1086;&#1083;&#1072;&#1077;&#1074;&#1085;&#1072;_(1869)" TargetMode="External"/><Relationship Id="rId43" Type="http://schemas.openxmlformats.org/officeDocument/2006/relationships/hyperlink" Target="https://ru.openlist.wiki/&#1057;&#1072;&#1085;&#1085;&#1080;&#1082;&#1086;&#1074;&#1072;_&#1058;&#1072;&#1090;&#1100;&#1103;&#1085;&#1072;_&#1052;&#1080;&#1093;&#1072;&#1081;&#1083;&#1086;&#1074;&#1085;&#1072;_(1872)" TargetMode="External"/><Relationship Id="rId139" Type="http://schemas.openxmlformats.org/officeDocument/2006/relationships/hyperlink" Target="https://ru.openlist.wiki/&#1057;&#1086;&#1082;&#1086;&#1083;&#1086;&#1074;&#1072;_&#1043;&#1072;&#1083;&#1080;&#1085;&#1072;_&#1048;&#1074;&#1072;&#1085;&#1086;&#1074;&#1085;&#1072;_(1908)" TargetMode="External"/><Relationship Id="rId346" Type="http://schemas.openxmlformats.org/officeDocument/2006/relationships/hyperlink" Target="https://ru.openlist.wiki/&#1058;&#1088;&#1072;&#1091;&#1096;_&#1052;&#1072;&#1088;&#1080;&#1103;_&#1052;&#1080;&#1093;&#1072;&#1081;&#1083;&#1086;&#1074;&#1085;&#1072;_(1885)" TargetMode="External"/><Relationship Id="rId553" Type="http://schemas.openxmlformats.org/officeDocument/2006/relationships/hyperlink" Target="https://ru.openlist.wiki/&#1061;&#1072;&#1082;&#1080;&#1084;&#1086;&#1074;&#1072;_&#1047;&#1072;&#1081;&#1085;&#1072;&#1087;_(1907)" TargetMode="External"/><Relationship Id="rId760" Type="http://schemas.openxmlformats.org/officeDocument/2006/relationships/hyperlink" Target="https://ru.openlist.wiki/&#1064;&#1083;&#1072;&#1087;&#1080;&#1085;&#1072;_&#1054;&#1083;&#1100;&#1075;&#1072;_&#1058;&#1080;&#1084;&#1086;&#1092;&#1077;&#1077;&#1074;&#1085;&#1072;_(1877)" TargetMode="External"/><Relationship Id="rId192" Type="http://schemas.openxmlformats.org/officeDocument/2006/relationships/hyperlink" Target="https://ru.openlist.wiki/&#1057;&#1091;&#1074;&#1086;&#1088;&#1086;&#1074;&#1072;_&#1045;&#1074;&#1076;&#1086;&#1082;&#1080;&#1103;_&#1058;&#1088;&#1086;&#1092;&#1080;&#1084;&#1086;&#1074;&#1085;&#1072;_(1878)" TargetMode="External"/><Relationship Id="rId206" Type="http://schemas.openxmlformats.org/officeDocument/2006/relationships/hyperlink" Target="https://ru.openlist.wiki/&#1057;&#1091;&#1093;&#1072;&#1085;&#1086;&#1074;&#1072;_&#1054;&#1083;&#1100;&#1075;&#1072;_&#1060;&#1077;&#1076;&#1086;&#1088;&#1086;&#1074;&#1085;&#1072;_(1872)" TargetMode="External"/><Relationship Id="rId413" Type="http://schemas.openxmlformats.org/officeDocument/2006/relationships/hyperlink" Target="https://ru.openlist.wiki/&#1058;&#1091;&#1093;&#1072;&#1095;&#1077;&#1074;&#1089;&#1082;&#1072;&#1103;_&#1054;&#1083;&#1100;&#1075;&#1072;_&#1053;&#1080;&#1082;&#1086;&#1083;&#1072;&#1077;&#1074;&#1085;&#1072;_(1903)" TargetMode="External"/><Relationship Id="rId858" Type="http://schemas.openxmlformats.org/officeDocument/2006/relationships/hyperlink" Target="https://ru.openlist.wiki/&#1069;&#1075;&#1077;&#1088;&#1090;_&#1060;&#1088;&#1080;&#1076;&#1072;_&#1071;&#1082;&#1086;&#1074;&#1083;&#1077;&#1074;&#1085;&#1072;_(1926)" TargetMode="External"/><Relationship Id="rId497" Type="http://schemas.openxmlformats.org/officeDocument/2006/relationships/hyperlink" Target="https://ru.openlist.wiki/&#1060;&#1077;&#1076;&#1086;&#1090;&#1086;&#1074;&#1072;_&#1052;&#1072;&#1090;&#1088;&#1077;&#1085;&#1072;_&#1053;&#1080;&#1082;&#1086;&#1085;&#1086;&#1074;&#1085;&#1072;_(1889)" TargetMode="External"/><Relationship Id="rId620" Type="http://schemas.openxmlformats.org/officeDocument/2006/relationships/hyperlink" Target="https://ru.openlist.wiki/&#1063;&#1072;&#1096;&#1077;&#1095;&#1082;&#1080;&#1085;&#1072;_&#1050;&#1083;&#1072;&#1074;&#1076;&#1080;&#1103;_&#1052;&#1080;&#1093;&#1072;&#1081;&#1083;&#1086;&#1074;&#1085;&#1072;_(1918)" TargetMode="External"/><Relationship Id="rId718" Type="http://schemas.openxmlformats.org/officeDocument/2006/relationships/hyperlink" Target="https://ru.openlist.wiki/&#1064;&#1077;&#1083;&#1077;&#1085;&#1073;&#1077;&#1088;&#1075;_&#1040;&#1075;&#1072;&#1090;&#1072;_&#1055;&#1072;&#1074;&#1083;&#1086;&#1074;&#1085;&#1072;_(1904)" TargetMode="External"/><Relationship Id="rId925" Type="http://schemas.openxmlformats.org/officeDocument/2006/relationships/hyperlink" Target="https://ru.openlist.wiki/&#1071;&#1083;&#1080;&#1085;&#1072;_&#1053;&#1072;&#1090;&#1072;&#1083;&#1100;&#1103;_&#1042;&#1083;&#1072;&#1076;&#1080;&#1084;&#1080;&#1088;&#1086;&#1074;&#1085;&#1072;_(1864)" TargetMode="External"/><Relationship Id="rId357" Type="http://schemas.openxmlformats.org/officeDocument/2006/relationships/hyperlink" Target="https://ru.openlist.wiki/&#1058;&#1088;&#1080;&#1089;&#1072;&#1085;&#1086;&#1074;&#1072;_&#1055;&#1088;&#1072;&#1089;&#1082;&#1086;&#1074;&#1100;&#1103;_&#1055;&#1072;&#1074;&#1083;&#1086;&#1074;&#1085;&#1072;_(1890)" TargetMode="External"/><Relationship Id="rId54" Type="http://schemas.openxmlformats.org/officeDocument/2006/relationships/hyperlink" Target="https://ru.openlist.wiki/&#1057;&#1072;&#1092;&#1088;&#1086;&#1085;&#1086;&#1074;&#1072;_&#1055;&#1077;&#1083;&#1072;&#1075;&#1077;&#1103;_&#1040;&#1083;&#1077;&#1082;&#1089;&#1077;&#1077;&#1074;&#1085;&#1072;_(1877)" TargetMode="External"/><Relationship Id="rId217" Type="http://schemas.openxmlformats.org/officeDocument/2006/relationships/hyperlink" Target="https://ru.openlist.wiki/&#1057;&#1102;&#1076;&#1080;&#1082;-&#1057;&#1072;&#1076;&#1102;&#1082;_&#1040;&#1085;&#1085;&#1072;_&#1048;&#1086;&#1089;&#1080;&#1092;&#1086;&#1074;&#1085;&#1072;_(1876)" TargetMode="External"/><Relationship Id="rId564" Type="http://schemas.openxmlformats.org/officeDocument/2006/relationships/hyperlink" Target="https://ru.openlist.wiki/&#1061;&#1083;&#1077;&#1074;&#1072;&#1089;_&#1070;&#1079;&#1077;&#1092;&#1072;_&#1070;&#1079;&#1077;&#1092;&#1086;&#1074;&#1085;&#1072;_(1885)" TargetMode="External"/><Relationship Id="rId771" Type="http://schemas.openxmlformats.org/officeDocument/2006/relationships/hyperlink" Target="https://ru.openlist.wiki/&#1064;&#1085;&#1077;&#1081;&#1076;&#1077;&#1088;_&#1041;&#1077;&#1088;&#1090;&#1072;_&#1040;&#1085;&#1076;&#1088;&#1077;&#1077;&#1074;&#1085;&#1072;_(1909)" TargetMode="External"/><Relationship Id="rId869" Type="http://schemas.openxmlformats.org/officeDocument/2006/relationships/hyperlink" Target="https://ru.openlist.wiki/&#1069;&#1083;&#1077;&#1088;&#1090;_&#1044;&#1086;&#1088;&#1086;&#1090;&#1077;&#1103;_&#1060;&#1088;&#1080;&#1076;&#1088;&#1080;&#1093;&#1086;&#1074;&#1085;&#1072;_(1871)" TargetMode="External"/><Relationship Id="rId424" Type="http://schemas.openxmlformats.org/officeDocument/2006/relationships/hyperlink" Target="https://ru.openlist.wiki/&#1058;&#1102;&#1090;&#1102;&#1085;&#1080;&#1082;_&#1055;&#1088;&#1072;&#1089;&#1082;&#1086;&#1074;&#1100;&#1103;_(1873)" TargetMode="External"/><Relationship Id="rId631" Type="http://schemas.openxmlformats.org/officeDocument/2006/relationships/hyperlink" Target="https://ru.openlist.wiki/&#1063;&#1077;&#1088;&#1082;&#1072;&#1089;&#1086;&#1074;&#1072;_&#1053;&#1072;&#1090;&#1072;&#1083;&#1100;&#1103;_&#1040;&#1088;&#1089;&#1077;&#1085;&#1090;&#1100;&#1077;&#1074;&#1085;&#1072;_(1902)" TargetMode="External"/><Relationship Id="rId729" Type="http://schemas.openxmlformats.org/officeDocument/2006/relationships/hyperlink" Target="https://ru.openlist.wiki/&#1064;&#1080;&#1076;&#1083;&#1086;&#1074;&#1089;&#1082;&#1072;&#1103;_&#1040;&#1082;&#1091;&#1083;&#1080;&#1085;&#1072;_&#1048;&#1086;&#1089;&#1080;&#1092;&#1086;&#1074;&#1085;&#1072;_(1883)" TargetMode="External"/><Relationship Id="rId270" Type="http://schemas.openxmlformats.org/officeDocument/2006/relationships/hyperlink" Target="https://ru.openlist.wiki/&#1058;&#1080;&#1090;&#1086;&#1074;&#1072;_&#1040;&#1082;&#1091;&#1083;&#1080;&#1085;&#1072;_&#1040;&#1092;&#1072;&#1085;&#1072;&#1089;&#1100;&#1077;&#1074;&#1085;&#1072;_(1867)" TargetMode="External"/><Relationship Id="rId936" Type="http://schemas.openxmlformats.org/officeDocument/2006/relationships/hyperlink" Target="https://ru.openlist.wiki/&#1071;&#1085;&#1094;_&#1061;&#1088;&#1080;&#1089;&#1090;&#1080;&#1085;&#1072;_&#1050;&#1086;&#1085;&#1076;&#1088;&#1072;&#1090;&#1100;&#1077;&#1074;&#1085;&#1072;_(1899)" TargetMode="External"/><Relationship Id="rId65" Type="http://schemas.openxmlformats.org/officeDocument/2006/relationships/hyperlink" Target="https://ru.openlist.wiki/&#1055;&#1086;&#1083;&#1075;&#1072;&#1088;_&#1045;&#1074;&#1075;&#1077;&#1085;&#1080;&#1081;_&#1040;&#1088;&#1085;&#1086;&#1083;&#1100;&#1076;&#1086;&#1074;&#1080;&#1095;_(1897)" TargetMode="External"/><Relationship Id="rId130" Type="http://schemas.openxmlformats.org/officeDocument/2006/relationships/hyperlink" Target="https://ru.openlist.wiki/&#1057;&#1084;&#1086;&#1083;&#1103;&#1082;&#1086;&#1074;&#1072;_&#1040;&#1083;&#1077;&#1082;&#1089;&#1072;&#1085;&#1076;&#1088;&#1072;_&#1052;&#1080;&#1093;&#1072;&#1081;&#1083;&#1086;&#1074;&#1085;&#1072;_(1880)" TargetMode="External"/><Relationship Id="rId368" Type="http://schemas.openxmlformats.org/officeDocument/2006/relationships/hyperlink" Target="https://ru.openlist.wiki/&#1058;&#1088;&#1086;&#1092;&#1080;&#1084;&#1086;&#1074;&#1072;_&#1055;&#1088;&#1072;&#1089;&#1082;&#1086;&#1074;&#1100;&#1103;_&#1053;&#1080;&#1082;&#1080;&#1090;&#1080;&#1095;&#1085;&#1072;_(1902)" TargetMode="External"/><Relationship Id="rId575" Type="http://schemas.openxmlformats.org/officeDocument/2006/relationships/hyperlink" Target="https://ru.openlist.wiki/&#1062;&#1072;&#1087;&#1083;&#1080;&#1085;&#1072;_&#1042;&#1072;&#1089;&#1080;&#1083;&#1080;&#1089;&#1072;_&#1042;&#1072;&#1089;&#1080;&#1083;&#1100;&#1077;&#1074;&#1085;&#1072;_(1880)" TargetMode="External"/><Relationship Id="rId782" Type="http://schemas.openxmlformats.org/officeDocument/2006/relationships/hyperlink" Target="https://ru.openlist.wiki/&#1071;&#1075;&#1086;&#1076;&#1072;_&#1043;&#1088;&#1080;&#1075;&#1086;&#1088;&#1080;&#1081;_&#1060;&#1080;&#1083;&#1080;&#1087;&#1087;&#1086;&#1074;&#1080;&#1095;_(1859)" TargetMode="External"/><Relationship Id="rId228" Type="http://schemas.openxmlformats.org/officeDocument/2006/relationships/hyperlink" Target="https://ru.openlist.wiki/&#1058;&#1072;&#1088;&#1089;&#1082;&#1080;&#1093;_&#1040;&#1085;&#1090;&#1086;&#1085;&#1080;&#1076;&#1072;_&#1040;&#1083;&#1077;&#1082;&#1089;&#1072;&#1085;&#1076;&#1088;&#1086;&#1074;&#1085;&#1072;_(1871)" TargetMode="External"/><Relationship Id="rId435" Type="http://schemas.openxmlformats.org/officeDocument/2006/relationships/hyperlink" Target="https://ru.openlist.wiki/&#1059;&#1076;&#1088;&#1077;_&#1040;&#1083;&#1100;&#1084;&#1072;_&#1070;&#1088;&#1100;&#1077;&#1074;&#1085;&#1072;_(1879)" TargetMode="External"/><Relationship Id="rId642" Type="http://schemas.openxmlformats.org/officeDocument/2006/relationships/hyperlink" Target="https://ru.openlist.wiki/&#1063;&#1077;&#1088;&#1089;&#1091;&#1085;&#1086;&#1074;&#1072;_&#1061;&#1072;&#1088;&#1077;&#1090;&#1080;&#1085;&#1072;_&#1048;&#1074;&#1072;&#1085;&#1086;&#1074;&#1085;&#1072;_(1901)" TargetMode="External"/><Relationship Id="rId281" Type="http://schemas.openxmlformats.org/officeDocument/2006/relationships/hyperlink" Target="https://ru.openlist.wiki/&#1058;&#1080;&#1093;&#1086;&#1085;&#1086;&#1074;&#1072;_&#1045;&#1074;&#1076;&#1086;&#1082;&#1080;&#1103;_&#1051;&#1072;&#1074;&#1088;&#1077;&#1085;&#1090;&#1100;&#1077;&#1074;&#1085;&#1072;_(1878)" TargetMode="External"/><Relationship Id="rId502" Type="http://schemas.openxmlformats.org/officeDocument/2006/relationships/hyperlink" Target="https://ru.openlist.wiki/&#1060;&#1077;&#1086;&#1082;&#1090;&#1080;&#1089;&#1090;&#1086;&#1074;&#1072;_&#1058;&#1072;&#1090;&#1100;&#1103;&#1085;&#1072;_&#1048;&#1074;&#1072;&#1085;&#1086;&#1074;&#1085;&#1072;_(1883)" TargetMode="External"/><Relationship Id="rId947" Type="http://schemas.openxmlformats.org/officeDocument/2006/relationships/hyperlink" Target="https://ru.openlist.wiki/&#1071;&#1093;&#1080;&#1085;&#1072;_&#1043;&#1072;&#1079;&#1080;&#1092;&#1072;_(1873)" TargetMode="External"/><Relationship Id="rId76" Type="http://schemas.openxmlformats.org/officeDocument/2006/relationships/hyperlink" Target="https://ru.openlist.wiki/&#1057;&#1077;&#1084;&#1105;&#1085;&#1086;&#1074;&#1072;_&#1048;&#1088;&#1080;&#1085;&#1072;_&#1040;&#1085;&#1076;&#1088;&#1077;&#1077;&#1074;&#1085;&#1072;_(1901)" TargetMode="External"/><Relationship Id="rId141" Type="http://schemas.openxmlformats.org/officeDocument/2006/relationships/hyperlink" Target="https://ru.openlist.wiki/&#1057;&#1086;&#1082;&#1086;&#1083;&#1086;&#1074;&#1072;_&#1053;&#1072;&#1076;&#1077;&#1078;&#1076;&#1072;_&#1048;&#1074;&#1072;&#1085;&#1086;&#1074;&#1085;&#1072;_(1896)" TargetMode="External"/><Relationship Id="rId379" Type="http://schemas.openxmlformats.org/officeDocument/2006/relationships/hyperlink" Target="https://ru.openlist.wiki/&#1058;&#1088;&#1091;&#1073;&#1077;&#1094;&#1082;&#1072;&#1103;_&#1040;&#1083;&#1077;&#1082;&#1089;&#1072;&#1085;&#1076;&#1088;&#1072;_&#1042;&#1083;&#1072;&#1076;&#1080;&#1084;&#1080;&#1088;&#1086;&#1074;&#1085;&#1072;_(1918)" TargetMode="External"/><Relationship Id="rId586" Type="http://schemas.openxmlformats.org/officeDocument/2006/relationships/hyperlink" Target="https://ru.openlist.wiki/&#1062;&#1077;&#1085;&#1077;&#1088;_&#1069;&#1084;&#1084;&#1072;_&#1048;&#1074;&#1072;&#1085;&#1086;&#1074;&#1085;&#1072;_(1890)" TargetMode="External"/><Relationship Id="rId793" Type="http://schemas.openxmlformats.org/officeDocument/2006/relationships/hyperlink" Target="https://ru.openlist.wiki/&#1064;&#1088;&#1077;&#1076;&#1077;&#1088;_&#1048;&#1076;&#1072;_&#1070;&#1083;&#1080;&#1091;&#1089;&#1086;&#1074;&#1085;&#1072;_(1858)" TargetMode="External"/><Relationship Id="rId807" Type="http://schemas.openxmlformats.org/officeDocument/2006/relationships/hyperlink" Target="https://ru.openlist.wiki/&#1064;&#1090;&#1088;&#1072;&#1091;&#1089;_&#1040;&#1091;&#1075;&#1091;&#1089;&#1090;&#1072;_&#1052;&#1080;&#1082;&#1077;&#1083;&#1077;&#1074;&#1085;&#1072;_(1899)" TargetMode="External"/><Relationship Id="rId7" Type="http://schemas.openxmlformats.org/officeDocument/2006/relationships/hyperlink" Target="https://ru.openlist.wiki/&#1057;&#1072;&#1072;&#1088;_&#1045;&#1083;&#1077;&#1085;&#1072;_&#1048;&#1074;&#1072;&#1085;&#1086;&#1074;&#1085;&#1072;_(1892)" TargetMode="External"/><Relationship Id="rId239" Type="http://schemas.openxmlformats.org/officeDocument/2006/relationships/hyperlink" Target="https://ru.openlist.wiki/&#1058;&#1074;&#1077;&#1088;&#1076;&#1086;&#1093;&#1083;&#1077;&#1073;&#1086;&#1074;&#1072;_&#1054;&#1083;&#1100;&#1075;&#1072;_&#1040;&#1083;&#1077;&#1082;&#1089;&#1077;&#1077;&#1074;&#1085;&#1072;_(1922)" TargetMode="External"/><Relationship Id="rId446" Type="http://schemas.openxmlformats.org/officeDocument/2006/relationships/hyperlink" Target="https://ru.openlist.wiki/&#1059;&#1089;&#1082;&#1086;&#1074;&#1072;_&#1052;&#1072;&#1088;&#1080;&#1103;_&#1057;&#1072;&#1074;&#1077;&#1083;&#1100;&#1077;&#1074;&#1085;&#1072;_(1884)" TargetMode="External"/><Relationship Id="rId653" Type="http://schemas.openxmlformats.org/officeDocument/2006/relationships/hyperlink" Target="https://ru.openlist.wiki/%D0%A7%D0%B8%D1%87%D0%B5%D0%BA%D0%BE%D0%B2%D0%B0_%D0%95%D0%BA%D0%B0%D1%82%D0%B5%D1%80%D0%B8%D0%BD%D0%B0_%D0%98%D0%B2%D0%B0%D0%BD%D0%BE%D0%B2%D0%BD%D0%B0_(1885)" TargetMode="External"/><Relationship Id="rId292" Type="http://schemas.openxmlformats.org/officeDocument/2006/relationships/hyperlink" Target="https://ru.openlist.wiki/&#1058;&#1082;&#1072;&#1095;_&#1045;&#1074;&#1092;&#1088;&#1086;&#1089;&#1080;&#1085;&#1100;&#1103;_&#1045;&#1092;&#1080;&#1084;&#1086;&#1074;&#1085;&#1072;_(1882)" TargetMode="External"/><Relationship Id="rId306" Type="http://schemas.openxmlformats.org/officeDocument/2006/relationships/hyperlink" Target="https://ru.openlist.wiki/&#1058;&#1086;&#1076;&#1086;&#1096;&#1077;&#1074;&#1072;_&#1059;&#1083;&#1100;&#1103;&#1085;&#1072;_&#1058;&#1080;&#1093;&#1086;&#1085;&#1086;&#1074;&#1085;&#1072;_(1920)" TargetMode="External"/><Relationship Id="rId860" Type="http://schemas.openxmlformats.org/officeDocument/2006/relationships/hyperlink" Target="https://ru.openlist.wiki/&#1069;&#1076;&#1077;&#1083;&#1100;&#1089;&#1086;&#1085;_&#1047;&#1072;&#1093;&#1072;&#1088;_&#1040;&#1073;&#1088;&#1072;&#1084;&#1086;&#1074;&#1080;&#1095;_(1896)" TargetMode="External"/><Relationship Id="rId958" Type="http://schemas.openxmlformats.org/officeDocument/2006/relationships/hyperlink" Target="https://ru.openlist.wiki/&#1071;&#1095;&#1091;&#1073;&#1103;&#1082;_&#1059;&#1083;&#1100;&#1103;&#1085;&#1072;_&#1042;&#1086;&#1081;&#1094;&#1077;&#1093;&#1086;&#1074;&#1085;&#1072;_(1916)&#1044;&#1072;&#1090;&#1072;%20&#1088;&#1086;&#1078;&#1076;&#1077;&#1085;&#1080;&#1103;:%201916%20&#1075;." TargetMode="External"/><Relationship Id="rId87" Type="http://schemas.openxmlformats.org/officeDocument/2006/relationships/hyperlink" Target="https://ru.openlist.wiki/&#1057;&#1077;&#1088;&#1075;&#1077;&#1077;&#1074;&#1072;_&#1040;&#1085;&#1085;&#1072;_&#1057;&#1077;&#1084;&#1077;&#1085;&#1086;&#1074;&#1085;&#1072;_(1867)" TargetMode="External"/><Relationship Id="rId513" Type="http://schemas.openxmlformats.org/officeDocument/2006/relationships/hyperlink" Target="https://ru.openlist.wiki/&#1060;&#1080;&#1083;&#1080;&#1087;&#1087;&#1086;&#1074;&#1072;_&#1045;&#1092;&#1088;&#1086;&#1089;&#1080;&#1085;&#1100;&#1103;_&#1048;&#1074;&#1072;&#1085;&#1086;&#1074;&#1085;&#1072;_(1877)" TargetMode="External"/><Relationship Id="rId597" Type="http://schemas.openxmlformats.org/officeDocument/2006/relationships/hyperlink" Target="https://ru.openlist.wiki/&#1062;&#1080;&#1084;&#1084;&#1077;&#1088;&#1084;&#1072;&#1085;_&#1052;&#1072;&#1088;&#1075;&#1072;&#1088;&#1080;&#1090;&#1072;_&#1056;&#1091;&#1076;&#1086;&#1083;&#1100;&#1092;&#1086;&#1074;&#1085;&#1072;_(1897)" TargetMode="External"/><Relationship Id="rId720" Type="http://schemas.openxmlformats.org/officeDocument/2006/relationships/hyperlink" Target="https://ru.openlist.wiki/&#1064;&#1077;&#1083;&#1082;&#1086;&#1074;&#1085;&#1080;&#1082;&#1086;&#1074;&#1072;_&#1058;&#1072;&#1084;&#1072;&#1088;&#1072;_&#1045;&#1074;&#1075;&#1077;&#1085;&#1100;&#1077;&#1074;&#1085;&#1072;_(1899)" TargetMode="External"/><Relationship Id="rId818" Type="http://schemas.openxmlformats.org/officeDocument/2006/relationships/hyperlink" Target="https://ru.openlist.wiki/&#1064;&#1091;&#1084;&#1091;&#1085;_&#1043;&#1086;&#1079;&#1077;&#1083;&#1100;_(1888)" TargetMode="External"/><Relationship Id="rId152" Type="http://schemas.openxmlformats.org/officeDocument/2006/relationships/hyperlink" Target="https://ru.openlist.wiki/&#1057;&#1086;&#1083;&#1086;&#1074;&#1100;&#1077;&#1074;&#1072;_&#1042;&#1077;&#1088;&#1072;_&#1052;&#1080;&#1093;&#1072;&#1081;&#1083;&#1086;&#1074;&#1085;&#1072;_(1896)" TargetMode="External"/><Relationship Id="rId457" Type="http://schemas.openxmlformats.org/officeDocument/2006/relationships/hyperlink" Target="https://ru.openlist.wiki/&#1059;&#1090;&#1088;&#1077;&#1085;&#1076;&#1077;&#1077;&#1074;&#1072;_&#1058;&#1072;&#1090;&#1100;&#1103;&#1085;&#1072;_&#1071;&#1082;&#1086;&#1074;&#1083;&#1077;&#1074;&#1085;&#1072;_(1902)" TargetMode="External"/><Relationship Id="rId664" Type="http://schemas.openxmlformats.org/officeDocument/2006/relationships/hyperlink" Target="https://ru.openlist.wiki/&#1063;&#1091;&#1084;&#1072;&#1082;&#1086;&#1074;&#1072;_&#1053;&#1072;&#1090;&#1072;&#1083;&#1100;&#1103;_&#1057;&#1090;&#1077;&#1087;&#1072;&#1085;&#1086;&#1074;&#1085;&#1072;_(1896)" TargetMode="External"/><Relationship Id="rId871" Type="http://schemas.openxmlformats.org/officeDocument/2006/relationships/hyperlink" Target="https://ru.openlist.wiki/&#1069;&#1083;&#1086;&#1088;&#1072;&#1085;&#1090;&#1072;_&#1040;&#1081;&#1083;&#1080;_&#1060;&#1077;&#1076;&#1086;&#1088;&#1086;&#1074;&#1085;&#1072;_(1898)" TargetMode="External"/><Relationship Id="rId14" Type="http://schemas.openxmlformats.org/officeDocument/2006/relationships/hyperlink" Target="https://ru.openlist.wiki/&#1057;&#1072;&#1074;&#1080;&#1094;&#1082;&#1072;&#1103;_&#1040;&#1085;&#1085;&#1072;_&#1048;&#1074;&#1072;&#1085;&#1086;&#1074;&#1085;&#1072;_(1898)" TargetMode="External"/><Relationship Id="rId317" Type="http://schemas.openxmlformats.org/officeDocument/2006/relationships/hyperlink" Target="https://ru.openlist.wiki/&#1058;&#1086;&#1083;&#1089;&#1090;&#1080;&#1093;&#1080;&#1085;&#1072;_&#1045;&#1092;&#1088;&#1086;&#1089;&#1080;&#1085;&#1100;&#1103;_&#1044;&#1084;&#1080;&#1090;&#1088;&#1080;&#1077;&#1074;&#1085;&#1072;_(1901)" TargetMode="External"/><Relationship Id="rId524" Type="http://schemas.openxmlformats.org/officeDocument/2006/relationships/hyperlink" Target="https://ru.openlist.wiki/&#1060;&#1080;&#1096;&#1077;&#1088;_&#1057;&#1072;&#1088;&#1088;&#1072;_&#1052;&#1086;&#1080;&#1089;&#1077;&#1077;&#1074;&#1085;&#1072;_(1899)" TargetMode="External"/><Relationship Id="rId731" Type="http://schemas.openxmlformats.org/officeDocument/2006/relationships/hyperlink" Target="https://ru.openlist.wiki/&#1064;&#1080;&#1076;&#1083;&#1086;&#1074;&#1089;&#1082;&#1072;&#1103;_&#1052;&#1072;&#1088;&#1075;&#1072;&#1088;&#1080;&#1090;&#1072;_&#1051;&#1077;&#1086;&#1085;&#1072;&#1088;&#1076;&#1086;&#1074;&#1085;&#1072;_(1901)" TargetMode="External"/><Relationship Id="rId98" Type="http://schemas.openxmlformats.org/officeDocument/2006/relationships/hyperlink" Target="https://ru.openlist.wiki/&#1057;&#1080;&#1079;&#1086;&#1074;&#1072;_&#1058;&#1072;&#1090;&#1100;&#1103;&#1085;&#1072;_&#1048;&#1074;&#1072;&#1085;&#1086;&#1074;&#1085;&#1072;_(1896)" TargetMode="External"/><Relationship Id="rId163" Type="http://schemas.openxmlformats.org/officeDocument/2006/relationships/hyperlink" Target="https://ru.openlist.wiki/&#1057;&#1086;&#1088;&#1086;&#1082;&#1080;&#1085;&#1072;_&#1045;&#1074;&#1076;&#1086;&#1082;&#1080;&#1103;_&#1043;&#1088;&#1080;&#1075;&#1086;&#1088;&#1100;&#1077;&#1074;&#1085;&#1072;_(1889)" TargetMode="External"/><Relationship Id="rId370" Type="http://schemas.openxmlformats.org/officeDocument/2006/relationships/hyperlink" Target="https://ru.openlist.wiki/&#1058;&#1088;&#1086;&#1092;&#1080;&#1084;&#1086;&#1074;&#1072;_&#1060;&#1077;&#1090;&#1080;&#1085;&#1100;&#1103;_&#1071;&#1082;&#1086;&#1074;._(1878)" TargetMode="External"/><Relationship Id="rId829" Type="http://schemas.openxmlformats.org/officeDocument/2006/relationships/hyperlink" Target="https://ru.openlist.wiki/&#1065;&#1077;&#1075;&#1083;&#1086;&#1074;&#1072;_&#1040;&#1085;&#1085;&#1072;_(1874)" TargetMode="External"/><Relationship Id="rId230" Type="http://schemas.openxmlformats.org/officeDocument/2006/relationships/hyperlink" Target="https://ru.openlist.wiki/&#1058;&#1072;&#1088;&#1091;&#1090;&#1072;&#1077;&#1074;&#1072;_&#1045;&#1074;&#1076;&#1086;&#1082;&#1080;&#1103;_&#1060;&#1077;&#1076;&#1086;&#1088;&#1086;&#1074;&#1085;&#1072;_(1906)" TargetMode="External"/><Relationship Id="rId468" Type="http://schemas.openxmlformats.org/officeDocument/2006/relationships/hyperlink" Target="https://ru.openlist.wiki/&#1060;&#1072;&#1075;&#1077;&#1088;_&#1058;&#1072;&#1091;&#1085;&#1086;_&#1042;&#1080;&#1082;&#1090;&#1086;&#1088;&#1086;&#1074;&#1080;&#1095;_(1914)" TargetMode="External"/><Relationship Id="rId675" Type="http://schemas.openxmlformats.org/officeDocument/2006/relationships/hyperlink" Target="https://ru.openlist.wiki/&#1064;&#1072;&#1083;&#1072;&#1096;&#1077;&#1074;&#1080;&#1095;&#1091;&#1090;&#1077;_&#1052;&#1072;&#1088;&#1080;&#1103;_&#1048;&#1086;&#1085;&#1072;&#1089;&#1072;_(1906)" TargetMode="External"/><Relationship Id="rId882" Type="http://schemas.openxmlformats.org/officeDocument/2006/relationships/hyperlink" Target="https://ru.openlist.wiki/&#1069;&#1088;&#1073;&#1077;&#1089;_&#1052;&#1072;&#1088;&#1090;&#1072;_&#1071;&#1082;&#1086;&#1074;&#1083;&#1077;&#1074;&#1085;&#1072;_(1919)" TargetMode="External"/><Relationship Id="rId25" Type="http://schemas.openxmlformats.org/officeDocument/2006/relationships/hyperlink" Target="https://ru.openlist.wiki/&#1057;&#1072;&#1081;&#1075;&#1086;&#1090;&#1080;&#1085;&#1072;_&#1044;&#1072;&#1088;&#1100;&#1103;_&#1051;&#1077;&#1086;&#1085;&#1080;&#1076;&#1086;&#1074;&#1085;&#1072;_(1892)" TargetMode="External"/><Relationship Id="rId328" Type="http://schemas.openxmlformats.org/officeDocument/2006/relationships/hyperlink" Target="https://ru.openlist.wiki/&#1058;&#1086;&#1083;&#1091;&#1073;&#1072;&#1077;&#1074;&#1072;_&#1055;&#1088;&#1072;&#1089;&#1082;&#1086;&#1074;&#1100;&#1103;_&#1060;&#1077;&#1076;&#1086;&#1088;&#1086;&#1074;&#1085;&#1072;_(1906)" TargetMode="External"/><Relationship Id="rId535" Type="http://schemas.openxmlformats.org/officeDocument/2006/relationships/hyperlink" Target="https://ru.openlist.wiki/&#1060;&#1086;&#1090;_&#1045;&#1082;&#1072;&#1090;&#1077;&#1088;&#1080;&#1085;&#1072;_&#1048;&#1089;&#1072;&#1072;&#1082;&#1086;&#1074;&#1085;&#1072;_(1924)" TargetMode="External"/><Relationship Id="rId742" Type="http://schemas.openxmlformats.org/officeDocument/2006/relationships/hyperlink" Target="https://ru.openlist.wiki/&#1064;&#1080;&#1088;&#1103;&#1077;&#1074;&#1072;_&#1052;&#1072;&#1083;&#1072;&#1085;&#1100;&#1103;_&#1060;&#1080;&#1083;&#1080;&#1087;&#1087;&#1086;&#1074;&#1085;&#1072;_(1876)" TargetMode="External"/><Relationship Id="rId174" Type="http://schemas.openxmlformats.org/officeDocument/2006/relationships/hyperlink" Target="https://ru.openlist.wiki/&#1057;&#1090;&#1072;&#1088;&#1086;&#1082;&#1091;&#1083;&#1086;&#1074;&#1072;_&#1045;&#1083;&#1077;&#1085;&#1072;_&#1071;&#1082;&#1086;&#1074;&#1083;&#1077;&#1074;&#1085;&#1072;_(1913)" TargetMode="External"/><Relationship Id="rId381" Type="http://schemas.openxmlformats.org/officeDocument/2006/relationships/hyperlink" Target="https://ru.openlist.wiki/&#1058;&#1088;&#1091;&#1073;&#1080;&#1085;&#1072;_&#1053;&#1072;&#1090;&#1072;&#1083;&#1080;&#1103;_&#1058;&#1080;&#1084;&#1086;&#1092;&#1077;&#1077;&#1074;&#1085;&#1072;_(1867)" TargetMode="External"/><Relationship Id="rId602" Type="http://schemas.openxmlformats.org/officeDocument/2006/relationships/hyperlink" Target="https://ru.openlist.wiki/&#1062;&#1080;&#1088;&#1077;&#1083;&#1100;&#1097;&#1080;&#1082;&#1086;&#1074;&#1072;_&#1052;&#1072;&#1088;&#1080;&#1103;_&#1042;&#1089;&#1077;&#1074;&#1086;&#1083;&#1086;&#1076;&#1086;&#1074;&#1085;&#1072;_(1900)" TargetMode="External"/><Relationship Id="rId241" Type="http://schemas.openxmlformats.org/officeDocument/2006/relationships/hyperlink" Target="https://ru.openlist.wiki/&#1058;&#1077;&#1074;&#1089;_&#1040;&#1085;&#1085;&#1072;_&#1048;&#1074;&#1072;&#1085;&#1086;&#1074;&#1085;&#1072;_(1916)" TargetMode="External"/><Relationship Id="rId479" Type="http://schemas.openxmlformats.org/officeDocument/2006/relationships/hyperlink" Target="https://ru.openlist.wiki/&#1060;&#1077;&#1076;&#1086;&#1088;&#1077;&#1077;&#1074;&#1072;_&#1052;&#1072;&#1088;&#1080;&#1103;_&#1040;&#1083;&#1077;&#1082;&#1089;&#1072;&#1085;&#1076;&#1088;&#1086;&#1074;&#1085;&#1072;_(1891)" TargetMode="External"/><Relationship Id="rId686" Type="http://schemas.openxmlformats.org/officeDocument/2006/relationships/hyperlink" Target="https://ru.openlist.wiki/&#1064;&#1072;&#1088;&#1072;&#1081;_&#1052;&#1072;&#1088;&#1080;&#1103;_&#1043;&#1088;&#1080;&#1075;&#1086;&#1088;&#1100;&#1077;&#1074;&#1085;&#1072;_(1906)" TargetMode="External"/><Relationship Id="rId893" Type="http://schemas.openxmlformats.org/officeDocument/2006/relationships/hyperlink" Target="https://ru.openlist.wiki/&#1070;&#1088;&#1100;&#1077;&#1074;&#1072;-&#1043;&#1077;&#1083;&#1100;&#1076;&#1082;&#1077;_&#1050;&#1083;&#1072;&#1088;&#1072;_&#1048;&#1086;&#1075;&#1072;&#1085;&#1086;&#1074;&#1085;&#1072;_(1882)" TargetMode="External"/><Relationship Id="rId907" Type="http://schemas.openxmlformats.org/officeDocument/2006/relationships/hyperlink" Target="https://ru.openlist.wiki/&#1071;&#1080;&#1095;&#1082;&#1086;_&#1071;&#1085;&#1080;&#1085;&#1072;_&#1048;&#1086;&#1089;&#1080;&#1092;&#1086;&#1074;&#1085;&#1072;_(1924)" TargetMode="External"/><Relationship Id="rId36" Type="http://schemas.openxmlformats.org/officeDocument/2006/relationships/hyperlink" Target="https://ru.openlist.wiki/&#1057;&#1072;&#1084;&#1072;&#1088;&#1095;&#1077;&#1085;&#1082;&#1086;_&#1045;&#1074;&#1076;&#1086;&#1082;&#1080;&#1103;_&#1040;&#1083;&#1077;&#1082;&#1089;&#1072;&#1085;&#1076;&#1088;&#1086;&#1074;&#1085;&#1072;_(1893)" TargetMode="External"/><Relationship Id="rId339" Type="http://schemas.openxmlformats.org/officeDocument/2006/relationships/hyperlink" Target="https://ru.openlist.wiki/&#1058;&#1088;&#1072;&#1074;&#1080;&#1085;&#1072;_&#1042;&#1077;&#1088;&#1072;_&#1057;&#1077;&#1088;&#1075;&#1077;&#1077;&#1074;&#1085;&#1072;_(1893)" TargetMode="External"/><Relationship Id="rId546" Type="http://schemas.openxmlformats.org/officeDocument/2006/relationships/hyperlink" Target="https://ru.openlist.wiki/&#1060;&#1088;&#1086;&#1083;&#1086;&#1074;&#1072;_&#1048;&#1088;&#1080;&#1085;&#1072;_&#1060;&#1077;&#1076;&#1086;&#1088;&#1086;&#1074;&#1085;&#1072;_(1899)" TargetMode="External"/><Relationship Id="rId753" Type="http://schemas.openxmlformats.org/officeDocument/2006/relationships/hyperlink" Target="https://ru.openlist.wiki/&#1064;&#1080;&#1096;&#1082;&#1080;&#1085;&#1072;_&#1053;&#1072;&#1090;&#1072;&#1083;&#1100;&#1103;_&#1048;&#1074;&#1072;&#1085;&#1086;&#1074;&#1085;&#1072;_(1870)" TargetMode="External"/><Relationship Id="rId101" Type="http://schemas.openxmlformats.org/officeDocument/2006/relationships/hyperlink" Target="https://ru.openlist.wiki/&#1057;&#1080;&#1084;&#1072;&#1085;&#1086;&#1074;&#1072;_&#1050;&#1083;&#1072;&#1074;&#1076;&#1080;&#1103;_&#1048;&#1074;&#1072;&#1085;&#1086;&#1074;&#1085;&#1072;_(1906)" TargetMode="External"/><Relationship Id="rId185" Type="http://schemas.openxmlformats.org/officeDocument/2006/relationships/hyperlink" Target="https://ru.openlist.wiki/&#1057;&#1090;&#1086;&#1083;&#1103;&#1088;&#1089;&#1082;&#1072;&#1103;_&#1048;&#1088;&#1080;&#1085;&#1072;_&#1051;&#1102;&#1076;&#1074;&#1080;&#1075;&#1086;&#1074;&#1085;&#1072;_(1903)" TargetMode="External"/><Relationship Id="rId406" Type="http://schemas.openxmlformats.org/officeDocument/2006/relationships/hyperlink" Target="https://ru.openlist.wiki/&#1058;&#1091;&#1093;&#1072;&#1095;&#1077;&#1074;&#1089;&#1082;&#1072;&#1103;_&#1057;&#1086;&#1092;&#1100;&#1103;_&#1053;&#1080;&#1082;&#1086;&#1083;&#1072;&#1077;&#1074;&#1085;&#1072;_(1903)" TargetMode="External"/><Relationship Id="rId960" Type="http://schemas.openxmlformats.org/officeDocument/2006/relationships/fontTable" Target="fontTable.xml"/><Relationship Id="rId392" Type="http://schemas.openxmlformats.org/officeDocument/2006/relationships/hyperlink" Target="https://ru.openlist.wiki/&#1058;&#1091;&#1082;&#1088;&#1080;&#1096;&#1080;&#1085;&#1072;_&#1057;&#1072;&#1083;&#1080;&#1093;&#1072;_&#1053;&#1091;&#1088;&#1091;&#1090;&#1076;&#1080;&#1085;&#1086;&#1074;&#1085;&#1072;_(1906)" TargetMode="External"/><Relationship Id="rId613" Type="http://schemas.openxmlformats.org/officeDocument/2006/relationships/hyperlink" Target="https://ru.openlist.wiki/&#1063;&#1072;&#1088;&#1082;&#1080;&#1085;&#1072;_&#1040;&#1092;&#1080;&#1084;&#1100;&#1103;_&#1048;&#1074;&#1072;&#1085;&#1086;&#1074;&#1085;&#1072;_(1862)" TargetMode="External"/><Relationship Id="rId697" Type="http://schemas.openxmlformats.org/officeDocument/2006/relationships/hyperlink" Target="https://ru.openlist.wiki/&#1064;&#1072;&#1093;&#1080;&#1076;&#1078;&#1072;&#1085;&#1103;&#1085;_&#1057;&#1086;&#1092;&#1080;&#1103;_&#1040;&#1083;&#1077;&#1082;&#1089;&#1072;&#1085;&#1076;&#1088;&#1086;&#1074;&#1085;&#1072;_(1902)" TargetMode="External"/><Relationship Id="rId820" Type="http://schemas.openxmlformats.org/officeDocument/2006/relationships/hyperlink" Target="https://ru.openlist.wiki/&#1064;&#1091;&#1084;&#1086;&#1074;&#1072;_&#1060;&#1077;&#1076;&#1086;&#1089;&#1100;&#1103;_&#1043;&#1088;&#1080;&#1075;&#1086;&#1088;&#1100;&#1077;&#1074;&#1085;&#1072;_(1888)" TargetMode="External"/><Relationship Id="rId918" Type="http://schemas.openxmlformats.org/officeDocument/2006/relationships/hyperlink" Target="https://ru.openlist.wiki/&#1071;&#1082;&#1086;&#1074;&#1083;&#1077;&#1074;&#1072;_&#1052;&#1072;&#1088;&#1080;&#1103;_(1884)" TargetMode="External"/><Relationship Id="rId252" Type="http://schemas.openxmlformats.org/officeDocument/2006/relationships/hyperlink" Target="https://ru.openlist.wiki/&#1058;&#1077;&#1089;&#1090;&#1086;&#1074;&#1072;_&#1052;&#1072;&#1088;&#1092;&#1072;_&#1058;&#1080;&#1084;&#1086;&#1092;&#1077;&#1077;&#1074;&#1085;&#1072;_(1883)" TargetMode="External"/><Relationship Id="rId47" Type="http://schemas.openxmlformats.org/officeDocument/2006/relationships/hyperlink" Target="https://ru.openlist.wiki/&#1057;&#1072;&#1090;&#1090;&#1072;&#1088;&#1086;&#1074;&#1072;_&#1052;&#1086;&#1075;&#1080;&#1088;&#1103;_&#1061;&#1072;&#1092;&#1080;&#1079;&#1086;&#1074;&#1085;&#1072;_(1898)" TargetMode="External"/><Relationship Id="rId112" Type="http://schemas.openxmlformats.org/officeDocument/2006/relationships/hyperlink" Target="https://ru.openlist.wiki/&#1057;&#1082;&#1086;&#1073;&#1086;&#1083;_&#1053;&#1072;&#1076;&#1077;&#1078;&#1076;&#1072;_&#1060;&#1077;&#1076;&#1086;&#1088;&#1086;&#1074;&#1085;&#1072;_(1916)" TargetMode="External"/><Relationship Id="rId557" Type="http://schemas.openxmlformats.org/officeDocument/2006/relationships/hyperlink" Target="https://ru.openlist.wiki/&#1061;&#1072;&#1090;&#1072;&#1085;&#1079;&#1077;&#1077;&#1074;&#1072;_&#1040;&#1075;&#1088;&#1077;&#1087;&#1080;&#1085;&#1072;_&#1048;&#1074;&#1072;&#1085;&#1086;&#1074;&#1085;&#1072;_(1905)" TargetMode="External"/><Relationship Id="rId764" Type="http://schemas.openxmlformats.org/officeDocument/2006/relationships/hyperlink" Target="https://ru.openlist.wiki/&#1064;&#1084;&#1080;&#1076;&#1090;_&#1050;&#1072;&#1088;&#1083;_&#1050;&#1072;&#1088;&#1083;&#1086;&#1074;&#1080;&#1095;_(1897)" TargetMode="External"/><Relationship Id="rId196" Type="http://schemas.openxmlformats.org/officeDocument/2006/relationships/hyperlink" Target="https://ru.openlist.wiki/&#1057;&#1091;&#1082;&#1080;&#1072;&#1089;&#1103;&#1085;_&#1056;&#1096;&#1090;&#1091;&#1085;&#1080;_&#1043;&#1077;&#1074;&#1086;&#1088;&#1082;&#1086;&#1074;&#1085;&#1072;_(1882)" TargetMode="External"/><Relationship Id="rId417" Type="http://schemas.openxmlformats.org/officeDocument/2006/relationships/hyperlink" Target="https://ru.openlist.wiki/&#1058;&#1093;&#1086;&#1088;&#1078;&#1077;&#1074;&#1089;&#1082;&#1072;&#1103;_&#1052;&#1072;&#1088;&#1080;&#1103;_&#1048;&#1075;&#1085;&#1072;&#1090;&#1086;&#1074;&#1085;&#1072;_(1885)" TargetMode="External"/><Relationship Id="rId624" Type="http://schemas.openxmlformats.org/officeDocument/2006/relationships/hyperlink" Target="https://ru.openlist.wiki/&#1063;&#1077;&#1087;&#1091;&#1088;&#1085;&#1072;&#1103;_&#1040;&#1082;&#1091;&#1083;&#1080;&#1085;&#1072;_&#1042;&#1072;&#1089;&#1080;&#1083;&#1100;&#1077;&#1074;&#1085;&#1072;_(1888)" TargetMode="External"/><Relationship Id="rId831" Type="http://schemas.openxmlformats.org/officeDocument/2006/relationships/hyperlink" Target="https://ru.openlist.wiki/&#1065;&#1077;&#1075;&#1086;&#1083;&#1077;&#1074;&#1072;_&#1055;&#1088;&#1072;&#1089;&#1082;&#1086;&#1074;&#1100;&#1103;_&#1043;&#1077;&#1086;&#1088;&#1075;&#1080;&#1077;&#1074;&#1085;&#1072;_(1888)" TargetMode="External"/><Relationship Id="rId263" Type="http://schemas.openxmlformats.org/officeDocument/2006/relationships/hyperlink" Target="https://ru.openlist.wiki/&#1058;&#1080;&#1084;&#1086;&#1092;&#1077;&#1077;&#1074;&#1072;_&#1057;&#1077;&#1088;&#1072;&#1092;&#1080;&#1084;&#1072;_&#1048;&#1074;&#1072;&#1085;&#1086;&#1074;&#1085;&#1072;_(1881)" TargetMode="External"/><Relationship Id="rId470" Type="http://schemas.openxmlformats.org/officeDocument/2006/relationships/hyperlink" Target="https://ru.openlist.wiki/&#1060;&#1072;&#1076;&#1077;&#1077;&#1074;&#1072;_&#1042;&#1072;&#1088;&#1074;&#1072;&#1088;&#1072;_&#1057;&#1090;&#1077;&#1087;&#1072;&#1085;&#1086;&#1074;&#1085;&#1072;_(1891)" TargetMode="External"/><Relationship Id="rId929" Type="http://schemas.openxmlformats.org/officeDocument/2006/relationships/hyperlink" Target="https://ru.openlist.wiki/&#1071;&#1085;&#1082;&#1086;_&#1045;&#1074;&#1072;&#1085;&#1075;&#1077;&#1083;&#1080;&#1085;&#1072;_&#1057;&#1090;&#1099;&#1083;&#1100;&#1103;&#1085;&#1086;&#1074;&#1085;&#1072;_(1883)" TargetMode="External"/><Relationship Id="rId58" Type="http://schemas.openxmlformats.org/officeDocument/2006/relationships/hyperlink" Target="https://ru.openlist.wiki/&#1057;&#1074;&#1077;&#1095;&#1080;&#1085;&#1072;_&#1045;&#1083;&#1080;&#1079;&#1072;&#1074;&#1077;&#1090;&#1072;_&#1045;&#1074;&#1075;&#1077;&#1085;&#1100;&#1077;&#1074;&#1085;&#1072;_(1885)" TargetMode="External"/><Relationship Id="rId123" Type="http://schemas.openxmlformats.org/officeDocument/2006/relationships/hyperlink" Target="https://ru.openlist.wiki/&#1057;&#1083;&#1102;&#1089;&#1072;&#1088;&#1077;&#1085;&#1082;&#1086;_&#1052;&#1072;&#1088;&#1080;&#1103;_&#1040;&#1083;&#1077;&#1082;&#1089;&#1072;&#1085;&#1076;&#1088;&#1086;&#1074;&#1085;&#1072;_(1902)" TargetMode="External"/><Relationship Id="rId330" Type="http://schemas.openxmlformats.org/officeDocument/2006/relationships/hyperlink" Target="https://ru.openlist.wiki/&#1045;&#1092;&#1088;&#1077;&#1084;&#1086;&#1074;_&#1042;&#1080;&#1082;&#1090;&#1086;&#1088;_&#1052;&#1080;&#1093;&#1072;&#1081;&#1083;&#1086;&#1074;&#1080;&#1095;_(1909)" TargetMode="External"/><Relationship Id="rId568" Type="http://schemas.openxmlformats.org/officeDocument/2006/relationships/hyperlink" Target="https://ru.openlist.wiki/&#1061;&#1084;&#1077;&#1083;&#1100;&#1085;&#1080;&#1094;&#1082;&#1072;&#1103;_&#1040;&#1085;&#1090;&#1086;&#1085;&#1080;&#1085;&#1072;_&#1054;&#1089;&#1080;&#1087;&#1086;&#1074;&#1085;&#1072;_(1892)" TargetMode="External"/><Relationship Id="rId775" Type="http://schemas.openxmlformats.org/officeDocument/2006/relationships/hyperlink" Target="https://ru.openlist.wiki/&#1064;&#1085;&#1080;&#1075;&#1080;&#1088;_&#1050;&#1072;&#1088;&#1086;&#1083;&#1080;&#1085;&#1072;_&#1060;&#1088;&#1072;&#1085;&#1094;&#1077;&#1074;&#1085;&#1072;_(1860)" TargetMode="External"/><Relationship Id="rId428" Type="http://schemas.openxmlformats.org/officeDocument/2006/relationships/hyperlink" Target="https://ru.openlist.wiki/&#1058;&#1103;&#1087;&#1080;&#1085;&#1072;_&#1045;&#1082;&#1072;&#1090;&#1077;&#1088;&#1080;&#1085;&#1072;_&#1048;&#1074;&#1072;&#1085;&#1086;&#1074;&#1085;&#1072;_(1914)" TargetMode="External"/><Relationship Id="rId635" Type="http://schemas.openxmlformats.org/officeDocument/2006/relationships/hyperlink" Target="https://ru.openlist.wiki/&#1063;&#1077;&#1088;&#1085;&#1086;&#1074;&#1072;_&#1040;&#1085;&#1090;&#1086;&#1085;&#1080;&#1085;&#1072;_&#1040;&#1085;&#1076;&#1088;&#1077;&#1077;&#1074;&#1085;&#1072;_(1884)" TargetMode="External"/><Relationship Id="rId842" Type="http://schemas.openxmlformats.org/officeDocument/2006/relationships/hyperlink" Target="https://ru.openlist.wiki/&#1065;&#1077;&#1088;&#1073;&#1072;&#1082;&#1086;&#1074;&#1072;_&#1040;&#1075;&#1072;&#1092;&#1100;&#1103;_&#1052;&#1080;&#1093;&#1072;&#1081;&#1083;&#1086;&#1074;&#1085;&#1072;_(1890)" TargetMode="External"/><Relationship Id="rId274" Type="http://schemas.openxmlformats.org/officeDocument/2006/relationships/hyperlink" Target="https://ru.openlist.wiki/&#1058;&#1080;&#1090;&#1086;&#1074;&#1072;_&#1045;&#1082;&#1072;&#1090;&#1077;&#1088;&#1080;&#1085;&#1072;_&#1048;&#1074;&#1072;&#1085;&#1086;&#1074;&#1085;&#1072;_(1870)" TargetMode="External"/><Relationship Id="rId481" Type="http://schemas.openxmlformats.org/officeDocument/2006/relationships/hyperlink" Target="https://ru.openlist.wiki/&#1060;&#1077;&#1076;&#1086;&#1088;&#1080;&#1085;&#1086;&#1074;&#1072;_&#1045;&#1074;&#1076;&#1086;&#1082;&#1080;&#1103;_&#1045;&#1083;&#1080;&#1089;&#1077;&#1077;&#1074;&#1085;&#1072;_(1893)" TargetMode="External"/><Relationship Id="rId702" Type="http://schemas.openxmlformats.org/officeDocument/2006/relationships/hyperlink" Target="https://ru.openlist.wiki/&#1064;&#1074;&#1072;&#1081;&#1094;&#1077;&#1088;_&#1045;&#1082;&#1072;&#1090;&#1077;&#1088;&#1080;&#1085;&#1072;_&#1048;&#1074;&#1072;&#1085;&#1086;&#1074;&#1085;&#1072;_(1836)" TargetMode="External"/><Relationship Id="rId69" Type="http://schemas.openxmlformats.org/officeDocument/2006/relationships/hyperlink" Target="https://ru.openlist.wiki/&#1057;&#1077;&#1083;&#1077;&#1076;&#1082;&#1080;&#1085;&#1072;_&#1057;&#1077;&#1088;&#1072;&#1092;&#1080;&#1084;&#1072;_&#1055;&#1077;&#1090;&#1088;&#1086;&#1074;&#1085;&#1072;_(1866)" TargetMode="External"/><Relationship Id="rId134" Type="http://schemas.openxmlformats.org/officeDocument/2006/relationships/hyperlink" Target="https://ru.openlist.wiki/&#1057;&#1085;&#1091;&#1088;&#1085;&#1080;&#1094;&#1099;&#1085;&#1072;_&#1045;&#1082;&#1072;&#1090;&#1077;&#1088;&#1080;&#1085;&#1072;_&#1048;&#1074;&#1072;&#1085;&#1086;&#1074;&#1085;&#1072;_(1907)" TargetMode="External"/><Relationship Id="rId579" Type="http://schemas.openxmlformats.org/officeDocument/2006/relationships/hyperlink" Target="https://ru.openlist.wiki/&#1062;&#1072;&#1088;&#1100;&#1082;&#1086;&#1074;&#1072;_&#1045;&#1074;&#1076;&#1086;&#1082;&#1080;&#1103;_&#1057;&#1077;&#1088;&#1075;&#1077;&#1077;&#1074;&#1085;&#1072;_(1893)" TargetMode="External"/><Relationship Id="rId786" Type="http://schemas.openxmlformats.org/officeDocument/2006/relationships/hyperlink" Target="https://ru.openlist.wiki/&#1060;&#1088;&#1080;&#1076;&#1083;&#1103;&#1085;&#1076;-&#1071;&#1075;&#1086;&#1076;&#1072;_&#1060;&#1088;&#1080;&#1076;&#1072;_&#1043;&#1088;&#1080;&#1075;&#1086;&#1088;&#1100;&#1077;&#1074;&#1085;&#1072;_(1899)" TargetMode="External"/><Relationship Id="rId341" Type="http://schemas.openxmlformats.org/officeDocument/2006/relationships/hyperlink" Target="https://ru.openlist.wiki/&#1058;&#1088;&#1072;&#1087;&#1077;&#1079;&#1085;&#1080;&#1082;&#1086;&#1074;&#1072;_&#1050;&#1072;&#1083;&#1077;&#1088;&#1080;&#1103;_&#1040;&#1085;&#1080;&#1089;&#1080;&#1084;&#1086;&#1074;&#1085;&#1072;_(1888)" TargetMode="External"/><Relationship Id="rId439" Type="http://schemas.openxmlformats.org/officeDocument/2006/relationships/hyperlink" Target="https://ru.openlist.wiki/&#1059;&#1084;&#1077;&#1088;&#1077;&#1085;&#1082;&#1086;&#1074;&#1072;_&#1040;&#1085;&#1072;&#1089;&#1090;&#1072;&#1089;&#1080;&#1103;_&#1055;&#1072;&#1085;&#1092;&#1080;&#1083;&#1086;&#1074;&#1085;&#1072;_(1886)" TargetMode="External"/><Relationship Id="rId646" Type="http://schemas.openxmlformats.org/officeDocument/2006/relationships/hyperlink" Target="https://ru.openlist.wiki/&#1063;&#1080;&#1078;&#1084;&#1072;&#1082;&#1086;&#1074;&#1072;_&#1060;&#1077;&#1082;&#1083;&#1072;_&#1043;&#1077;&#1086;&#1088;&#1075;&#1080;&#1077;&#1074;&#1085;&#1072;_(1895)" TargetMode="External"/><Relationship Id="rId201" Type="http://schemas.openxmlformats.org/officeDocument/2006/relationships/hyperlink" Target="https://ru.openlist.wiki/&#1057;&#1091;&#1088;&#1086;&#1074;&#1094;&#1077;&#1074;_&#1044;&#1084;&#1080;&#1090;&#1088;&#1080;&#1081;_&#1053;&#1080;&#1082;&#1086;&#1083;&#1072;&#1077;&#1074;&#1080;&#1095;_(1891)" TargetMode="External"/><Relationship Id="rId285" Type="http://schemas.openxmlformats.org/officeDocument/2006/relationships/hyperlink" Target="https://ru.openlist.wiki/&#1058;&#1080;&#1096;&#1082;&#1072;&#1085;&#1086;&#1074;&#1072;_&#1050;&#1089;&#1077;&#1085;&#1080;&#1103;_&#1048;&#1074;&#1072;&#1085;&#1086;&#1074;&#1085;&#1072;_(1894)" TargetMode="External"/><Relationship Id="rId506" Type="http://schemas.openxmlformats.org/officeDocument/2006/relationships/hyperlink" Target="https://ru.openlist.wiki/&#1060;&#1077;&#1081;&#1077;&#1088;&#1075;&#1077;&#1088;&#1076;_&#1051;&#1080;&#1076;&#1080;&#1103;_&#1050;&#1072;&#1088;&#1083;&#1086;&#1074;&#1085;&#1072;_(1912)" TargetMode="External"/><Relationship Id="rId853" Type="http://schemas.openxmlformats.org/officeDocument/2006/relationships/hyperlink" Target="https://ru.openlist.wiki/&#1065;&#1091;&#1082;&#1080;&#1085;&#1072;_&#1052;&#1072;&#1088;&#1080;&#1103;_&#1060;&#1072;&#1076;&#1077;&#1077;&#1074;&#1085;&#1072;_(1882)" TargetMode="External"/><Relationship Id="rId492" Type="http://schemas.openxmlformats.org/officeDocument/2006/relationships/hyperlink" Target="https://ru.openlist.wiki/&#1060;&#1077;&#1076;&#1086;&#1088;&#1086;&#1074;&#1072;_&#1052;&#1072;&#1088;&#1080;&#1103;_&#1052;&#1080;&#1093;&#1072;&#1081;&#1083;&#1086;&#1074;&#1085;&#1072;_(1903)" TargetMode="External"/><Relationship Id="rId713" Type="http://schemas.openxmlformats.org/officeDocument/2006/relationships/hyperlink" Target="https://ru.openlist.wiki/&#1064;&#1077;&#1081;&#1073;&#1077;_&#1043;&#1077;&#1088;&#1073;&#1077;&#1088;&#1090;_&#1069;&#1076;&#1091;&#1072;&#1088;&#1076;&#1086;&#1074;&#1080;&#1095;_(1919)" TargetMode="External"/><Relationship Id="rId797" Type="http://schemas.openxmlformats.org/officeDocument/2006/relationships/hyperlink" Target="https://ru.openlist.wiki/&#1064;&#1088;&#1077;&#1081;&#1085;&#1077;&#1088;_&#1040;&#1085;&#1085;&#1072;_&#1040;&#1089;&#1083;&#1072;&#1085;&#1086;&#1074;&#1085;&#1072;_(1908)" TargetMode="External"/><Relationship Id="rId920" Type="http://schemas.openxmlformats.org/officeDocument/2006/relationships/hyperlink" Target="https://ru.openlist.wiki/&#1071;&#1082;&#1086;&#1074;&#1083;&#1077;&#1074;&#1072;_&#1055;&#1077;&#1083;&#1072;&#1075;&#1077;&#1103;_&#1045;&#1075;&#1086;&#1088;&#1086;&#1074;&#1085;&#1072;_(1889)" TargetMode="External"/><Relationship Id="rId145" Type="http://schemas.openxmlformats.org/officeDocument/2006/relationships/hyperlink" Target="https://ru.openlist.wiki/&#1055;&#1103;&#1090;&#1085;&#1080;&#1094;&#1082;&#1080;&#1081;_&#1048;&#1086;&#1089;&#1080;&#1092;_&#1040;&#1088;&#1086;&#1085;&#1086;&#1074;&#1080;&#1095;_(1882)" TargetMode="External"/><Relationship Id="rId352" Type="http://schemas.openxmlformats.org/officeDocument/2006/relationships/hyperlink" Target="https://ru.openlist.wiki/&#1058;&#1088;&#1077;&#1090;&#1100;&#1103;&#1082;&#1086;&#1074;&#1072;_&#1051;&#1091;&#1082;&#1077;&#1088;&#1100;&#1103;_&#1052;&#1080;&#1093;&#1072;&#1081;&#1083;&#1086;&#1074;&#1085;&#1072;_(1915)" TargetMode="External"/><Relationship Id="rId212" Type="http://schemas.openxmlformats.org/officeDocument/2006/relationships/hyperlink" Target="https://ru.openlist.wiki/&#1057;&#1099;&#1084;&#1072;&#1088;&#1080;&#1085;&#1072;_&#1045;&#1074;&#1076;&#1086;&#1082;&#1080;&#1103;_&#1042;&#1072;&#1089;&#1080;&#1083;&#1100;&#1077;&#1074;&#1085;&#1072;_(1884)" TargetMode="External"/><Relationship Id="rId657" Type="http://schemas.openxmlformats.org/officeDocument/2006/relationships/hyperlink" Target="https://ru.openlist.wiki/&#1063;&#1091;&#1075;&#1091;&#1085;&#1086;&#1074;&#1072;_&#1040;&#1085;&#1085;&#1072;_&#1048;&#1083;&#1100;&#1080;&#1085;&#1080;&#1095;&#1085;&#1072;_(1886)" TargetMode="External"/><Relationship Id="rId864" Type="http://schemas.openxmlformats.org/officeDocument/2006/relationships/hyperlink" Target="https://ru.openlist.wiki/&#1069;&#1081;&#1092;&#1083;&#1077;&#1088;_&#1054;&#1083;&#1100;&#1075;&#1072;_&#1060;&#1088;&#1072;&#1085;&#1094;&#1077;&#1074;&#1085;&#1072;_(1917)" TargetMode="External"/><Relationship Id="rId296" Type="http://schemas.openxmlformats.org/officeDocument/2006/relationships/hyperlink" Target="https://ru.openlist.wiki/&#1058;&#1082;&#1072;&#1095;&#1077;&#1074;&#1072;_&#1045;&#1092;&#1088;&#1086;&#1089;&#1080;&#1085;&#1100;&#1103;_&#1050;&#1091;&#1079;&#1100;&#1084;&#1080;&#1085;&#1080;&#1095;&#1085;&#1072;_(1890)" TargetMode="External"/><Relationship Id="rId517" Type="http://schemas.openxmlformats.org/officeDocument/2006/relationships/hyperlink" Target="https://ru.openlist.wiki/&#1060;&#1080;&#1083;&#1100;&#1095;&#1077;&#1085;&#1082;&#1086;&#1074;&#1072;_&#1045;&#1092;&#1088;&#1086;&#1089;&#1080;&#1085;&#1100;&#1103;_&#1040;&#1092;&#1072;&#1085;&#1072;&#1089;&#1100;&#1077;&#1074;&#1085;&#1072;_(1880)" TargetMode="External"/><Relationship Id="rId724" Type="http://schemas.openxmlformats.org/officeDocument/2006/relationships/hyperlink" Target="https://ru.openlist.wiki/&#1064;&#1077;&#1088;&#1095;&#1077;&#1085;&#1082;&#1086;&#1074;&#1072;_&#1050;&#1083;&#1072;&#1074;&#1076;&#1080;&#1103;_&#1040;&#1085;&#1076;&#1088;&#1077;&#1077;&#1074;&#1085;&#1072;_(1911)" TargetMode="External"/><Relationship Id="rId931" Type="http://schemas.openxmlformats.org/officeDocument/2006/relationships/hyperlink" Target="https://ru.openlist.wiki/&#1071;&#1085;&#1082;&#1086;&#1074;&#1089;&#1082;&#1072;&#1103;_&#1040;&#1087;&#1086;&#1083;&#1086;&#1085;&#1080;&#1103;_&#1048;&#1074;&#1072;&#1085;&#1086;&#1074;&#1085;&#1072;_(1886)" TargetMode="External"/><Relationship Id="rId60" Type="http://schemas.openxmlformats.org/officeDocument/2006/relationships/hyperlink" Target="https://ru.openlist.wiki/&#1057;&#1074;&#1080;&#1090;&#1077;_&#1057;&#1090;&#1077;&#1092;&#1072;&#1085;&#1080;&#1076;&#1072;_&#1050;&#1086;&#1088;&#1085;&#1080;&#1083;&#1086;&#1074;&#1085;&#1072;_(1897)" TargetMode="External"/><Relationship Id="rId156" Type="http://schemas.openxmlformats.org/officeDocument/2006/relationships/hyperlink" Target="https://ru.openlist.wiki/&#1057;&#1086;&#1083;&#1086;&#1074;&#1100;&#1077;&#1074;&#1072;_&#1055;&#1088;&#1072;&#1089;&#1082;&#1086;&#1074;&#1100;&#1103;_&#1044;&#1084;&#1080;&#1090;&#1088;&#1080;&#1077;&#1074;&#1085;&#1072;_(1886)" TargetMode="External"/><Relationship Id="rId363" Type="http://schemas.openxmlformats.org/officeDocument/2006/relationships/hyperlink" Target="https://ru.openlist.wiki/&#1058;&#1088;&#1086;&#1087;&#1084;&#1072;&#1085;_&#1051;&#1102;&#1094;&#1080;&#1103;_&#1040;&#1085;&#1076;&#1088;&#1077;&#1077;&#1074;&#1085;&#1072;_(1918)" TargetMode="External"/><Relationship Id="rId570" Type="http://schemas.openxmlformats.org/officeDocument/2006/relationships/hyperlink" Target="https://ru.openlist.wiki/&#1061;&#1086;&#1088;&#1072;&#1096;&#1080;&#1083;&#1086;&#1074;&#1072;_&#1055;&#1088;&#1072;&#1089;&#1082;&#1086;&#1074;&#1100;&#1103;_&#1048;&#1083;&#1100;&#1080;&#1085;&#1080;&#1095;&#1085;&#1072;_(1878)" TargetMode="External"/><Relationship Id="rId223" Type="http://schemas.openxmlformats.org/officeDocument/2006/relationships/hyperlink" Target="https://ru.openlist.wiki/&#1058;&#1072;&#1085;&#1072;&#1095;&#1077;&#1074;_&#1042;&#1072;&#1083;&#1080;&#1076;&#1093;&#1072;&#1085;_&#1064;&#1072;&#1088;&#1072;&#1092;&#1077;&#1090;&#1076;&#1080;&#1085;&#1086;&#1074;&#1080;&#1095;_(1882)" TargetMode="External"/><Relationship Id="rId430" Type="http://schemas.openxmlformats.org/officeDocument/2006/relationships/hyperlink" Target="https://ru.openlist.wiki/&#1059;&#1075;&#1083;&#1086;&#1074;&#1072;_&#1053;&#1072;&#1090;&#1072;&#1083;&#1100;&#1103;_&#1045;&#1075;&#1086;&#1088;&#1086;&#1074;&#1085;&#1072;_(1897)" TargetMode="External"/><Relationship Id="rId668" Type="http://schemas.openxmlformats.org/officeDocument/2006/relationships/hyperlink" Target="https://ru.openlist.wiki/&#1063;&#1091;&#1088;&#1072;&#1085;&#1086;&#1074;&#1072;_&#1051;&#1102;&#1076;&#1084;&#1080;&#1083;&#1072;_&#1048;&#1074;&#1072;&#1085;&#1086;&#1074;&#1085;&#1072;_(1921)" TargetMode="External"/><Relationship Id="rId875" Type="http://schemas.openxmlformats.org/officeDocument/2006/relationships/hyperlink" Target="https://ru.openlist.wiki/&#1051;&#1091;&#1082;&#1100;&#1103;&#1085;&#1086;&#1074;_&#1052;&#1080;&#1093;&#1072;&#1080;&#1083;_&#1060;&#1080;&#1083;&#1072;&#1088;&#1077;&#1090;&#1086;&#1074;&#1080;&#1095;_(1890)" TargetMode="External"/><Relationship Id="rId18" Type="http://schemas.openxmlformats.org/officeDocument/2006/relationships/hyperlink" Target="https://ru.openlist.wiki/&#1057;&#1072;&#1074;&#1080;&#1095;&#1077;&#1085;&#1077;_&#1069;&#1084;&#1080;&#1083;&#1080;&#1103;_&#1051;&#1102;&#1076;&#1074;&#1080;&#1085;&#1072;&#1089;&#1072;_(1921)" TargetMode="External"/><Relationship Id="rId528" Type="http://schemas.openxmlformats.org/officeDocument/2006/relationships/hyperlink" Target="https://ru.openlist.wiki/&#1060;&#1086;&#1082;&#1080;&#1085;&#1072;_&#1045;&#1092;&#1088;&#1086;&#1089;&#1080;&#1085;&#1103;_&#1048;&#1074;&#1072;&#1085;&#1086;&#1074;&#1085;&#1072;_(1883)" TargetMode="External"/><Relationship Id="rId735" Type="http://schemas.openxmlformats.org/officeDocument/2006/relationships/hyperlink" Target="https://ru.openlist.wiki/&#1064;&#1083;&#1077;&#1075;&#1077;&#1083;&#1100;_&#1041;&#1077;&#1088;&#1090;&#1072;_&#1055;&#1077;&#1090;&#1088;&#1086;&#1074;&#1085;&#1072;_(1903)" TargetMode="External"/><Relationship Id="rId942" Type="http://schemas.openxmlformats.org/officeDocument/2006/relationships/hyperlink" Target="https://ru.openlist.wiki/&#1071;&#1089;&#1080;&#1085;&#1089;&#1082;&#1072;&#1103;_&#1040;&#1085;&#1090;&#1086;&#1085;&#1080;&#1085;&#1072;_&#1060;&#1077;&#1075;._(1875)" TargetMode="External"/><Relationship Id="rId167" Type="http://schemas.openxmlformats.org/officeDocument/2006/relationships/hyperlink" Target="https://ru.openlist.wiki/&#1057;&#1086;&#1088;&#1086;&#1096;&#1082;&#1080;&#1085;&#1072;_&#1055;&#1088;&#1072;&#1089;&#1082;&#1086;&#1074;&#1100;&#1103;_&#1057;&#1077;&#1084;&#1077;&#1085;&#1086;&#1074;&#1085;&#1072;_(1883)" TargetMode="External"/><Relationship Id="rId374" Type="http://schemas.openxmlformats.org/officeDocument/2006/relationships/hyperlink" Target="https://ru.openlist.wiki/&#1058;&#1088;&#1091;&#1073;&#1072;&#1095;&#1077;&#1074;&#1072;_&#1060;&#1077;&#1082;&#1083;&#1072;_&#1052;&#1080;&#1093;&#1072;&#1081;&#1083;&#1086;&#1074;&#1085;&#1072;_(1913)" TargetMode="External"/><Relationship Id="rId581" Type="http://schemas.openxmlformats.org/officeDocument/2006/relationships/hyperlink" Target="https://ru.openlist.wiki/&#1062;&#1074;&#1077;&#1083;&#1077;&#1074;&#1072;_&#1053;&#1072;&#1076;&#1077;&#1078;&#1076;&#1072;_&#1048;&#1074;&#1072;&#1085;&#1086;&#1074;&#1085;&#1072;_(1889)" TargetMode="External"/><Relationship Id="rId71" Type="http://schemas.openxmlformats.org/officeDocument/2006/relationships/hyperlink" Target="https://ru.openlist.wiki/&#1057;&#1077;&#1083;&#1077;&#1090;&#1082;&#1086;&#1074;&#1072;_&#1053;&#1072;&#1090;&#1072;&#1083;&#1100;&#1103;_&#1051;&#1077;&#1086;&#1085;&#1090;&#1100;&#1077;&#1074;&#1085;&#1072;_(1863)" TargetMode="External"/><Relationship Id="rId234" Type="http://schemas.openxmlformats.org/officeDocument/2006/relationships/hyperlink" Target="https://ru.openlist.wiki/&#1058;&#1072;&#1091;&#1073;&#1077;_&#1045;&#1074;&#1075;&#1077;&#1085;&#1080;&#1081;_&#1040;&#1083;&#1077;&#1082;&#1089;&#1072;&#1085;&#1076;&#1088;&#1086;&#1074;&#1080;&#1095;_(1872)" TargetMode="External"/><Relationship Id="rId679" Type="http://schemas.openxmlformats.org/officeDocument/2006/relationships/hyperlink" Target="https://ru.openlist.wiki/&#1064;&#1072;&#1083;&#1100;&#1085;&#1086;&#1074;&#1072;_&#1044;&#1072;&#1088;&#1100;&#1103;_&#1040;&#1088;&#1093;&#1080;&#1087;&#1086;&#1074;&#1085;&#1072;_(1915)" TargetMode="External"/><Relationship Id="rId802" Type="http://schemas.openxmlformats.org/officeDocument/2006/relationships/hyperlink" Target="https://ru.openlist.wiki/&#1064;&#1090;&#1077;&#1081;&#1085;&#1073;&#1077;&#1088;&#1075;_&#1040;&#1075;&#1072;&#1092;&#1100;&#1103;_&#1042;&#1072;&#1089;&#1080;&#1083;&#1100;&#1077;&#1074;&#1085;&#1072;_(1879)" TargetMode="External"/><Relationship Id="rId886" Type="http://schemas.openxmlformats.org/officeDocument/2006/relationships/hyperlink" Target="https://ru.openlist.wiki/&#1070;&#1076;&#1080;&#1085;_&#1055;&#1072;&#1074;&#1077;&#1083;_&#1057;&#1077;&#1088;&#1075;&#1077;&#1077;&#1074;&#1080;&#1095;_(1897)" TargetMode="External"/><Relationship Id="rId2" Type="http://schemas.openxmlformats.org/officeDocument/2006/relationships/styles" Target="styles.xml"/><Relationship Id="rId29" Type="http://schemas.openxmlformats.org/officeDocument/2006/relationships/hyperlink" Target="https://ru.openlist.wiki/&#1057;&#1072;&#1083;&#1080;&#1097;&#1077;&#1074;&#1072;_&#1058;&#1072;&#1084;&#1072;&#1088;&#1072;_&#1053;&#1080;&#1082;&#1086;&#1083;&#1072;&#1077;&#1074;&#1085;&#1072;_(1906)" TargetMode="External"/><Relationship Id="rId441" Type="http://schemas.openxmlformats.org/officeDocument/2006/relationships/hyperlink" Target="https://ru.openlist.wiki/&#1059;&#1085;&#1088;&#1072;&#1091;_&#1040;&#1085;&#1085;&#1072;_&#1043;&#1077;&#1088;&#1075;&#1072;&#1088;&#1076;&#1086;&#1074;&#1085;&#1072;_(1900)" TargetMode="External"/><Relationship Id="rId539" Type="http://schemas.openxmlformats.org/officeDocument/2006/relationships/hyperlink" Target="https://ru.openlist.wiki/&#1060;&#1088;&#1077;&#1081;&#1079;&#1077;_&#1045;&#1082;&#1072;&#1090;&#1077;&#1088;&#1080;&#1085;&#1072;_&#1055;&#1077;&#1090;&#1088;&#1086;&#1074;&#1085;&#1072;_(1915)" TargetMode="External"/><Relationship Id="rId746" Type="http://schemas.openxmlformats.org/officeDocument/2006/relationships/hyperlink" Target="https://ru.openlist.wiki/&#1064;&#1080;&#1090;&#1080;&#1082;&#1086;&#1074;&#1072;_&#1040;&#1085;&#1085;&#1072;_&#1057;&#1090;&#1077;&#1087;&#1072;&#1085;&#1086;&#1074;&#1085;&#1072;_(1877)" TargetMode="External"/><Relationship Id="rId178" Type="http://schemas.openxmlformats.org/officeDocument/2006/relationships/hyperlink" Target="https://ru.openlist.wiki/&#1057;&#1090;&#1077;&#1087;&#1072;&#1085;&#1086;&#1074;&#1072;_&#1042;&#1072;&#1088;&#1074;&#1072;&#1088;&#1072;_&#1060;&#1077;&#1076;&#1086;&#1088;&#1086;&#1074;&#1085;&#1072;_(1902)" TargetMode="External"/><Relationship Id="rId301" Type="http://schemas.openxmlformats.org/officeDocument/2006/relationships/hyperlink" Target="https://ru.openlist.wiki/&#1058;&#1082;&#1072;&#1095;&#1077;&#1085;&#1082;&#1086;_&#1042;&#1077;&#1088;&#1072;_&#1070;&#1088;&#1100;&#1077;&#1074;&#1085;&#1072;_(1905)" TargetMode="External"/><Relationship Id="rId953" Type="http://schemas.openxmlformats.org/officeDocument/2006/relationships/hyperlink" Target="https://ru.openlist.wiki/&#1071;&#1094;&#1082;&#1086;&#1074;&#1089;&#1082;&#1072;&#1103;_&#1059;&#1088;&#1096;&#1091;&#1083;&#1103;_(1876)" TargetMode="External"/><Relationship Id="rId82" Type="http://schemas.openxmlformats.org/officeDocument/2006/relationships/hyperlink" Target="https://ru.openlist.wiki/&#1057;&#1077;&#1085;&#1103;&#1074;&#1080;&#1085;_&#1040;&#1083;&#1077;&#1082;&#1089;&#1072;&#1085;&#1076;&#1088;_&#1070;&#1088;&#1100;&#1077;&#1074;&#1080;&#1095;_(1912)" TargetMode="External"/><Relationship Id="rId385" Type="http://schemas.openxmlformats.org/officeDocument/2006/relationships/hyperlink" Target="https://ru.openlist.wiki/&#1058;&#1088;&#1091;&#1085;&#1086;&#1074;&#1072;_&#1045;&#1082;&#1072;&#1090;&#1077;&#1088;&#1080;&#1085;&#1072;_&#1053;&#1080;&#1082;&#1086;&#1083;&#1072;&#1077;&#1074;&#1085;&#1072;_(1881)" TargetMode="External"/><Relationship Id="rId592" Type="http://schemas.openxmlformats.org/officeDocument/2006/relationships/hyperlink" Target="https://ru.openlist.wiki/&#1062;&#1077;&#1090;&#1083;&#1080;&#1085;_&#1051;&#1102;&#1073;&#1086;&#1074;&#1100;_&#1057;&#1086;&#1083;&#1086;&#1084;&#1086;&#1085;&#1086;&#1074;&#1085;&#1072;_(1896)" TargetMode="External"/><Relationship Id="rId606" Type="http://schemas.openxmlformats.org/officeDocument/2006/relationships/hyperlink" Target="https://ru.openlist.wiki/&#1062;&#1091;&#1082;&#1077;&#1088;&#1084;&#1072;&#1085;-&#1058;&#1077;&#1088;&#1077;&#1084;&#1103;&#1082;&#1080;&#1085;&#1072;_&#1058;&#1072;&#1090;&#1100;&#1103;&#1085;&#1072;_&#1052;&#1080;&#1093;&#1072;&#1081;&#1083;&#1086;&#1074;&#1085;&#1072;_(1902)" TargetMode="External"/><Relationship Id="rId813" Type="http://schemas.openxmlformats.org/officeDocument/2006/relationships/hyperlink" Target="https://ru.openlist.wiki/&#1064;&#1090;&#1099;&#1093;&#1085;&#1086;_&#1045;&#1083;&#1080;&#1079;&#1072;&#1074;&#1077;&#1090;&#1072;_&#1048;&#1074;&#1072;&#1085;&#1086;&#1074;&#1085;&#1072;_(1897)" TargetMode="External"/><Relationship Id="rId245" Type="http://schemas.openxmlformats.org/officeDocument/2006/relationships/hyperlink" Target="https://ru.openlist.wiki/&#1058;&#1077;&#1085;&#1089;&#1073;&#1077;_&#1040;&#1084;&#1072;&#1083;&#1080;&#1103;_&#1071;&#1082;&#1086;&#1074;&#1083;&#1077;&#1074;&#1085;&#1072;_(1894)" TargetMode="External"/><Relationship Id="rId452" Type="http://schemas.openxmlformats.org/officeDocument/2006/relationships/hyperlink" Target="https://ru.openlist.wiki/&#1059;&#1089;&#1086;&#1074;&#1072;_&#1053;&#1072;&#1090;&#1072;&#1083;&#1100;&#1103;_&#1057;&#1077;&#1084;&#1077;&#1085;&#1086;&#1074;&#1085;&#1072;_(1870)" TargetMode="External"/><Relationship Id="rId897" Type="http://schemas.openxmlformats.org/officeDocument/2006/relationships/hyperlink" Target="https://ru.openlist.wiki/&#1071;&#1073;&#1089;_&#1040;&#1083;&#1100;&#1084;&#1072;_&#1040;&#1083;&#1077;&#1082;&#1089;&#1072;&#1085;&#1076;&#1088;&#1086;&#1074;&#1085;&#1072;_(1920)" TargetMode="External"/><Relationship Id="rId105" Type="http://schemas.openxmlformats.org/officeDocument/2006/relationships/hyperlink" Target="https://ru.openlist.wiki/&#1057;&#1080;&#1085;&#1077;&#1074;&#1072;_&#1060;&#1077;&#1076;&#1086;&#1089;&#1100;&#1103;_&#1057;&#1077;&#1088;&#1075;&#1077;&#1077;&#1074;&#1085;&#1072;_(1885)" TargetMode="External"/><Relationship Id="rId312" Type="http://schemas.openxmlformats.org/officeDocument/2006/relationships/hyperlink" Target="https://ru.openlist.wiki/&#1058;&#1086;&#1083;&#1084;&#1072;&#1095;&#1077;&#1074;&#1072;_&#1052;&#1072;&#1088;&#1080;&#1103;_&#1057;&#1077;&#1084;&#1077;&#1085;&#1086;&#1074;&#1085;&#1072;_(1896)" TargetMode="External"/><Relationship Id="rId757" Type="http://schemas.openxmlformats.org/officeDocument/2006/relationships/hyperlink" Target="https://ru.openlist.wiki/&#1064;&#1082;&#1091;&#1076;&#1077;&#1083;&#1100;&#1089;&#1082;&#1072;&#1103;_&#1070;&#1079;&#1077;&#1092;&#1072;_&#1040;&#1076;&#1072;&#1084;&#1086;&#1074;&#1085;&#1072;_(1870)" TargetMode="External"/><Relationship Id="rId93" Type="http://schemas.openxmlformats.org/officeDocument/2006/relationships/hyperlink" Target="https://ru.openlist.wiki/&#1057;&#1077;&#1088;&#1086;&#1074;_&#1042;&#1083;&#1072;&#1076;&#1080;&#1084;&#1080;&#1088;_&#1052;&#1072;&#1090;&#1074;&#1077;&#1077;&#1074;&#1080;&#1095;_(1919)" TargetMode="External"/><Relationship Id="rId189" Type="http://schemas.openxmlformats.org/officeDocument/2006/relationships/hyperlink" Target="https://ru.openlist.wiki/&#1057;&#1090;&#1088;&#1086;&#1077;&#1074;&#1072;_&#1045;&#1074;&#1083;&#1072;&#1088;&#1080;&#1103;_&#1052;&#1086;&#1082;&#1077;&#1077;&#1074;&#1085;&#1072;_(1880)" TargetMode="External"/><Relationship Id="rId396" Type="http://schemas.openxmlformats.org/officeDocument/2006/relationships/hyperlink" Target="https://ru.openlist.wiki/&#1058;&#1091;&#1088;&#1072;&#1085;&#1076;&#1080;&#1085;&#1072;_&#1053;&#1072;&#1076;&#1077;&#1078;&#1076;&#1072;_&#1048;&#1074;&#1072;&#1085;&#1086;&#1074;&#1085;&#1072;_(1883)" TargetMode="External"/><Relationship Id="rId617" Type="http://schemas.openxmlformats.org/officeDocument/2006/relationships/hyperlink" Target="https://ru.openlist.wiki/&#1063;&#1072;&#1091;&#1089;_&#1051;&#1091;&#1082;&#1077;&#1088;&#1100;&#1103;_&#1055;&#1077;&#1090;&#1088;&#1086;&#1074;&#1085;&#1072;_(1890)" TargetMode="External"/><Relationship Id="rId824" Type="http://schemas.openxmlformats.org/officeDocument/2006/relationships/hyperlink" Target="https://ru.openlist.wiki/&#1065;&#1072;&#1075;&#1080;&#1085;&#1072;_&#1040;&#1085;&#1085;&#1072;_&#1052;&#1080;&#1093;&#1072;&#1081;&#1083;&#1086;&#1074;&#1085;&#1072;_(1889)" TargetMode="External"/><Relationship Id="rId256" Type="http://schemas.openxmlformats.org/officeDocument/2006/relationships/hyperlink" Target="https://ru.openlist.wiki/&#1058;&#1080;&#1073;&#1072;&#1090;&#1082;&#1080;&#1085;&#1072;_&#1052;&#1072;&#1088;&#1080;&#1103;_&#1055;&#1086;&#1083;&#1080;&#1079;&#1077;&#1090;&#1086;&#1074;&#1085;&#1072;_(1896)" TargetMode="External"/><Relationship Id="rId463" Type="http://schemas.openxmlformats.org/officeDocument/2006/relationships/hyperlink" Target="https://ru.openlist.wiki/&#1059;&#1096;&#1072;&#1082;&#1086;&#1074;&#1072;_&#1040;&#1082;&#1089;&#1080;&#1085;&#1100;&#1103;_&#1045;&#1092;&#1088;&#1077;&#1084;&#1086;&#1074;&#1085;&#1072;_(1883)" TargetMode="External"/><Relationship Id="rId670" Type="http://schemas.openxmlformats.org/officeDocument/2006/relationships/hyperlink" Target="https://ru.openlist.wiki/&#1064;&#1072;&#1073;&#1072;&#1076;_&#1056;&#1077;&#1074;&#1074;&#1077;&#1082;&#1072;_&#1057;&#1072;&#1084;&#1086;&#1081;&#1083;&#1086;&#1074;&#1085;&#1072;_(1874)" TargetMode="External"/><Relationship Id="rId116" Type="http://schemas.openxmlformats.org/officeDocument/2006/relationships/hyperlink" Target="https://ru.openlist.wiki/&#1057;&#1082;&#1088;&#1099;&#1078;&#1080;&#1096;&#1077;&#1074;&#1089;&#1082;&#1072;&#1103;_&#1052;&#1072;&#1088;&#1080;&#1103;_&#1057;&#1090;&#1077;&#1087;&#1072;&#1085;&#1086;&#1074;&#1085;&#1072;_(1877)" TargetMode="External"/><Relationship Id="rId323" Type="http://schemas.openxmlformats.org/officeDocument/2006/relationships/hyperlink" Target="https://ru.openlist.wiki/&#1058;&#1086;&#1083;&#1089;&#1090;&#1086;&#1074;&#1072;_&#1050;&#1089;&#1077;&#1085;&#1080;&#1103;_&#1057;&#1077;&#1088;&#1075;&#1077;&#1077;&#1074;&#1085;&#1072;_(1884)" TargetMode="External"/><Relationship Id="rId530" Type="http://schemas.openxmlformats.org/officeDocument/2006/relationships/hyperlink" Target="https://ru.openlist.wiki/&#1060;&#1086;&#1084;&#1077;&#1085;&#1082;&#1086;_&#1059;&#1083;&#1100;&#1103;&#1085;&#1072;_&#1057;&#1072;&#1074;&#1077;&#1083;&#1100;&#1077;&#1074;&#1085;&#1072;_(1873)" TargetMode="External"/><Relationship Id="rId768" Type="http://schemas.openxmlformats.org/officeDocument/2006/relationships/hyperlink" Target="https://ru.openlist.wiki/&#1064;&#1084;&#1080;&#1076;&#1090;_&#1069;&#1084;&#1080;&#1083;&#1080;&#1103;_&#1069;&#1084;&#1072;&#1085;&#1091;&#1080;&#1083;&#1086;&#1074;&#1085;&#1072;_(1924)" TargetMode="External"/><Relationship Id="rId20" Type="http://schemas.openxmlformats.org/officeDocument/2006/relationships/hyperlink" Target="https://ru.openlist.wiki/&#1057;&#1072;&#1074;&#1095;&#1091;&#1082;_&#1050;&#1088;&#1077;&#1089;&#1090;&#1080;&#1085;&#1072;_&#1060;&#1077;&#1076;&#1086;&#1088;&#1086;&#1074;&#1085;&#1072;_(1896)" TargetMode="External"/><Relationship Id="rId628" Type="http://schemas.openxmlformats.org/officeDocument/2006/relationships/hyperlink" Target="https://ru.openlist.wiki/&#1063;&#1077;&#1088;&#1077;&#1076;&#1085;&#1080;&#1095;&#1077;&#1085;&#1082;&#1086;_&#1058;&#1072;&#1090;&#1100;&#1103;&#1085;&#1072;_&#1052;&#1072;&#1082;&#1072;&#1088;&#1086;&#1074;&#1085;&#1072;_(1894)" TargetMode="External"/><Relationship Id="rId835" Type="http://schemas.openxmlformats.org/officeDocument/2006/relationships/hyperlink" Target="https://ru.openlist.wiki/&#1065;&#1077;&#1083;&#1095;&#1082;&#1086;&#1074;&#1072;_&#1051;&#1102;&#1073;&#1086;&#1074;&#1100;_&#1043;&#1077;&#1086;&#1088;&#1075;&#1080;&#1077;&#1074;&#1085;&#1072;_(1908)" TargetMode="External"/><Relationship Id="rId267" Type="http://schemas.openxmlformats.org/officeDocument/2006/relationships/hyperlink" Target="https://ru.openlist.wiki/&#1058;&#1080;&#1088;&#1088;&#1086;&#1085;&#1077;&#1085;_&#1040;&#1085;&#1085;&#1072;_&#1057;&#1090;&#1077;&#1087;&#1072;&#1085;&#1086;&#1074;&#1085;&#1072;_(1885)" TargetMode="External"/><Relationship Id="rId474" Type="http://schemas.openxmlformats.org/officeDocument/2006/relationships/hyperlink" Target="https://ru.openlist.wiki/&#1060;&#1072;&#1081;&#1090;_&#1040;&#1085;&#1085;&#1072;_&#1045;&#1075;&#1086;&#1088;&#1086;&#1074;&#1085;&#1072;_(1904)" TargetMode="External"/><Relationship Id="rId127" Type="http://schemas.openxmlformats.org/officeDocument/2006/relationships/hyperlink" Target="https://ru.openlist.wiki/&#1057;&#1084;&#1086;&#1083;&#1100;&#1089;&#1082;&#1080;&#1081;_&#1040;&#1085;&#1090;&#1086;&#1085;_&#1042;&#1080;&#1082;&#1077;&#1085;&#1090;&#1100;&#1077;&#1074;&#1080;&#1095;_(1893)" TargetMode="External"/><Relationship Id="rId681" Type="http://schemas.openxmlformats.org/officeDocument/2006/relationships/hyperlink" Target="https://ru.openlist.wiki/&#1064;&#1072;&#1083;&#1100;&#1085;&#1086;&#1074;&#1072;_&#1044;&#1072;&#1088;&#1100;&#1103;_&#1040;&#1088;&#1093;&#1080;&#1087;&#1086;&#1074;&#1085;&#1072;_(1915)" TargetMode="External"/><Relationship Id="rId779" Type="http://schemas.openxmlformats.org/officeDocument/2006/relationships/hyperlink" Target="https://ru.openlist.wiki/&#1064;&#1086;&#1088;&#1086;&#1093;&#1086;&#1074;&#1072;_&#1055;&#1072;&#1074;&#1083;&#1072;_&#1040;&#1085;&#1076;&#1088;&#1077;&#1077;&#1074;&#1085;&#1072;_(1882)" TargetMode="External"/><Relationship Id="rId902" Type="http://schemas.openxmlformats.org/officeDocument/2006/relationships/hyperlink" Target="https://ru.openlist.wiki/&#1071;&#1075;&#1086;&#1076;&#1072;-&#1047;&#1085;&#1072;&#1084;&#1077;&#1085;&#1089;&#1082;&#1072;&#1103;_&#1069;&#1089;&#1092;&#1080;&#1088;&#1100;_&#1043;&#1088;&#1080;&#1075;&#1086;&#1088;&#1100;&#1077;&#1074;&#1085;&#1072;_(1896)" TargetMode="External"/><Relationship Id="rId31" Type="http://schemas.openxmlformats.org/officeDocument/2006/relationships/hyperlink" Target="https://www.inkeri.ru/rep/peoples/?id=9698" TargetMode="External"/><Relationship Id="rId334" Type="http://schemas.openxmlformats.org/officeDocument/2006/relationships/hyperlink" Target="https://ru.openlist.wiki/&#1058;&#1086;&#1088;&#1086;&#1087;&#1086;&#1074;&#1072;_&#1045;&#1083;&#1077;&#1085;&#1072;_&#1053;&#1080;&#1082;&#1086;&#1083;&#1072;&#1077;&#1074;&#1085;&#1072;_(1896)" TargetMode="External"/><Relationship Id="rId541" Type="http://schemas.openxmlformats.org/officeDocument/2006/relationships/hyperlink" Target="https://ru.openlist.wiki/&#1060;&#1088;&#1080;&#1079;&#1077;&#1085;_&#1052;&#1072;&#1088;&#1080;&#1103;_&#1043;&#1077;&#1081;&#1085;&#1088;&#1080;&#1093;&#1086;&#1074;&#1085;&#1072;_(1906)" TargetMode="External"/><Relationship Id="rId639" Type="http://schemas.openxmlformats.org/officeDocument/2006/relationships/hyperlink" Target="https://ru.openlist.wiki/&#1063;&#1077;&#1088;&#1085;&#1099;&#1096;&#1077;&#1074;&#1072;_&#1055;&#1088;&#1072;&#1089;&#1082;&#1086;&#1074;&#1100;&#1103;_&#1048;&#1074;&#1072;&#1085;&#1086;&#1074;&#1085;&#1072;_(1905)" TargetMode="External"/><Relationship Id="rId180" Type="http://schemas.openxmlformats.org/officeDocument/2006/relationships/hyperlink" Target="https://ru.openlist.wiki/&#1057;&#1090;&#1077;&#1087;&#1072;&#1085;&#1086;&#1074;&#1072;_&#1050;&#1083;&#1072;&#1074;&#1076;&#1080;&#1103;_&#1045;&#1075;&#1086;&#1088;&#1086;&#1074;&#1085;&#1072;_(1914)" TargetMode="External"/><Relationship Id="rId278" Type="http://schemas.openxmlformats.org/officeDocument/2006/relationships/hyperlink" Target="https://ru.openlist.wiki/&#1058;&#1080;&#1093;&#1086;&#1084;&#1080;&#1088;&#1086;&#1074;&#1072;_&#1052;&#1072;&#1088;&#1080;&#1103;_&#1048;&#1074;&#1072;&#1085;&#1086;&#1074;&#1085;&#1072;_(1875)" TargetMode="External"/><Relationship Id="rId401" Type="http://schemas.openxmlformats.org/officeDocument/2006/relationships/hyperlink" Target="https://ru.openlist.wiki/%D0%A2%D1%83%D1%85%D0%B0%D1%87%D0%B5%D0%B2%D1%81%D0%BA%D0%B8%D0%B9_%D0%9D%D0%B8%D0%BA%D0%BE%D0%BB%D0%B0%D0%B9_%D0%9D%D0%B8%D0%BA%D0%BE%D0%BB%D0%B0%D0%B5%D0%B2%D0%B8%D1%87_(1889)" TargetMode="External"/><Relationship Id="rId846" Type="http://schemas.openxmlformats.org/officeDocument/2006/relationships/hyperlink" Target="https://ru.openlist.wiki/&#1065;&#1077;&#1088;&#1073;&#1086;&#1074;&#1072;-&#1053;&#1077;&#1092;&#1077;&#1076;&#1086;&#1074;&#1080;&#1095;_&#1048;&#1088;&#1080;&#1085;&#1072;_&#1048;&#1074;&#1072;&#1085;&#1086;&#1074;&#1085;&#1072;_(1902)" TargetMode="External"/><Relationship Id="rId485" Type="http://schemas.openxmlformats.org/officeDocument/2006/relationships/hyperlink" Target="https://ru.openlist.wiki/&#1060;&#1077;&#1076;&#1086;&#1088;&#1086;&#1074;&#1072;_&#1045;&#1074;&#1076;&#1086;&#1082;&#1080;&#1103;_&#1044;&#1084;&#1080;&#1090;&#1088;&#1080;&#1077;&#1074;&#1085;&#1072;_(1911)" TargetMode="External"/><Relationship Id="rId692" Type="http://schemas.openxmlformats.org/officeDocument/2006/relationships/hyperlink" Target="https://ru.openlist.wiki/&#1064;&#1072;&#1088;&#1082;&#1080;&#1085;&#1077;&#1085;&#1077;_&#1040;&#1085;&#1085;&#1072;_&#1052;&#1072;&#1090;&#1074;&#1077;&#1077;&#1074;&#1085;&#1072;_(1883)" TargetMode="External"/><Relationship Id="rId706" Type="http://schemas.openxmlformats.org/officeDocument/2006/relationships/hyperlink" Target="https://ru.openlist.wiki/&#1064;&#1074;&#1072;&#1088;&#1094;_&#1069;&#1083;&#1100;&#1079;&#1072;_&#1056;&#1091;&#1076;&#1086;&#1083;&#1100;&#1092;&#1086;&#1074;&#1085;&#1072;_(1883)" TargetMode="External"/><Relationship Id="rId913" Type="http://schemas.openxmlformats.org/officeDocument/2006/relationships/hyperlink" Target="https://ru.openlist.wiki/&#1071;&#1082;&#1086;&#1074;&#1083;&#1077;&#1074;&#1072;_&#1040;&#1085;&#1085;&#1072;_&#1052;&#1080;&#1093;&#1072;&#1081;&#1083;&#1086;&#1074;&#1085;&#1072;_(1896)" TargetMode="External"/><Relationship Id="rId42" Type="http://schemas.openxmlformats.org/officeDocument/2006/relationships/hyperlink" Target="https://ru.openlist.wiki/&#1057;&#1072;&#1084;&#1089;&#1086;&#1085;&#1086;&#1074;&#1072;_&#1058;&#1072;&#1090;&#1100;&#1103;&#1085;&#1072;_&#1053;&#1080;&#1082;&#1086;&#1083;&#1072;&#1077;&#1074;&#1085;&#1072;_(1891)" TargetMode="External"/><Relationship Id="rId138" Type="http://schemas.openxmlformats.org/officeDocument/2006/relationships/hyperlink" Target="https://ru.openlist.wiki/&#1057;&#1086;&#1081;&#1090;&#1091;_&#1040;&#1085;&#1085;&#1072;_&#1040;&#1073;&#1088;&#1072;&#1084;&#1086;&#1074;&#1085;&#1072;_(1922)" TargetMode="External"/><Relationship Id="rId345" Type="http://schemas.openxmlformats.org/officeDocument/2006/relationships/hyperlink" Target="https://ru.openlist.wiki/&#1058;&#1088;&#1072;&#1091;&#1090;&#1074;&#1077;&#1081;&#1085;_&#1056;&#1086;&#1089;&#1072;&#1083;&#1080;&#1103;_&#1048;&#1074;&#1072;&#1085;&#1086;&#1074;&#1085;&#1072;_(1894)" TargetMode="External"/><Relationship Id="rId552" Type="http://schemas.openxmlformats.org/officeDocument/2006/relationships/hyperlink" Target="https://ru.openlist.wiki/&#1061;&#1072;&#1081;&#1085;&#1077;-&#1050;&#1072;&#1081;&#1085;&#1077;&#1085;_&#1040;&#1085;&#1085;&#1072;_&#1048;&#1074;&#1072;&#1085;&#1086;&#1074;&#1085;&#1072;_(1913)" TargetMode="External"/><Relationship Id="rId191" Type="http://schemas.openxmlformats.org/officeDocument/2006/relationships/hyperlink" Target="https://ru.openlist.wiki/&#1057;&#1091;&#1073;&#1073;&#1086;&#1090;&#1080;&#1085;&#1072;_&#1052;&#1072;&#1088;&#1080;&#1103;_&#1071;&#1082;&#1086;&#1074;&#1083;&#1077;&#1074;&#1085;&#1072;_(1890)" TargetMode="External"/><Relationship Id="rId205" Type="http://schemas.openxmlformats.org/officeDocument/2006/relationships/hyperlink" Target="https://ru.openlist.wiki/&#1057;&#1091;&#1089;&#1083;&#1086;&#1074;&#1072;_&#1044;&#1086;&#1084;&#1085;&#1072;_&#1048;&#1074;&#1072;&#1085;&#1086;&#1074;&#1085;&#1072;_(1901)" TargetMode="External"/><Relationship Id="rId412" Type="http://schemas.openxmlformats.org/officeDocument/2006/relationships/hyperlink" Target="https://ru.openlist.wiki/&#1040;&#1088;&#1074;&#1072;&#1090;&#1086;&#1074;&#1072;-&#1058;&#1091;&#1093;&#1072;&#1095;&#1077;&#1074;&#1089;&#1082;&#1072;&#1103;_&#1045;&#1083;&#1080;&#1079;&#1072;&#1074;&#1077;&#1090;&#1072;_&#1053;&#1080;&#1082;&#1086;&#1083;&#1072;&#1077;&#1074;&#1085;&#1072;_(1906)" TargetMode="External"/><Relationship Id="rId857" Type="http://schemas.openxmlformats.org/officeDocument/2006/relationships/hyperlink" Target="https://ru.openlist.wiki/&#1064;&#1091;&#1084;&#1080;&#1083;&#1086;&#1074;&#1072;_&#1045;&#1074;&#1076;&#1086;&#1082;&#1080;&#1103;_&#1057;&#1090;&#1077;&#1087;&#1072;&#1085;&#1086;&#1074;&#1085;&#1072;_(1861)" TargetMode="External"/><Relationship Id="rId289" Type="http://schemas.openxmlformats.org/officeDocument/2006/relationships/hyperlink" Target="https://ru.openlist.wiki/&#1058;&#1080;&#1096;&#1083;&#1077;&#1088;_&#1056;&#1086;&#1079;&#1072;&#1083;&#1080;&#1103;_&#1057;&#1086;&#1083;&#1086;&#1084;&#1086;&#1085;&#1086;&#1074;&#1085;&#1072;_(1892)" TargetMode="External"/><Relationship Id="rId496" Type="http://schemas.openxmlformats.org/officeDocument/2006/relationships/hyperlink" Target="https://ru.openlist.wiki/&#1060;&#1077;&#1076;&#1086;&#1090;&#1086;&#1074;&#1072;_&#1042;&#1072;&#1088;&#1074;&#1072;&#1088;&#1072;_&#1050;&#1080;&#1088;&#1080;&#1083;&#1083;&#1086;&#1074;&#1085;&#1072;_(1877)" TargetMode="External"/><Relationship Id="rId717" Type="http://schemas.openxmlformats.org/officeDocument/2006/relationships/hyperlink" Target="https://ru.openlist.wiki/&#1064;&#1077;&#1083;&#1077;&#1081;&#1082;&#1080;&#1085;&#1072;_&#1045;&#1082;&#1072;&#1090;&#1077;&#1088;&#1080;&#1085;&#1072;_&#1057;&#1090;&#1077;&#1087;&#1072;&#1085;&#1086;&#1074;&#1085;&#1072;_(1883)" TargetMode="External"/><Relationship Id="rId924" Type="http://schemas.openxmlformats.org/officeDocument/2006/relationships/hyperlink" Target="https://ru.openlist.wiki/&#1071;&#1082;&#1091;&#1073;&#1086;&#1074;&#1089;&#1082;&#1072;&#1103;_&#1050;&#1072;&#1088;&#1086;&#1083;&#1080;&#1085;&#1072;_&#1051;&#1102;&#1076;&#1074;&#1080;&#1075;&#1086;&#1074;&#1085;&#1072;_(1900)" TargetMode="External"/><Relationship Id="rId53" Type="http://schemas.openxmlformats.org/officeDocument/2006/relationships/hyperlink" Target="https://ru.openlist.wiki/&#1057;&#1072;&#1092;&#1088;&#1086;&#1085;&#1086;&#1074;&#1072;_&#1045;&#1074;&#1076;&#1086;&#1082;&#1080;&#1103;_&#1043;&#1088;&#1080;&#1075;&#1086;&#1088;&#1100;&#1077;&#1074;&#1085;&#1072;_(1878)" TargetMode="External"/><Relationship Id="rId149" Type="http://schemas.openxmlformats.org/officeDocument/2006/relationships/hyperlink" Target="https://ru.openlist.wiki/&#1057;&#1086;&#1083;&#1085;&#1094;&#1077;&#1074;&#1072;_&#1045;&#1083;&#1077;&#1085;&#1072;_&#1056;&#1086;&#1084;&#1072;&#1085;&#1086;&#1074;&#1085;&#1072;_(1896)" TargetMode="External"/><Relationship Id="rId356" Type="http://schemas.openxmlformats.org/officeDocument/2006/relationships/hyperlink" Target="https://ru.openlist.wiki/&#1058;&#1088;&#1080;&#1087;&#1077;&#1083;&#1100;&#1082;&#1086;&#1088;&#1085;_&#1052;&#1080;&#1085;&#1072;_&#1050;&#1086;&#1085;&#1076;&#1088;&#1072;&#1090;&#1100;&#1077;&#1074;&#1085;&#1072;_(1888)" TargetMode="External"/><Relationship Id="rId563" Type="http://schemas.openxmlformats.org/officeDocument/2006/relationships/hyperlink" Target="https://ru.openlist.wiki/&#1061;&#1083;&#1077;&#1073;&#1091;&#1096;&#1082;&#1080;&#1085;&#1072;_&#1050;&#1089;&#1077;&#1085;&#1080;&#1103;_&#1053;&#1080;&#1082;&#1086;&#1083;&#1072;&#1077;&#1074;&#1085;&#1072;_(1872)" TargetMode="External"/><Relationship Id="rId770" Type="http://schemas.openxmlformats.org/officeDocument/2006/relationships/hyperlink" Target="https://base.memo.ru/person/show/2554938" TargetMode="External"/><Relationship Id="rId216" Type="http://schemas.openxmlformats.org/officeDocument/2006/relationships/hyperlink" Target="https://ru.openlist.wiki/&#1057;&#1099;&#1095;_&#1052;&#1072;&#1088;&#1080;&#1103;_&#1052;&#1072;&#1090;&#1074;&#1077;&#1077;&#1074;&#1085;&#1072;_(1900)" TargetMode="External"/><Relationship Id="rId423" Type="http://schemas.openxmlformats.org/officeDocument/2006/relationships/hyperlink" Target="https://ru.openlist.wiki/&#1058;&#1102;&#1088;&#1080;&#1085;&#1072;_&#1044;&#1072;&#1088;&#1100;&#1103;_&#1057;&#1090;&#1077;&#1087;&#1072;&#1085;&#1086;&#1074;&#1085;&#1072;_(1885)" TargetMode="External"/><Relationship Id="rId868" Type="http://schemas.openxmlformats.org/officeDocument/2006/relationships/hyperlink" Target="https://ru.openlist.wiki/&#1069;&#1082;&#1096;&#1090;&#1072;&#1081;&#1085;_&#1043;&#1077;&#1088;&#1090;&#1088;&#1091;&#1076;&#1072;_(1891)" TargetMode="External"/><Relationship Id="rId630" Type="http://schemas.openxmlformats.org/officeDocument/2006/relationships/hyperlink" Target="https://ru.openlist.wiki/&#1063;&#1077;&#1088;&#1077;&#1087;&#1086;&#1074;&#1072;_&#1045;&#1083;&#1080;&#1079;&#1072;&#1074;&#1077;&#1090;&#1072;_&#1053;&#1080;&#1082;&#1086;&#1083;&#1072;&#1077;&#1074;&#1085;&#1072;_(1886)" TargetMode="External"/><Relationship Id="rId728" Type="http://schemas.openxmlformats.org/officeDocument/2006/relationships/hyperlink" Target="https://ru.openlist.wiki/&#1064;&#1080;&#1073;&#1095;&#1077;&#1085;&#1082;&#1086;_&#1044;&#1072;&#1088;&#1100;&#1103;_&#1051;&#1091;&#1082;&#1080;&#1085;&#1080;&#1095;&#1085;&#1072;_(1889)" TargetMode="External"/><Relationship Id="rId935" Type="http://schemas.openxmlformats.org/officeDocument/2006/relationships/hyperlink" Target="https://ru.openlist.wiki/&#1071;&#1085;&#1089;&#1086;&#1085;_&#1040;&#1085;&#1085;&#1072;_&#1050;&#1072;&#1088;&#1083;&#1086;&#1074;&#1085;&#1072;_(1910)" TargetMode="External"/><Relationship Id="rId64" Type="http://schemas.openxmlformats.org/officeDocument/2006/relationships/hyperlink" Target="https://ru.openlist.wiki/&#1055;&#1086;&#1083;&#1075;&#1072;&#1088;_&#1040;&#1085;&#1090;&#1086;&#1085;_&#1040;&#1088;&#1085;&#1086;&#1083;&#1100;&#1076;&#1086;&#1074;&#1080;&#1095;_(1905)" TargetMode="External"/><Relationship Id="rId367" Type="http://schemas.openxmlformats.org/officeDocument/2006/relationships/hyperlink" Target="https://ru.openlist.wiki/&#1058;&#1088;&#1086;&#1092;&#1080;&#1084;&#1086;&#1074;&#1072;_&#1045;&#1074;&#1075;&#1077;&#1085;&#1080;&#1103;_&#1048;&#1074;&#1072;&#1085;&#1086;&#1074;&#1085;&#1072;_(1895)" TargetMode="External"/><Relationship Id="rId574" Type="http://schemas.openxmlformats.org/officeDocument/2006/relationships/hyperlink" Target="https://ru.openlist.wiki/&#1062;&#1072;&#1073;&#1077;&#1088;&#1090;_&#1053;&#1072;&#1076;&#1077;&#1078;&#1076;&#1072;_&#1040;&#1083;&#1077;&#1082;&#1089;&#1072;&#1085;&#1076;&#1088;&#1086;&#1074;&#1085;&#1072;_(1913)" TargetMode="External"/><Relationship Id="rId227" Type="http://schemas.openxmlformats.org/officeDocument/2006/relationships/hyperlink" Target="https://ru.openlist.wiki/&#1058;&#1072;&#1088;&#1072;&#1089;&#1086;&#1074;&#1072;_&#1058;&#1072;&#1090;&#1100;&#1103;&#1085;&#1072;_&#1048;&#1074;&#1072;&#1085;&#1086;&#1074;&#1085;&#1072;_(1890)" TargetMode="External"/><Relationship Id="rId781" Type="http://schemas.openxmlformats.org/officeDocument/2006/relationships/hyperlink" Target="https://ru.openlist.wiki/&#1071;&#1075;&#1086;&#1076;&#1072;_&#1051;&#1072;&#1089;&#1089;&#1072;_&#1043;&#1072;&#1074;&#1088;&#1080;&#1083;&#1086;&#1074;&#1085;&#1072;_(1863)" TargetMode="External"/><Relationship Id="rId879" Type="http://schemas.openxmlformats.org/officeDocument/2006/relationships/hyperlink" Target="https://ru.openlist.wiki/&#1069;&#1087;&#1077;_&#1056;&#1086;&#1079;&#1077;&#1085;&#1076;&#1072;&#1083;&#1100;_&#1057;&#1080;&#1085;&#1085;&#1077;&#1074;&#1077;" TargetMode="External"/><Relationship Id="rId434" Type="http://schemas.openxmlformats.org/officeDocument/2006/relationships/hyperlink" Target="https://ru.openlist.wiki/&#1059;&#1076;&#1086;&#1074;&#1080;&#1095;&#1077;&#1085;&#1082;&#1086;_&#1054;&#1083;&#1100;&#1075;&#1072;_&#1048;&#1074;&#1072;&#1085;&#1086;&#1074;&#1085;&#1072;_(1877)" TargetMode="External"/><Relationship Id="rId641" Type="http://schemas.openxmlformats.org/officeDocument/2006/relationships/hyperlink" Target="https://ru.openlist.wiki/&#1063;&#1077;&#1088;&#1085;&#1103;&#1082;&#1086;&#1074;&#1072;_&#1040;&#1083;&#1077;&#1082;&#1089;&#1072;&#1085;&#1076;&#1088;&#1072;_&#1044;&#1084;&#1080;&#1090;&#1088;&#1077;&#1074;&#1085;&#1072;_(1886)" TargetMode="External"/><Relationship Id="rId739" Type="http://schemas.openxmlformats.org/officeDocument/2006/relationships/hyperlink" Target="https://ru.openlist.wiki/&#1064;&#1080;&#1087;&#1091;&#1083;&#1080;&#1085;&#1072;_&#1040;&#1083;&#1077;&#1082;&#1089;&#1072;&#1085;&#1076;&#1088;&#1072;_&#1048;&#1083;&#1100;&#1080;&#1085;&#1080;&#1095;&#1085;&#1072;_(1867)" TargetMode="External"/><Relationship Id="rId280" Type="http://schemas.openxmlformats.org/officeDocument/2006/relationships/hyperlink" Target="https://ru.openlist.wiki/&#1058;&#1080;&#1093;&#1086;&#1085;&#1086;&#1074;&#1072;_&#1040;&#1085;&#1085;&#1072;_&#1053;&#1080;&#1082;&#1080;&#1092;&#1086;&#1088;&#1086;&#1074;&#1085;&#1072;_(1914)" TargetMode="External"/><Relationship Id="rId501" Type="http://schemas.openxmlformats.org/officeDocument/2006/relationships/hyperlink" Target="https://ru.openlist.wiki/&#1060;&#1077;&#1086;&#1082;&#1090;&#1080;&#1089;&#1090;&#1086;&#1074;&#1072;_&#1045;&#1083;&#1077;&#1085;&#1072;_&#1052;&#1080;&#1093;&#1072;&#1081;&#1083;&#1086;&#1074;&#1085;&#1072;_(1894)" TargetMode="External"/><Relationship Id="rId946" Type="http://schemas.openxmlformats.org/officeDocument/2006/relationships/hyperlink" Target="https://ru.openlist.wiki/&#1071;&#1089;&#1090;&#1088;&#1077;&#1084;&#1073;&#1089;&#1082;&#1072;&#1103;_&#1059;&#1089;&#1090;&#1080;&#1085;&#1072;_&#1058;&#1086;&#1084;&#1072;&#1089;&#1086;&#1074;&#1085;&#1072;_(1872)" TargetMode="External"/><Relationship Id="rId75" Type="http://schemas.openxmlformats.org/officeDocument/2006/relationships/hyperlink" Target="https://ru.openlist.wiki/&#1057;&#1077;&#1084;&#1077;&#1085;&#1086;&#1074;&#1072;_&#1052;&#1072;&#1088;&#1080;&#1103;_&#1048;&#1074;&#1072;&#1085;&#1086;&#1074;&#1085;&#1072;_(1907)" TargetMode="External"/><Relationship Id="rId140" Type="http://schemas.openxmlformats.org/officeDocument/2006/relationships/hyperlink" Target="https://ru.openlist.wiki/&#1057;&#1086;&#1082;&#1086;&#1083;&#1086;&#1074;&#1072;_&#1052;&#1072;&#1088;&#1080;&#1103;_&#1055;&#1077;&#1090;&#1088;&#1086;&#1074;&#1085;&#1072;_(1912)" TargetMode="External"/><Relationship Id="rId378" Type="http://schemas.openxmlformats.org/officeDocument/2006/relationships/hyperlink" Target="https://ru.openlist.wiki/&#1058;&#1088;&#1091;&#1073;&#1077;&#1094;&#1082;&#1086;&#1081;_&#1040;&#1085;&#1076;&#1088;&#1077;&#1081;_&#1042;&#1083;&#1072;&#1076;&#1080;&#1084;&#1080;&#1088;&#1086;&#1074;&#1080;&#1095;_(1920)" TargetMode="External"/><Relationship Id="rId585" Type="http://schemas.openxmlformats.org/officeDocument/2006/relationships/hyperlink" Target="https://ru.openlist.wiki/&#1062;&#1077;&#1083;&#1077;&#1094;&#1082;&#1072;&#1103;_&#1040;&#1085;&#1085;&#1072;_&#1040;&#1083;&#1077;&#1082;&#1089;&#1072;&#1085;&#1076;&#1088;&#1086;&#1074;&#1085;&#1072;_(1888)" TargetMode="External"/><Relationship Id="rId792" Type="http://schemas.openxmlformats.org/officeDocument/2006/relationships/hyperlink" Target="https://ru.openlist.wiki/&#1064;&#1087;&#1088;&#1072;&#1085;&#1075;&#1077;&#1088;_&#1051;&#1080;&#1076;&#1080;&#1103;_&#1055;&#1077;&#1090;&#1088;&#1086;&#1074;&#1085;&#1072;_(1870)" TargetMode="External"/><Relationship Id="rId806" Type="http://schemas.openxmlformats.org/officeDocument/2006/relationships/hyperlink" Target="https://ru.openlist.wiki/&#1064;&#1090;&#1088;&#1072;&#1082;&#1073;&#1072;&#1081;&#1085;_&#1052;&#1072;&#1088;&#1080;&#1103;_&#1071;&#1082;&#1086;&#1074;&#1083;&#1077;&#1074;&#1085;&#1072;_(1919)" TargetMode="External"/><Relationship Id="rId6" Type="http://schemas.openxmlformats.org/officeDocument/2006/relationships/image" Target="media/image2.png"/><Relationship Id="rId238" Type="http://schemas.openxmlformats.org/officeDocument/2006/relationships/hyperlink" Target="https://ru.openlist.wiki/&#1058;&#1072;&#1096;&#1082;&#1077;&#1085;&#1086;&#1074;&#1072;_&#1044;&#1072;&#1088;&#1100;&#1103;_&#1044;&#1084;&#1080;&#1090;&#1088;&#1080;&#1077;&#1074;&#1085;&#1072;_(1889)" TargetMode="External"/><Relationship Id="rId445" Type="http://schemas.openxmlformats.org/officeDocument/2006/relationships/hyperlink" Target="https://ru.openlist.wiki/&#1059;&#1089;&#1072;&#1095;&#1077;&#1074;&#1072;_&#1052;&#1080;&#1085;&#1085;&#1072;_&#1048;&#1074;&#1072;&#1085;&#1086;&#1074;&#1085;&#1072;_(1894)" TargetMode="External"/><Relationship Id="rId652" Type="http://schemas.openxmlformats.org/officeDocument/2006/relationships/hyperlink" Target="https://ru.openlist.wiki/&#1063;&#1080;&#1089;&#1090;&#1086;&#1093;&#1080;&#1085;&#1072;_&#1045;&#1083;&#1080;&#1079;&#1072;&#1074;&#1077;&#1090;&#1072;_&#1050;&#1086;&#1085;&#1089;&#1090;&#1072;&#1085;&#1090;&#1080;&#1085;&#1086;&#1074;&#1085;&#1072;_(1911)" TargetMode="External"/><Relationship Id="rId291" Type="http://schemas.openxmlformats.org/officeDocument/2006/relationships/hyperlink" Target="https://ru.openlist.wiki/&#1058;&#1082;&#1072;&#1095;_&#1044;&#1072;&#1088;&#1100;&#1103;_&#1042;&#1072;&#1089;&#1080;&#1083;&#1100;&#1077;&#1074;&#1085;&#1072;_(1889)" TargetMode="External"/><Relationship Id="rId305" Type="http://schemas.openxmlformats.org/officeDocument/2006/relationships/hyperlink" Target="https://ru.openlist.wiki/&#1058;&#1082;&#1072;&#1095;&#1091;&#1082;_&#1060;&#1077;&#1076;&#1086;&#1088;&#1072;_&#1052;&#1080;&#1093;&#1072;&#1081;&#1083;&#1086;&#1074;&#1085;&#1072;_(1886)" TargetMode="External"/><Relationship Id="rId512" Type="http://schemas.openxmlformats.org/officeDocument/2006/relationships/hyperlink" Target="https://ru.openlist.wiki/&#1060;&#1080;&#1083;&#1080;&#1085;&#1072;_&#1058;&#1072;&#1090;&#1100;&#1103;&#1085;&#1072;_&#1052;&#1072;&#1082;&#1072;&#1088;&#1086;&#1074;&#1085;&#1072;_(1872)" TargetMode="External"/><Relationship Id="rId957" Type="http://schemas.openxmlformats.org/officeDocument/2006/relationships/hyperlink" Target="https://ru.openlist.wiki/&#1071;&#1095;&#1091;&#1073;&#1077;&#1082;_&#1052;&#1072;&#1088;&#1080;&#1103;_&#1055;&#1077;&#1090;&#1088;&#1086;&#1074;&#1085;&#1072;_(1905)" TargetMode="External"/><Relationship Id="rId86" Type="http://schemas.openxmlformats.org/officeDocument/2006/relationships/hyperlink" Target="https://ru.openlist.wiki/&#1057;&#1077;&#1088;&#1072;&#1089;&#1094;&#1086;&#1074;&#1072;_&#1054;&#1083;&#1100;&#1075;&#1072;_&#1053;&#1080;&#1082;&#1086;&#1083;&#1072;&#1077;&#1074;&#1085;&#1072;_(1904)" TargetMode="External"/><Relationship Id="rId151" Type="http://schemas.openxmlformats.org/officeDocument/2006/relationships/hyperlink" Target="https://ru.openlist.wiki/&#1057;&#1086;&#1083;&#1086;&#1074;&#1100;&#1077;&#1074;&#1072;_&#1040;&#1085;&#1085;&#1072;_&#1052;&#1080;&#1093;&#1072;&#1081;&#1083;&#1086;&#1074;&#1085;&#1072;_(1889)" TargetMode="External"/><Relationship Id="rId389" Type="http://schemas.openxmlformats.org/officeDocument/2006/relationships/hyperlink" Target="https://ru.openlist.wiki/&#1058;&#1091;&#1075;&#1077;&#1077;&#1074;&#1072;_&#1045;&#1074;&#1076;&#1086;&#1082;&#1080;&#1103;_&#1050;&#1080;&#1088;&#1080;&#1083;&#1083;&#1086;&#1074;&#1085;&#1072;_(1873)" TargetMode="External"/><Relationship Id="rId596" Type="http://schemas.openxmlformats.org/officeDocument/2006/relationships/hyperlink" Target="https://ru.openlist.wiki/&#1062;&#1080;&#1084;&#1084;&#1077;&#1088;&#1084;&#1072;&#1085;_&#1051;&#1091;&#1080;_&#1042;&#1080;&#1083;&#1100;&#1075;&#1077;&#1083;&#1100;&#1084;&#1086;&#1074;&#1080;&#1095;_(1901)" TargetMode="External"/><Relationship Id="rId817" Type="http://schemas.openxmlformats.org/officeDocument/2006/relationships/hyperlink" Target="https://ru.openlist.wiki/&#1064;&#1091;&#1084;&#1080;&#1093;&#1080;&#1085;&#1072;_&#1045;&#1074;&#1075;&#1077;&#1085;&#1080;&#1103;_&#1042;&#1072;&#1089;&#1080;&#1083;&#1100;&#1077;&#1074;&#1085;&#1072;_(1888)" TargetMode="External"/><Relationship Id="rId249" Type="http://schemas.openxmlformats.org/officeDocument/2006/relationships/hyperlink" Target="https://ru.openlist.wiki/&#1058;&#1077;&#1088;&#1083;&#1077;&#1094;&#1082;&#1072;&#1103;_&#1045;&#1074;&#1076;&#1086;&#1082;&#1080;&#1103;_&#1044;&#1077;&#1084;&#1100;&#1103;&#1085;&#1086;&#1074;&#1085;&#1072;_(1874)" TargetMode="External"/><Relationship Id="rId456" Type="http://schemas.openxmlformats.org/officeDocument/2006/relationships/hyperlink" Target="https://ru.openlist.wiki/&#1059;&#1090;&#1086;&#1095;&#1082;&#1080;&#1085;&#1072;_&#1052;&#1072;&#1090;&#1088;&#1077;&#1085;&#1072;_&#1042;&#1072;&#1089;&#1080;&#1083;&#1100;&#1077;&#1074;&#1085;&#1072;_(1869)" TargetMode="External"/><Relationship Id="rId663" Type="http://schemas.openxmlformats.org/officeDocument/2006/relationships/hyperlink" Target="https://ru.openlist.wiki/&#1063;&#1091;&#1084;&#1072;&#1082;_&#1058;&#1072;&#1090;&#1100;&#1103;&#1085;&#1072;_&#1044;&#1072;&#1085;&#1080;&#1083;&#1086;&#1074;&#1085;&#1072;_(1874)" TargetMode="External"/><Relationship Id="rId870" Type="http://schemas.openxmlformats.org/officeDocument/2006/relationships/hyperlink" Target="https://ru.openlist.wiki/&#1069;&#1083;&#1077;&#1088;&#1100;_&#1045;&#1083;&#1080;&#1079;&#1072;&#1074;&#1077;&#1090;&#1072;_&#1040;&#1076;&#1072;&#1084;&#1086;&#1074;&#1085;&#1072;_(1889)" TargetMode="External"/><Relationship Id="rId13" Type="http://schemas.openxmlformats.org/officeDocument/2006/relationships/hyperlink" Target="https://ru.openlist.wiki/&#1057;&#1072;&#1074;&#1080;&#1094;&#1082;&#1072;&#1103;_&#1040;&#1085;&#1085;&#1072;_&#1043;&#1077;&#1088;&#1084;&#1072;&#1085;&#1086;&#1074;&#1085;&#1072;_(1873)" TargetMode="External"/><Relationship Id="rId109" Type="http://schemas.openxmlformats.org/officeDocument/2006/relationships/hyperlink" Target="https://ru.openlist.wiki/&#1057;&#1080;&#1090;&#1085;&#1080;&#1082;&#1086;&#1074;&#1072;_&#1052;&#1101;&#1088;&#1080;_&#1050;&#1072;&#1088;&#1083;&#1086;&#1074;&#1085;&#1072;_(1895)" TargetMode="External"/><Relationship Id="rId316" Type="http://schemas.openxmlformats.org/officeDocument/2006/relationships/hyperlink" Target="https://ru.openlist.wiki/&#1058;&#1086;&#1083;&#1089;&#1090;&#1080;&#1093;&#1080;&#1085;&#1072;_&#1040;&#1085;&#1085;&#1072;_&#1055;&#1072;&#1074;&#1083;&#1086;&#1074;&#1085;&#1072;_(1866)" TargetMode="External"/><Relationship Id="rId523" Type="http://schemas.openxmlformats.org/officeDocument/2006/relationships/hyperlink" Target="https://ru.openlist.wiki/&#1060;&#1080;&#1096;&#1077;&#1088;_&#1055;&#1072;&#1074;&#1077;&#1083;_&#1048;&#1089;&#1072;&#1072;&#1082;&#1086;&#1074;&#1080;&#1095;_(1892)" TargetMode="External"/><Relationship Id="rId97" Type="http://schemas.openxmlformats.org/officeDocument/2006/relationships/hyperlink" Target="https://www.reabit.org.ua/nbr/?ID=24801" TargetMode="External"/><Relationship Id="rId730" Type="http://schemas.openxmlformats.org/officeDocument/2006/relationships/hyperlink" Target="https://ru.openlist.wiki/&#1064;&#1080;&#1076;&#1083;&#1086;&#1074;&#1089;&#1082;&#1072;&#1103;_&#1054;&#1083;&#1100;&#1075;&#1072;_&#1055;&#1077;&#1090;&#1088;&#1086;&#1074;&#1085;&#1072;_(1887)" TargetMode="External"/><Relationship Id="rId828" Type="http://schemas.openxmlformats.org/officeDocument/2006/relationships/hyperlink" Target="https://ru.openlist.wiki/&#1065;&#1077;&#1075;&#1083;&#1086;&#1074;&#1072;_&#1040;&#1083;&#1077;&#1082;&#1089;&#1072;&#1085;&#1076;&#1088;&#1072;_&#1048;&#1074;&#1072;&#1085;&#1086;&#1074;&#1085;&#1072;_(1888)" TargetMode="External"/><Relationship Id="rId162" Type="http://schemas.openxmlformats.org/officeDocument/2006/relationships/hyperlink" Target="https://ru.openlist.wiki/&#1057;&#1086;&#1088;&#1074;&#1072;&#1095;&#1077;&#1074;&#1072;_&#1045;&#1074;&#1076;&#1086;&#1082;&#1080;&#1103;_&#1055;&#1072;&#1074;&#1083;&#1086;&#1074;&#1085;&#1072;_(1872)" TargetMode="External"/><Relationship Id="rId467" Type="http://schemas.openxmlformats.org/officeDocument/2006/relationships/hyperlink" Target="https://ru.openlist.wiki/&#1060;&#1072;&#1073;&#1088;&#1080;&#1094;&#1080;&#1091;&#1089;_&#1052;&#1072;&#1088;&#1080;&#1103;_&#1043;&#1077;&#1081;&#1085;&#1088;&#1080;&#1093;&#1086;&#1074;&#1085;&#1072;_(1903)" TargetMode="External"/><Relationship Id="rId674" Type="http://schemas.openxmlformats.org/officeDocument/2006/relationships/hyperlink" Target="https://www.reabit.org.ua/files/store/Vinn.5.pdf" TargetMode="External"/><Relationship Id="rId881" Type="http://schemas.openxmlformats.org/officeDocument/2006/relationships/hyperlink" Target="https://ru.openlist.wiki/&#1069;&#1087;&#1096;&#1090;&#1077;&#1081;&#1085;_&#1071;&#1093;&#1072;_&#1057;&#1072;&#1084;&#1086;&#1081;&#1083;&#1086;&#1074;&#1085;&#1072;_(1889)" TargetMode="External"/><Relationship Id="rId24" Type="http://schemas.openxmlformats.org/officeDocument/2006/relationships/hyperlink" Target="https://ru.openlist.wiki/&#1057;&#1072;&#1076;&#1099;&#1082;&#1086;&#1074;&#1072;_&#1040;&#1081;&#1096;&#1072;_&#1061;&#1091;&#1089;&#1085;&#1091;&#1090;&#1076;&#1080;&#1085;&#1086;&#1074;&#1085;&#1072;_(1905)" TargetMode="External"/><Relationship Id="rId327" Type="http://schemas.openxmlformats.org/officeDocument/2006/relationships/hyperlink" Target="https://ru.openlist.wiki/&#1058;&#1086;&#1083;&#1089;&#1090;&#1099;&#1093;_&#1045;&#1082;&#1072;&#1090;&#1077;&#1088;&#1080;&#1085;&#1072;_&#1045;&#1075;&#1086;&#1088;&#1086;&#1074;&#1085;&#1072;_(1872)" TargetMode="External"/><Relationship Id="rId534" Type="http://schemas.openxmlformats.org/officeDocument/2006/relationships/hyperlink" Target="https://ru.wikipedia.org/wiki/&#1060;&#1086;&#1084;&#1080;&#1095;&#1105;&#1074;&#1072;,_&#1058;&#1072;&#1090;&#1100;&#1103;&#1085;&#1072;_&#1040;&#1083;&#1077;&#1082;&#1089;&#1077;&#1077;&#1074;&#1085;&#1072;" TargetMode="External"/><Relationship Id="rId741" Type="http://schemas.openxmlformats.org/officeDocument/2006/relationships/hyperlink" Target="https://ru.openlist.wiki/&#1064;&#1080;&#1088;&#1086;&#1082;&#1086;&#1074;&#1072;_&#1042;&#1072;&#1088;&#1074;&#1072;&#1088;&#1072;_&#1045;&#1075;&#1086;&#1088;&#1086;&#1074;&#1085;&#1072;_(1886)" TargetMode="External"/><Relationship Id="rId839" Type="http://schemas.openxmlformats.org/officeDocument/2006/relationships/hyperlink" Target="https://ru.openlist.wiki/&#1065;&#1077;&#1087;&#1080;&#1085;&#1072;_&#1057;&#1077;&#1088;&#1072;&#1092;&#1080;&#1084;&#1072;_&#1057;&#1077;&#1088;&#1075;&#1077;&#1077;&#1074;&#1085;&#1072;_(1892)" TargetMode="External"/><Relationship Id="rId173" Type="http://schemas.openxmlformats.org/officeDocument/2006/relationships/hyperlink" Target="https://ru.openlist.wiki/&#1057;&#1090;&#1072;&#1083;&#1100;&#1089;&#1082;&#1072;&#1103;_&#1050;&#1088;&#1080;&#1089;&#1090;&#1080;&#1085;&#1072;_&#1071;&#1085;&#1086;&#1074;&#1085;&#1072;_(1914)" TargetMode="External"/><Relationship Id="rId380" Type="http://schemas.openxmlformats.org/officeDocument/2006/relationships/hyperlink" Target="https://ru.openlist.wiki/&#1058;&#1088;&#1091;&#1073;&#1077;&#1094;&#1082;&#1072;&#1103;_&#1045;&#1083;&#1080;&#1079;&#1072;&#1074;&#1077;&#1090;&#1072;_&#1042;&#1083;&#1072;&#1076;&#1080;&#1084;&#1080;&#1088;&#1086;&#1074;&#1085;&#1072;_(1889)" TargetMode="External"/><Relationship Id="rId601" Type="http://schemas.openxmlformats.org/officeDocument/2006/relationships/hyperlink" Target="https://ru.openlist.wiki/&#1062;&#1080;&#1088;&#1077;&#1083;&#1100;&#1097;&#1080;&#1082;&#1086;&#1074;&#1072;_&#1052;&#1072;&#1088;&#1080;&#1103;_&#1042;&#1089;&#1077;&#1074;&#1086;&#1083;&#1086;&#1076;&#1086;&#1074;&#1085;&#1072;_(1900)" TargetMode="External"/><Relationship Id="rId240" Type="http://schemas.openxmlformats.org/officeDocument/2006/relationships/hyperlink" Target="https://ru.openlist.wiki/&#1058;&#1077;&#1074;&#1089;_&#1048;&#1074;&#1072;&#1085;_&#1071;&#1082;&#1086;&#1074;&#1083;&#1077;&#1074;&#1080;&#1095;_(1875)" TargetMode="External"/><Relationship Id="rId478" Type="http://schemas.openxmlformats.org/officeDocument/2006/relationships/hyperlink" Target="https://ru.openlist.wiki/&#1060;&#1077;&#1076;&#1077;&#1095;&#1082;&#1080;&#1085;&#1072;_&#1060;&#1077;&#1082;&#1083;&#1072;_&#1048;&#1074;&#1072;&#1085;&#1086;&#1074;&#1085;&#1072;_(1877)" TargetMode="External"/><Relationship Id="rId685" Type="http://schemas.openxmlformats.org/officeDocument/2006/relationships/hyperlink" Target="https://ru.openlist.wiki/&#1064;&#1072;&#1087;&#1080;&#1088;&#1086;_&#1052;&#1072;&#1088;&#1080;&#1103;_&#1060;&#1080;&#1083;&#1080;&#1087;&#1087;&#1086;&#1074;&#1085;&#1072;_(1906)" TargetMode="External"/><Relationship Id="rId892" Type="http://schemas.openxmlformats.org/officeDocument/2006/relationships/hyperlink" Target="https://ru.openlist.wiki/&#1070;&#1088;&#1082;&#1080;&#1085;&#1072;_&#1040;&#1085;&#1085;&#1072;_&#1048;&#1074;&#1072;&#1085;&#1086;&#1074;&#1085;&#1072;_(1885)" TargetMode="External"/><Relationship Id="rId906" Type="http://schemas.openxmlformats.org/officeDocument/2006/relationships/hyperlink" Target="https://militera.org/books/pdf/docs/sb_genrih-yagoda.pdf" TargetMode="External"/><Relationship Id="rId35" Type="http://schemas.openxmlformats.org/officeDocument/2006/relationships/hyperlink" Target="https://ru.openlist.wiki/&#1057;&#1072;&#1084;&#1072;&#1088;&#1080;&#1085;&#1072;_&#1058;&#1072;&#1090;&#1100;&#1103;&#1085;&#1072;_&#1040;&#1083;&#1077;&#1082;&#1089;&#1077;&#1077;&#1074;&#1085;&#1072;_(1893)" TargetMode="External"/><Relationship Id="rId100" Type="http://schemas.openxmlformats.org/officeDocument/2006/relationships/hyperlink" Target="https://ru.openlist.wiki/&#1057;&#1080;&#1084;&#1072;&#1085;&#1082;&#1080;&#1085;&#1072;_&#1052;&#1072;&#1088;&#1090;&#1072;_&#1057;&#1072;&#1084;&#1086;&#1081;&#1083;&#1086;&#1074;&#1085;&#1072;_(1869)" TargetMode="External"/><Relationship Id="rId338" Type="http://schemas.openxmlformats.org/officeDocument/2006/relationships/hyperlink" Target="https://ru.openlist.wiki/&#1058;&#1086;&#1095;&#1080;&#1083;&#1086;&#1074;&#1072;_&#1052;&#1072;&#1088;&#1080;&#1103;_&#1057;&#1090;&#1077;&#1087;&#1072;&#1085;&#1086;&#1074;&#1085;&#1072;_(1875)" TargetMode="External"/><Relationship Id="rId545" Type="http://schemas.openxmlformats.org/officeDocument/2006/relationships/hyperlink" Target="https://ru.openlist.wiki/&#1060;&#1088;&#1086;&#1083;&#1086;&#1074;&#1072;_&#1045;&#1083;&#1077;&#1085;&#1072;_&#1048;&#1074;&#1072;&#1085;&#1086;&#1074;&#1085;&#1072;_(1891)" TargetMode="External"/><Relationship Id="rId752" Type="http://schemas.openxmlformats.org/officeDocument/2006/relationships/hyperlink" Target="https://ru.openlist.wiki/&#1064;&#1080;&#1096;&#1082;&#1080;&#1085;&#1072;_&#1052;&#1072;&#1088;&#1080;&#1103;_&#1048;&#1074;&#1072;&#1085;&#1086;&#1074;&#1085;&#1072;_(1912)" TargetMode="External"/><Relationship Id="rId184" Type="http://schemas.openxmlformats.org/officeDocument/2006/relationships/hyperlink" Target="https://ru.openlist.wiki/&#1057;&#1090;&#1086;&#1083;&#1086;&#1074;&#1072;_&#1041;&#1077;&#1083;&#1083;&#1072;_&#1061;&#1072;&#1085;&#1086;&#1085;&#1086;&#1074;&#1085;&#1072;_(1909)" TargetMode="External"/><Relationship Id="rId391" Type="http://schemas.openxmlformats.org/officeDocument/2006/relationships/hyperlink" Target="https://ru.openlist.wiki/&#1058;&#1091;&#1082;&#1072;&#1085;_&#1053;&#1072;&#1090;&#1072;&#1083;&#1080;&#1103;_&#1043;&#1088;&#1080;&#1075;&#1086;&#1088;&#1100;&#1077;&#1074;&#1085;&#1072;_(1906)" TargetMode="External"/><Relationship Id="rId405" Type="http://schemas.openxmlformats.org/officeDocument/2006/relationships/hyperlink" Target="https://ru.openlist.wiki/&#1058;&#1091;&#1093;&#1072;&#1095;&#1077;&#1074;&#1089;&#1082;&#1072;&#1103;-&#1042;&#1083;&#1072;&#1076;&#1080;&#1084;&#1080;&#1088;&#1086;&#1074;&#1072;_&#1052;&#1072;&#1088;&#1080;&#1103;_&#1053;&#1080;&#1082;&#1086;&#1083;&#1072;&#1077;&#1074;&#1085;&#1072;_(1907)" TargetMode="External"/><Relationship Id="rId612" Type="http://schemas.openxmlformats.org/officeDocument/2006/relationships/hyperlink" Target="https://ru.openlist.wiki/&#1062;&#1099;&#1087;&#1082;&#1080;&#1085;&#1072;_&#1056;&#1086;&#1079;&#1072;_&#1053;&#1072;&#1091;&#1084;&#1086;&#1074;&#1085;&#1072;_(1897)" TargetMode="External"/><Relationship Id="rId251" Type="http://schemas.openxmlformats.org/officeDocument/2006/relationships/hyperlink" Target="https://ru.openlist.wiki/&#1058;&#1077;&#1089;&#1090;&#1086;&#1074;&#1072;_&#1055;&#1077;&#1083;&#1072;&#1075;&#1077;&#1103;_&#1058;&#1080;&#1084;&#1086;&#1092;&#1077;&#1077;&#1074;&#1085;&#1072;_(1887)" TargetMode="External"/><Relationship Id="rId489" Type="http://schemas.openxmlformats.org/officeDocument/2006/relationships/hyperlink" Target="https://ru.openlist.wiki/&#1060;&#1077;&#1076;&#1086;&#1088;&#1086;&#1074;&#1072;_&#1052;&#1072;&#1088;&#1077;&#1084;&#1100;&#1103;&#1085;&#1072;_&#1044;&#1077;&#1085;&#1080;&#1089;&#1086;&#1074;&#1085;&#1072;_(1873)" TargetMode="External"/><Relationship Id="rId696" Type="http://schemas.openxmlformats.org/officeDocument/2006/relationships/hyperlink" Target="https://ru.openlist.wiki/&#1054;&#1079;&#1086;&#1083;_&#1050;&#1072;&#1088;&#1083;_&#1040;&#1085;&#1076;&#1088;&#1077;&#1077;&#1074;&#1080;&#1095;_(1886)" TargetMode="External"/><Relationship Id="rId917" Type="http://schemas.openxmlformats.org/officeDocument/2006/relationships/hyperlink" Target="https://ru.openlist.wiki/&#1071;&#1082;&#1086;&#1074;&#1083;&#1077;&#1074;&#1072;_&#1052;&#1072;&#1074;&#1088;&#1072;_&#1040;&#1085;&#1076;&#1088;&#1077;&#1077;&#1074;&#1085;&#1072;_(1867)" TargetMode="External"/><Relationship Id="rId46" Type="http://schemas.openxmlformats.org/officeDocument/2006/relationships/hyperlink" Target="https://ru.openlist.wiki/&#1057;&#1072;&#1088;&#1099;&#1095;&#1077;&#1074;&#1072;_&#1042;&#1072;&#1088;&#1074;&#1072;&#1088;&#1072;_&#1053;&#1080;&#1082;&#1080;&#1090;&#1080;&#1095;&#1085;&#1072;_(1895)" TargetMode="External"/><Relationship Id="rId349" Type="http://schemas.openxmlformats.org/officeDocument/2006/relationships/hyperlink" Target="https://ru.openlist.wiki/&#1058;&#1088;&#1077;&#1087;&#1072;&#1095;&#1077;&#1074;&#1072;_&#1052;&#1072;&#1074;&#1088;&#1072;_&#1048;&#1074;&#1072;&#1085;&#1086;&#1074;&#1085;&#1072;_(1890)" TargetMode="External"/><Relationship Id="rId556" Type="http://schemas.openxmlformats.org/officeDocument/2006/relationships/hyperlink" Target="https://ru.openlist.wiki/&#1061;&#1072;&#1090;&#1072;&#1103;_&#1071;&#1085;&#1085;&#1072;_&#1040;&#1074;&#1075;&#1091;&#1089;&#1090;&#1086;&#1074;&#1085;&#1072;_(1923)" TargetMode="External"/><Relationship Id="rId763" Type="http://schemas.openxmlformats.org/officeDocument/2006/relationships/hyperlink" Target="https://ru.openlist.wiki/&#1064;&#1084;&#1080;&#1076;&#1090;_&#1040;&#1085;&#1085;&#1072;_&#1048;&#1074;&#1072;&#1085;&#1086;&#1074;&#1085;&#1072;_(1885)" TargetMode="External"/><Relationship Id="rId111" Type="http://schemas.openxmlformats.org/officeDocument/2006/relationships/hyperlink" Target="https://ru.openlist.wiki/&#1057;&#1082;&#1074;&#1086;&#1088;&#1094;&#1086;&#1074;&#1072;_&#1040;&#1085;&#1085;&#1072;_&#1055;&#1072;&#1074;&#1083;&#1086;&#1074;&#1085;&#1072;_(1891)" TargetMode="External"/><Relationship Id="rId195" Type="http://schemas.openxmlformats.org/officeDocument/2006/relationships/hyperlink" Target="https://ru.openlist.wiki/&#1057;&#1091;&#1076;&#1072;&#1082;&#1086;&#1074;&#1072;_&#1044;&#1086;&#1084;&#1085;&#1072;_&#1048;&#1074;&#1072;&#1085;&#1086;&#1074;&#1085;&#1072;_(1882)" TargetMode="External"/><Relationship Id="rId209" Type="http://schemas.openxmlformats.org/officeDocument/2006/relationships/hyperlink" Target="https://ru.openlist.wiki/&#1057;&#1091;&#1093;&#1086;&#1074;&#1077;&#1081;_&#1040;&#1085;&#1072;&#1089;&#1090;&#1072;&#1089;&#1080;&#1103;_&#1044;&#1086;&#1088;&#1086;&#1092;&#1077;&#1077;&#1074;&#1085;&#1072;_(1904)" TargetMode="External"/><Relationship Id="rId416" Type="http://schemas.openxmlformats.org/officeDocument/2006/relationships/hyperlink" Target="https://ru.openlist.wiki/&#1058;&#1093;&#1080;&#1083;&#1072;&#1074;&#1072;_&#1052;&#1072;&#1088;&#1080;&#1103;_&#1045;&#1092;&#1088;&#1077;&#1084;&#1086;&#1074;&#1085;&#1072;_(1897)" TargetMode="External"/><Relationship Id="rId623" Type="http://schemas.openxmlformats.org/officeDocument/2006/relationships/hyperlink" Target="https://ru.openlist.wiki/&#1063;&#1077;&#1087;&#1082;&#1086;&#1081;_&#1040;&#1085;&#1085;&#1072;_&#1042;&#1072;&#1089;&#1080;&#1083;&#1100;&#1077;&#1074;&#1085;&#1072;_(1898)" TargetMode="External"/><Relationship Id="rId830" Type="http://schemas.openxmlformats.org/officeDocument/2006/relationships/hyperlink" Target="https://ru.openlist.wiki/&#1065;&#1077;&#1075;&#1083;&#1086;&#1074;&#1072;_&#1052;&#1072;&#1088;&#1080;&#1103;_&#1055;&#1072;&#1074;&#1083;&#1086;&#1074;&#1085;&#1072;_(1917)" TargetMode="External"/><Relationship Id="rId928" Type="http://schemas.openxmlformats.org/officeDocument/2006/relationships/hyperlink" Target="https://ru.openlist.wiki/&#1071;&#1085;&#1077;&#1082;_&#1059;&#1083;&#1100;&#1103;&#1085;&#1072;_&#1071;&#1082;&#1086;&#1074;&#1083;&#1077;&#1074;&#1085;&#1072;_(1860)" TargetMode="External"/><Relationship Id="rId57" Type="http://schemas.openxmlformats.org/officeDocument/2006/relationships/hyperlink" Target="https://ru.openlist.wiki/&#1057;&#1072;&#1093;&#1072;&#1088;&#1086;&#1074;&#1072;_&#1045;&#1082;&#1072;&#1090;&#1077;&#1088;&#1080;&#1085;&#1072;_&#1060;&#1077;&#1076;&#1086;&#1090;&#1100;&#1077;&#1074;&#1085;&#1072;_(1880)" TargetMode="External"/><Relationship Id="rId262" Type="http://schemas.openxmlformats.org/officeDocument/2006/relationships/hyperlink" Target="https://ru.openlist.wiki/&#1058;&#1080;&#1084;&#1086;&#1092;&#1077;&#1077;&#1074;&#1072;_&#1052;&#1072;&#1088;&#1080;&#1103;_&#1040;&#1083;&#1077;&#1082;&#1089;&#1072;&#1085;&#1076;&#1088;&#1086;&#1074;&#1085;&#1072;_(1905)" TargetMode="External"/><Relationship Id="rId567" Type="http://schemas.openxmlformats.org/officeDocument/2006/relationships/hyperlink" Target="https://base.memo.ru/person/show/2095961" TargetMode="External"/><Relationship Id="rId122" Type="http://schemas.openxmlformats.org/officeDocument/2006/relationships/hyperlink" Target="https://ru.openlist.wiki/&#1057;&#1083;&#1086;&#1076;&#1086;&#1074;&#1089;&#1082;&#1080;_&#1052;&#1072;&#1088;&#1075;&#1072;&#1088;&#1080;&#1090;&#1072;_&#1040;&#1074;&#1075;&#1091;&#1089;&#1090;_(1918)" TargetMode="External"/><Relationship Id="rId774" Type="http://schemas.openxmlformats.org/officeDocument/2006/relationships/hyperlink" Target="https://ru.openlist.wiki/&#1064;&#1085;&#1077;&#1087;&#1089;&#1090;_&#1045;&#1074;&#1072;_&#1040;&#1076;&#1072;&#1084;&#1086;&#1074;&#1085;&#1072;_(1883)" TargetMode="External"/><Relationship Id="rId427" Type="http://schemas.openxmlformats.org/officeDocument/2006/relationships/hyperlink" Target="https://ru.openlist.wiki/&#1058;&#1103;&#1075;&#1083;&#1086;&#1074;&#1072;_&#1040;&#1085;&#1085;&#1072;_&#1058;&#1080;&#1084;&#1086;&#1092;&#1077;&#1077;&#1074;&#1085;&#1072;_(1887)" TargetMode="External"/><Relationship Id="rId634" Type="http://schemas.openxmlformats.org/officeDocument/2006/relationships/hyperlink" Target="https://ru.openlist.wiki/&#1063;&#1077;&#1088;&#1085;&#1077;&#1075;&#1072;_&#1052;&#1072;&#1088;&#1080;&#1103;_&#1048;&#1074;&#1072;&#1085;&#1086;&#1074;&#1085;&#1072;_(1925)" TargetMode="External"/><Relationship Id="rId841" Type="http://schemas.openxmlformats.org/officeDocument/2006/relationships/hyperlink" Target="https://ru.openlist.wiki/&#1065;&#1077;&#1087;&#1086;&#1090;&#1082;&#1080;&#1085;&#1072;_&#1040;&#1085;&#1080;&#1089;&#1100;&#1103;_&#1044;&#1084;&#1080;&#1090;&#1088;&#1080;&#1077;&#1074;&#1085;&#1072;_(1900)" TargetMode="External"/><Relationship Id="rId273" Type="http://schemas.openxmlformats.org/officeDocument/2006/relationships/hyperlink" Target="https://ru.openlist.wiki/&#1058;&#1080;&#1090;&#1086;&#1074;&#1072;_&#1044;&#1072;&#1088;&#1100;&#1103;_&#1045;&#1092;&#1080;&#1084;&#1086;&#1074;&#1085;&#1072;_(1867)" TargetMode="External"/><Relationship Id="rId480" Type="http://schemas.openxmlformats.org/officeDocument/2006/relationships/hyperlink" Target="https://ru.openlist.wiki/&#1060;&#1077;&#1076;&#1086;&#1088;&#1080;&#1085;&#1072;-&#1057;&#1077;&#1084;&#1077;&#1085;&#1086;&#1074;&#1072;_&#1052;&#1072;&#1088;&#1080;&#1103;_&#1048;&#1074;&#1072;&#1085;&#1086;&#1074;&#1085;&#1072;_(1878)" TargetMode="External"/><Relationship Id="rId701" Type="http://schemas.openxmlformats.org/officeDocument/2006/relationships/hyperlink" Target="https://ru.openlist.wiki/&#1064;&#1074;&#1072;&#1081;&#1082;&#1086;_&#1053;&#1072;&#1089;&#1090;&#1072;&#1089;&#1080;&#1103;_&#1048;&#1086;&#1089;&#1080;&#1092;&#1086;&#1074;&#1085;&#1072;_(1870)" TargetMode="External"/><Relationship Id="rId939" Type="http://schemas.openxmlformats.org/officeDocument/2006/relationships/hyperlink" Target="https://ru.openlist.wiki/&#1071;&#1088;&#1086;&#1096;&#1077;&#1074;&#1080;&#1095;_&#1040;&#1083;&#1077;&#1082;&#1089;&#1072;&#1085;&#1076;&#1088;&#1072;_&#1040;&#1085;&#1090;&#1086;&#1085;&#1086;&#1074;&#1085;&#1072;_(1875)" TargetMode="External"/><Relationship Id="rId68" Type="http://schemas.openxmlformats.org/officeDocument/2006/relationships/hyperlink" Target="https://ru.openlist.wiki/&#1057;&#1077;&#1082;&#1077;&#1083;&#1100;_&#1041;&#1077;&#1083;&#1083;&#1072;_&#1048;&#1086;&#1089;&#1080;&#1092;&#1086;&#1074;&#1085;&#1072;_(1889)" TargetMode="External"/><Relationship Id="rId133" Type="http://schemas.openxmlformats.org/officeDocument/2006/relationships/hyperlink" Target="https://ru.openlist.wiki/&#1057;&#1085;&#1077;&#1096;&#1082;&#1086;_&#1058;&#1077;&#1082;&#1083;&#1103;_&#1041;&#1083;&#1077;&#1088;&#1091;&#1074;&#1085;&#1072;_(1860)" TargetMode="External"/><Relationship Id="rId340" Type="http://schemas.openxmlformats.org/officeDocument/2006/relationships/hyperlink" Target="https://ru.openlist.wiki/&#1058;&#1088;&#1072;&#1087;&#1077;&#1079;&#1085;&#1080;&#1082;&#1086;&#1074;&#1072;_&#1042;&#1072;&#1088;&#1074;&#1072;&#1088;&#1072;_&#1042;&#1072;&#1089;&#1080;&#1083;&#1100;&#1077;&#1074;&#1085;&#1072;_(1882)" TargetMode="External"/><Relationship Id="rId578" Type="http://schemas.openxmlformats.org/officeDocument/2006/relationships/hyperlink" Target="https://ru.openlist.wiki/&#1062;&#1072;&#1088;&#1100;&#1082;&#1086;&#1074;&#1072;_&#1053;&#1072;&#1090;&#1072;&#1083;&#1080;&#1103;_&#1040;&#1085;&#1076;&#1088;&#1077;&#1077;&#1074;&#1085;&#1072;_(1922)" TargetMode="External"/><Relationship Id="rId785" Type="http://schemas.openxmlformats.org/officeDocument/2006/relationships/hyperlink" Target="https://ru.openlist.wiki/&#1071;&#1075;&#1086;&#1076;&#1072;-&#1047;&#1085;&#1072;&#1084;&#1077;&#1085;&#1089;&#1082;&#1072;&#1103;_&#1069;&#1089;&#1092;&#1080;&#1088;&#1100;_&#1043;&#1088;&#1080;&#1075;&#1086;&#1088;&#1100;&#1077;&#1074;&#1085;&#1072;_(1896)" TargetMode="External"/><Relationship Id="rId200" Type="http://schemas.openxmlformats.org/officeDocument/2006/relationships/hyperlink" Target="https://ru.openlist.wiki/&#1057;&#1091;&#1088;&#1085;&#1080;&#1085;&#1072;_&#1054;&#1083;&#1100;&#1075;&#1072;_&#1060;&#1077;&#1076;&#1086;&#1088;&#1086;&#1074;&#1085;&#1072;_(1924)" TargetMode="External"/><Relationship Id="rId438" Type="http://schemas.openxmlformats.org/officeDocument/2006/relationships/hyperlink" Target="https://ru.openlist.wiki/&#1059;&#1084;&#1072;&#1085;&#1089;&#1082;&#1072;&#1103;_&#1045;&#1083;&#1077;&#1085;&#1072;_&#1052;&#1080;&#1093;&#1072;&#1081;&#1083;&#1086;&#1074;&#1085;&#1072;_(1888)" TargetMode="External"/><Relationship Id="rId645" Type="http://schemas.openxmlformats.org/officeDocument/2006/relationships/hyperlink" Target="https://ru.openlist.wiki/&#1063;&#1077;&#1095;&#1074;&#1072;&#1088;&#1080;&#1085;&#1072;_&#1045;&#1082;&#1072;&#1090;&#1077;&#1088;&#1080;&#1085;&#1072;_&#1052;&#1077;&#1092;&#1086;&#1076;&#1100;&#1077;&#1074;&#1085;&#1072;_(1892)" TargetMode="External"/><Relationship Id="rId852" Type="http://schemas.openxmlformats.org/officeDocument/2006/relationships/hyperlink" Target="https://ru.openlist.wiki/&#1065;&#1091;&#1082;&#1080;&#1085;&#1072;_&#1045;&#1074;&#1076;&#1086;&#1082;&#1080;&#1103;_&#1058;&#1080;&#1084;&#1086;&#1092;&#1077;&#1077;&#1074;&#1085;&#1072;_(1900)" TargetMode="External"/><Relationship Id="rId284" Type="http://schemas.openxmlformats.org/officeDocument/2006/relationships/hyperlink" Target="https://ru.openlist.wiki/&#1058;&#1080;&#1093;&#1086;&#1085;&#1086;&#1074;&#1072;-&#1057;&#1086;&#1082;&#1086;&#1083;&#1086;&#1074;&#1072;_&#1045;&#1083;&#1080;&#1079;&#1072;&#1074;&#1077;&#1090;&#1072;_&#1053;&#1080;&#1082;&#1086;&#1083;&#1072;&#1077;&#1074;&#1085;&#1072;_(1902)" TargetMode="External"/><Relationship Id="rId491" Type="http://schemas.openxmlformats.org/officeDocument/2006/relationships/hyperlink" Target="https://ru.openlist.wiki/&#1060;&#1077;&#1076;&#1086;&#1088;&#1086;&#1074;&#1072;_&#1052;&#1072;&#1088;&#1080;&#1103;_&#1040;&#1083;&#1077;&#1082;&#1089;&#1077;&#1077;&#1074;&#1085;&#1072;_(1874)" TargetMode="External"/><Relationship Id="rId505" Type="http://schemas.openxmlformats.org/officeDocument/2006/relationships/hyperlink" Target="https://ru.openlist.wiki/&#1060;&#1077;&#1081;&#1077;&#1088;&#1075;&#1077;&#1088;&#1076;-&#1064;&#1091;&#1083;&#1100;&#1094;_&#1040;&#1083;&#1077;&#1082;&#1089;&#1072;&#1085;&#1076;&#1088;_&#1050;&#1072;&#1088;&#1083;&#1086;&#1074;&#1080;&#1095;_(1903)" TargetMode="External"/><Relationship Id="rId712" Type="http://schemas.openxmlformats.org/officeDocument/2006/relationships/hyperlink" Target="https://ru.openlist.wiki/&#1042;&#1072;&#1081;&#1089;&#1077;&#1085;&#1073;&#1077;&#1088;&#1075;-&#1064;&#1077;&#1081;&#1073;&#1077;_&#1056;&#1091;&#1090;_&#1069;&#1076;&#1091;&#1072;&#1088;&#1076;&#1086;&#1074;&#1085;&#1072;_(1917)" TargetMode="External"/><Relationship Id="rId79" Type="http://schemas.openxmlformats.org/officeDocument/2006/relationships/hyperlink" Target="https://ru.openlist.wiki/&#1057;&#1077;&#1085;&#1100;&#1082;&#1077;&#1074;&#1080;&#1095;_&#1045;&#1092;&#1088;&#1086;&#1089;&#1080;&#1085;&#1100;&#1103;_&#1045;&#1074;&#1076;&#1086;&#1082;&#1080;&#1084;&#1086;&#1074;&#1085;&#1072;_(1879)" TargetMode="External"/><Relationship Id="rId144" Type="http://schemas.openxmlformats.org/officeDocument/2006/relationships/hyperlink" Target="https://ru.openlist.wiki/&#1057;&#1086;&#1082;&#1086;&#1083;&#1086;&#1074;&#1072;_&#1054;&#1083;&#1100;&#1075;&#1072;_&#1043;&#1088;&#1080;&#1075;&#1086;&#1088;&#1100;&#1077;&#1074;&#1085;&#1072;_(1912)" TargetMode="External"/><Relationship Id="rId589" Type="http://schemas.openxmlformats.org/officeDocument/2006/relationships/hyperlink" Target="https://ru.openlist.wiki/&#1062;&#1077;&#1090;&#1083;&#1080;&#1085;_&#1057;&#1077;&#1084;&#1077;&#1085;_&#1057;&#1086;&#1083;&#1086;&#1084;&#1086;&#1085;&#1086;&#1074;&#1080;&#1095;_(1888)" TargetMode="External"/><Relationship Id="rId796" Type="http://schemas.openxmlformats.org/officeDocument/2006/relationships/hyperlink" Target="https://ru.openlist.wiki/&#1064;&#1088;&#1077;&#1081;&#1085;&#1077;&#1088;_&#1058;&#1077;&#1086;&#1076;&#1086;&#1088;_&#1055;&#1077;&#1090;&#1088;&#1086;&#1074;&#1080;&#1095;_(1903)" TargetMode="External"/><Relationship Id="rId351" Type="http://schemas.openxmlformats.org/officeDocument/2006/relationships/hyperlink" Target="https://ru.openlist.wiki/&#1058;&#1088;&#1077;&#1090;&#1100;&#1103;&#1082;&#1086;&#1074;&#1072;_&#1045;&#1092;&#1088;&#1086;&#1089;&#1080;&#1085;&#1100;&#1103;_&#1055;&#1072;&#1074;&#1083;&#1086;&#1074;&#1085;&#1072;_(1879)" TargetMode="External"/><Relationship Id="rId449" Type="http://schemas.openxmlformats.org/officeDocument/2006/relationships/hyperlink" Target="https://ru.openlist.wiki/&#1059;&#1089;&#1086;&#1074;&#1072;_&#1040;&#1083;&#1077;&#1082;&#1089;&#1072;&#1085;&#1076;&#1088;&#1072;_&#1042;&#1072;&#1089;&#1080;&#1083;&#1100;&#1077;&#1074;&#1085;&#1072;_(1891)" TargetMode="External"/><Relationship Id="rId656" Type="http://schemas.openxmlformats.org/officeDocument/2006/relationships/hyperlink" Target="https://ru.openlist.wiki/&#1063;&#1091;&#1073;&#1080;&#1085;&#1072;-&#1057;&#1077;&#1087;&#1080;&#1082;_&#1051;&#1080;&#1076;&#1080;&#1103;_&#1052;&#1080;&#1090;&#1088;&#1086;&#1092;&#1072;&#1085;&#1086;&#1074;&#1085;&#1072;_(1884)" TargetMode="External"/><Relationship Id="rId863" Type="http://schemas.openxmlformats.org/officeDocument/2006/relationships/hyperlink" Target="https://ru.openlist.wiki/&#1069;&#1081;&#1083;&#1072;&#1085;&#1076;_&#1070;&#1083;&#1080;&#1072;&#1085;&#1072;_&#1056;&#1077;&#1081;&#1085;&#1075;&#1086;&#1083;&#1100;&#1076;&#1086;&#1074;&#1085;&#1072;_(1884)" TargetMode="External"/><Relationship Id="rId211" Type="http://schemas.openxmlformats.org/officeDocument/2006/relationships/hyperlink" Target="https://ru.openlist.wiki/&#1057;&#1091;&#1093;&#1086;&#1085;&#1086;&#1089;&#1086;&#1074;&#1072;_&#1040;&#1085;&#1085;&#1072;_&#1040;&#1083;&#1077;&#1082;&#1089;&#1077;&#1077;&#1074;&#1085;&#1072;_(1905)" TargetMode="External"/><Relationship Id="rId295" Type="http://schemas.openxmlformats.org/officeDocument/2006/relationships/hyperlink" Target="https://ru.openlist.wiki/&#1058;&#1082;&#1072;&#1095;&#1077;&#1074;&#1072;_&#1040;&#1088;&#1080;&#1085;&#1072;_&#1048;&#1074;&#1072;&#1085;&#1086;&#1074;&#1085;&#1072;_(1871)" TargetMode="External"/><Relationship Id="rId309" Type="http://schemas.openxmlformats.org/officeDocument/2006/relationships/hyperlink" Target="https://ru.openlist.wiki/&#1058;&#1086;&#1082;&#1072;&#1088;&#1077;&#1074;&#1072;_&#1058;&#1072;&#1090;&#1100;&#1103;&#1085;&#1072;_&#1040;&#1085;&#1076;&#1088;&#1077;&#1077;&#1074;&#1085;&#1072;_(1896)" TargetMode="External"/><Relationship Id="rId516" Type="http://schemas.openxmlformats.org/officeDocument/2006/relationships/hyperlink" Target="https://ru.openlist.wiki/&#1060;&#1080;&#1083;&#1080;&#1087;&#1095;&#1091;&#1082;_&#1055;&#1080;&#1089;&#1090;&#1080;&#1085;&#1072;_&#1048;&#1074;&#1072;&#1085;&#1086;&#1074;&#1085;&#1072;_(1881)" TargetMode="External"/><Relationship Id="rId723" Type="http://schemas.openxmlformats.org/officeDocument/2006/relationships/hyperlink" Target="https://ru.openlist.wiki/&#1064;&#1077;&#1085;&#1092;&#1077;&#1083;&#1100;&#1076;_&#1040;&#1085;&#1085;&#1072;-&#1052;&#1072;&#1088;&#1080;&#1103;_&#1043;&#1077;&#1085;&#1088;&#1080;&#1093;&#1086;&#1074;&#1085;&#1072;_(1880)" TargetMode="External"/><Relationship Id="rId930" Type="http://schemas.openxmlformats.org/officeDocument/2006/relationships/hyperlink" Target="https://ru.openlist.wiki/&#1071;&#1085;&#1082;&#1086;&#1074;&#1089;&#1082;&#1072;&#1103;_&#1040;&#1085;&#1072;&#1089;&#1090;&#1072;&#1089;&#1080;&#1103;_&#1048;&#1089;&#1072;&#1082;&#1086;&#1074;&#1085;&#1072;_(1899)" TargetMode="External"/><Relationship Id="rId155" Type="http://schemas.openxmlformats.org/officeDocument/2006/relationships/hyperlink" Target="https://ru.openlist.wiki/&#1057;&#1086;&#1083;&#1086;&#1074;&#1100;&#1077;&#1074;&#1072;_&#1055;&#1072;&#1088;&#1072;&#1089;&#1082;&#1086;&#1074;&#1100;&#1103;_&#1044;&#1084;&#1080;&#1090;&#1088;&#1080;&#1077;&#1074;&#1085;&#1072;_(1903)" TargetMode="External"/><Relationship Id="rId362" Type="http://schemas.openxmlformats.org/officeDocument/2006/relationships/hyperlink" Target="https://ru.openlist.wiki/&#1058;&#1088;&#1086;&#1087;&#1080;&#1085;&#1072;_&#1040;&#1085;&#1085;&#1072;_&#1048;&#1074;&#1072;&#1085;&#1086;&#1074;&#1085;&#1072;_(1880)" TargetMode="External"/><Relationship Id="rId222" Type="http://schemas.openxmlformats.org/officeDocument/2006/relationships/hyperlink" Target="https://ru.openlist.wiki/&#1058;&#1072;&#1075;_&#1054;&#1083;&#1100;&#1075;&#1072;_&#1040;&#1083;&#1077;&#1082;&#1089;&#1072;&#1085;&#1076;&#1088;&#1086;&#1074;&#1085;&#1072;_(1925)" TargetMode="External"/><Relationship Id="rId667" Type="http://schemas.openxmlformats.org/officeDocument/2006/relationships/hyperlink" Target="https://ru.openlist.wiki/&#1063;&#1091;&#1087;&#1088;&#1086;&#1074;&#1072;_&#1045;&#1074;&#1076;&#1086;&#1082;&#1080;&#1103;_&#1057;&#1090;&#1077;&#1087;&#1072;&#1085;&#1086;&#1074;&#1085;&#1072;_(1881)" TargetMode="External"/><Relationship Id="rId874" Type="http://schemas.openxmlformats.org/officeDocument/2006/relationships/hyperlink" Target="https://ru.openlist.wiki/&#1069;&#1085;&#1075;&#1077;&#1083;&#1100;_&#1058;&#1077;&#1088;&#1077;&#1079;&#1072;_&#1040;&#1085;&#1076;&#1088;&#1077;&#1077;&#1074;&#1085;&#1072;_(1903)" TargetMode="External"/><Relationship Id="rId17" Type="http://schemas.openxmlformats.org/officeDocument/2006/relationships/hyperlink" Target="https://ru.openlist.wiki/&#1057;&#1072;&#1074;&#1080;&#1095;_&#1042;&#1077;&#1088;&#1072;_&#1055;&#1077;&#1090;&#1088;&#1086;&#1074;&#1085;&#1072;_(1882)" TargetMode="External"/><Relationship Id="rId527" Type="http://schemas.openxmlformats.org/officeDocument/2006/relationships/hyperlink" Target="https://base.memo.ru/person/show/3107126" TargetMode="External"/><Relationship Id="rId734" Type="http://schemas.openxmlformats.org/officeDocument/2006/relationships/hyperlink" Target="https://ru.openlist.wiki/&#1064;&#1080;&#1083;&#1100;&#1073;&#1077;&#1088;&#1075;_&#1052;&#1080;&#1085;&#1072;_&#1053;&#1080;&#1082;&#1086;&#1083;&#1072;&#1077;&#1074;&#1085;&#1072;_(1904)" TargetMode="External"/><Relationship Id="rId941" Type="http://schemas.openxmlformats.org/officeDocument/2006/relationships/hyperlink" Target="https://ru.openlist.wiki/&#1071;&#1089;&#1080;&#1085;&#1086;&#1074;&#1089;&#1082;&#1072;&#1103;_&#1052;&#1072;&#1088;&#1080;&#1103;_&#1057;&#1077;&#1084;&#1077;&#1085;&#1086;&#1074;&#1085;&#1072;_(1898)" TargetMode="External"/><Relationship Id="rId70" Type="http://schemas.openxmlformats.org/officeDocument/2006/relationships/hyperlink" Target="https://ru.openlist.wiki/&#1057;&#1077;&#1083;&#1077;&#1079;&#1085;&#1077;&#1074;&#1072;_&#1052;&#1072;&#1088;&#1080;&#1103;_&#1048;&#1074;&#1072;&#1085;&#1086;&#1074;&#1085;&#1072;_(1879)" TargetMode="External"/><Relationship Id="rId166" Type="http://schemas.openxmlformats.org/officeDocument/2006/relationships/hyperlink" Target="https://ru.openlist.wiki/&#1057;&#1086;&#1088;&#1086;&#1082;&#1080;&#1085;&#1072;_&#1052;&#1072;&#1088;&#1080;&#1103;_&#1048;&#1074;&#1072;&#1085;&#1086;&#1074;&#1085;&#1072;_(1913)" TargetMode="External"/><Relationship Id="rId373" Type="http://schemas.openxmlformats.org/officeDocument/2006/relationships/hyperlink" Target="https://ru.openlist.wiki/&#1058;&#1088;&#1091;&#1073;&#1072;&#1095;_&#1045;&#1082;&#1072;&#1090;&#1077;&#1088;&#1080;&#1085;&#1072;_&#1040;&#1085;&#1076;&#1088;&#1077;&#1077;&#1074;&#1085;&#1072;_(1908)" TargetMode="External"/><Relationship Id="rId580" Type="http://schemas.openxmlformats.org/officeDocument/2006/relationships/hyperlink" Target="https://ru.openlist.wiki/&#1062;&#1072;&#1091;&#1085;&#1080;&#1090;&#1077;_&#1050;&#1088;&#1080;&#1089;&#1090;&#1080;&#1085;&#1072;_&#1071;&#1085;&#1086;&#1074;&#1085;&#1072;_(1890)" TargetMode="External"/><Relationship Id="rId801" Type="http://schemas.openxmlformats.org/officeDocument/2006/relationships/hyperlink" Target="https://ru.openlist.wiki/&#1064;&#1090;&#1077;&#1075;&#1084;&#1072;&#1085;-&#1050;&#1086;&#1088;&#1085;&#1077;&#1074;&#1072;_&#1048;&#1083;&#1086;&#1085;&#1072;_&#1060;&#1077;&#1076;&#1086;&#1088;&#1086;&#1074;&#1085;&#1072;_(1905)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ru.openlist.wiki/&#1058;&#1072;&#1089;&#1082;&#1091;_&#1045;&#1083;&#1080;&#1079;&#1072;&#1074;&#1077;&#1090;&#1072;_&#1044;&#1072;&#1074;&#1080;&#1076;&#1086;&#1074;&#1085;&#1072;_(1881)" TargetMode="External"/><Relationship Id="rId440" Type="http://schemas.openxmlformats.org/officeDocument/2006/relationships/hyperlink" Target="https://ru.openlist.wiki/&#1059;&#1085;&#1075;&#1077;&#1088;_&#1045;&#1083;&#1077;&#1085;&#1072;_&#1040;&#1085;&#1076;&#1088;&#1077;&#1077;&#1074;&#1085;&#1072;_(1913)" TargetMode="External"/><Relationship Id="rId678" Type="http://schemas.openxmlformats.org/officeDocument/2006/relationships/hyperlink" Target="https://ru.openlist.wiki/&#1064;&#1072;&#1083;&#1100;&#1085;&#1086;&#1074;&#1072;_&#1044;&#1086;&#1084;&#1085;&#1072;_&#1040;&#1088;&#1093;&#1080;&#1087;&#1086;&#1074;&#1085;&#1072;_(1913)" TargetMode="External"/><Relationship Id="rId885" Type="http://schemas.openxmlformats.org/officeDocument/2006/relationships/hyperlink" Target="https://ru.openlist.wiki/&#1070;&#1076;&#1080;&#1085;&#1072;_&#1052;&#1072;&#1088;&#1080;&#1103;_&#1051;&#1077;&#1086;&#1085;&#1090;&#1100;&#1077;&#1074;&#1085;&#1072;_(1888)" TargetMode="External"/><Relationship Id="rId28" Type="http://schemas.openxmlformats.org/officeDocument/2006/relationships/hyperlink" Target="https://ru.openlist.wiki/&#1057;&#1072;&#1083;&#1073;&#1080;&#1077;&#1074;&#1072;_&#1050;&#1089;&#1077;&#1085;&#1080;&#1103;_&#1048;&#1074;&#1072;&#1085;&#1086;&#1074;&#1085;&#1072;_(1905)" TargetMode="External"/><Relationship Id="rId300" Type="http://schemas.openxmlformats.org/officeDocument/2006/relationships/hyperlink" Target="https://ru.openlist.wiki/&#1058;&#1082;&#1072;&#1095;&#1077;&#1085;&#1082;&#1086;_&#1040;&#1083;&#1077;&#1082;&#1089;&#1072;&#1085;&#1076;&#1088;&#1072;_&#1060;&#1077;&#1076;&#1086;&#1088;&#1086;&#1074;&#1085;&#1072;_(1877)" TargetMode="External"/><Relationship Id="rId538" Type="http://schemas.openxmlformats.org/officeDocument/2006/relationships/hyperlink" Target="https://www.sakharov-center.ru/asfcd/khudozhniki/?t=page&amp;id=120" TargetMode="External"/><Relationship Id="rId745" Type="http://schemas.openxmlformats.org/officeDocument/2006/relationships/hyperlink" Target="https://ru.openlist.wiki/&#1064;&#1080;&#1088;&#1103;&#1077;&#1074;&#1072;_&#1054;&#1083;&#1100;&#1075;&#1072;_&#1048;&#1074;&#1072;&#1085;&#1086;&#1074;&#1085;&#1072;_(1874)" TargetMode="External"/><Relationship Id="rId952" Type="http://schemas.openxmlformats.org/officeDocument/2006/relationships/hyperlink" Target="https://ru.openlist.wiki/&#1071;&#1094;&#1082;&#1086;&#1074;&#1089;&#1082;&#1072;&#1103;_&#1047;&#1086;&#1092;&#1080;&#1103;_&#1057;&#1090;&#1072;&#1085;&#1080;&#1089;&#1083;&#1072;&#1074;&#1086;&#1074;&#1085;&#1072;_(1916)" TargetMode="External"/><Relationship Id="rId81" Type="http://schemas.openxmlformats.org/officeDocument/2006/relationships/hyperlink" Target="https://ru.openlist.wiki/&#1057;&#1077;&#1085;&#1103;&#1074;&#1080;&#1085;_&#1040;&#1083;&#1077;&#1082;&#1089;&#1077;&#1081;_&#1070;&#1088;&#1100;&#1077;&#1074;&#1080;&#1095;_(1912)" TargetMode="External"/><Relationship Id="rId177" Type="http://schemas.openxmlformats.org/officeDocument/2006/relationships/hyperlink" Target="https://ru.openlist.wiki/&#1057;&#1090;&#1077;&#1087;&#1072;&#1085;&#1077;&#1085;&#1082;&#1086;_&#1042;&#1072;&#1089;&#1080;&#1083;&#1080;&#1089;&#1072;_&#1045;&#1092;&#1080;&#1084;&#1086;&#1074;&#1085;&#1072;_(1897)" TargetMode="External"/><Relationship Id="rId384" Type="http://schemas.openxmlformats.org/officeDocument/2006/relationships/hyperlink" Target="https://ru.openlist.wiki/&#1058;&#1088;&#1091;&#1073;&#1082;&#1086;&#1074;&#1080;&#1095;_&#1042;&#1077;&#1088;&#1072;_&#1052;&#1080;&#1088;&#1086;&#1085;&#1086;&#1074;&#1085;&#1072;_(1893)" TargetMode="External"/><Relationship Id="rId591" Type="http://schemas.openxmlformats.org/officeDocument/2006/relationships/hyperlink" Target="https://ru.openlist.wiki/&#1062;&#1077;&#1090;&#1083;&#1080;&#1085;_&#1069;&#1084;&#1080;&#1083;&#1100;_&#1057;&#1086;&#1083;&#1086;&#1084;&#1086;&#1085;&#1086;&#1074;&#1080;&#1095;_(1880)" TargetMode="External"/><Relationship Id="rId605" Type="http://schemas.openxmlformats.org/officeDocument/2006/relationships/hyperlink" Target="https://ru.openlist.wiki/&#1062;&#1086;&#1081;_&#1063;&#1072;&#1081;_&#1054;&#1082;_(1910)" TargetMode="External"/><Relationship Id="rId812" Type="http://schemas.openxmlformats.org/officeDocument/2006/relationships/hyperlink" Target="https://ru.openlist.wiki/&#1064;&#1090;&#1091;&#1084;&#1092;&#1077;&#1083;&#1100;_&#1069;&#1083;&#1100;&#1079;&#1072;-&#1051;&#1086;&#1090;&#1090;&#1072;_&#1051;&#1102;&#1076;&#1074;&#1080;&#1075;&#1086;&#1074;&#1085;&#1072;_(1909)" TargetMode="External"/><Relationship Id="rId244" Type="http://schemas.openxmlformats.org/officeDocument/2006/relationships/hyperlink" Target="https://ru.openlist.wiki/&#1058;&#1077;&#1084;&#1073;&#1080;&#1077;&#1074;&#1072;_&#1043;&#1072;&#1076;&#1078;&#1072;_&#1052;&#1072;&#1096;&#1090;&#1072;&#1077;&#1074;&#1085;&#1072;_(1906)" TargetMode="External"/><Relationship Id="rId689" Type="http://schemas.openxmlformats.org/officeDocument/2006/relationships/hyperlink" Target="https://ru.openlist.wiki/&#1064;&#1072;&#1088;&#1072;&#1092;&#1091;&#1090;&#1076;&#1080;&#1085;&#1086;&#1074;&#1072;_&#1053;&#1072;&#1079;&#1080;&#1088;&#1072;_(1859)" TargetMode="External"/><Relationship Id="rId896" Type="http://schemas.openxmlformats.org/officeDocument/2006/relationships/hyperlink" Target="https://ru.openlist.wiki/&#1071;&#1073;&#1083;&#1086;&#1085;&#1089;&#1082;&#1072;&#1103;_&#1040;&#1085;&#1072;&#1089;&#1090;&#1072;&#1089;&#1080;&#1103;_&#1048;&#1083;&#1100;&#1080;&#1085;&#1080;&#1095;&#1085;&#1072;_(1926)" TargetMode="External"/><Relationship Id="rId39" Type="http://schemas.openxmlformats.org/officeDocument/2006/relationships/hyperlink" Target="https://ru.openlist.wiki/&#1057;&#1072;&#1084;&#1086;&#1090;&#1085;&#1103;_&#1052;&#1072;&#1083;&#1100;&#1074;&#1080;&#1085;&#1072;_&#1051;&#1102;&#1076;&#1074;&#1080;&#1075;&#1086;&#1074;&#1085;&#1072;_(1864)" TargetMode="External"/><Relationship Id="rId451" Type="http://schemas.openxmlformats.org/officeDocument/2006/relationships/hyperlink" Target="https://ru.openlist.wiki/&#1059;&#1089;&#1086;&#1074;&#1072;_&#1053;&#1072;&#1076;&#1077;&#1078;&#1076;&#1072;_&#1048;&#1074;&#1072;&#1085;&#1086;&#1074;&#1085;&#1072;_(1881)" TargetMode="External"/><Relationship Id="rId549" Type="http://schemas.openxmlformats.org/officeDocument/2006/relationships/hyperlink" Target="https://ru.wikipedia.org/wiki/&#1060;&#1088;&#1091;&#1084;&#1082;&#1080;&#1085;&#1072;,_&#1052;&#1072;&#1088;&#1080;&#1103;_&#1071;&#1082;&#1086;&#1074;&#1083;&#1077;&#1074;&#1085;&#1072;" TargetMode="External"/><Relationship Id="rId756" Type="http://schemas.openxmlformats.org/officeDocument/2006/relationships/hyperlink" Target="https://ru.openlist.wiki/&#1064;&#1082;&#1086;&#1081;_&#1061;&#1072;&#1103;_&#1042;&#1086;&#1083;&#1100;&#1092;&#1086;&#1074;&#1085;&#1072;_(1888)" TargetMode="External"/><Relationship Id="rId50" Type="http://schemas.openxmlformats.org/officeDocument/2006/relationships/hyperlink" Target="https://ru.openlist.wiki/&#1057;&#1072;&#1092;&#1086;&#1085;&#1086;&#1074;&#1072;_&#1058;&#1072;&#1090;&#1100;&#1103;&#1085;&#1072;_&#1057;&#1090;&#1080;&#1093;&#1074;&#1072;&#1085;&#1100;&#1077;&#1074;&#1085;&#1072;_(1875)" TargetMode="External"/><Relationship Id="rId104" Type="http://schemas.openxmlformats.org/officeDocument/2006/relationships/hyperlink" Target="https://bessmertnybarak.ru/Simo_Klavdiya_Adamovna/" TargetMode="External"/><Relationship Id="rId146" Type="http://schemas.openxmlformats.org/officeDocument/2006/relationships/hyperlink" Target="https://ru.wikipedia.org/wiki/&#1055;&#1103;&#1090;&#1085;&#1080;&#1094;&#1082;&#1080;&#1081;,_&#1054;&#1089;&#1080;&#1087;_&#1040;&#1088;&#1086;&#1085;&#1086;&#1074;&#1080;&#1095;" TargetMode="External"/><Relationship Id="rId188" Type="http://schemas.openxmlformats.org/officeDocument/2006/relationships/hyperlink" Target="https://ru.openlist.wiki/&#1057;&#1090;&#1088;&#1077;&#1083;&#1100;&#1095;&#1091;&#1082;_&#1042;&#1072;&#1083;&#1077;&#1085;&#1090;&#1080;&#1085;&#1072;_&#1040;&#1085;&#1076;&#1088;&#1077;&#1077;&#1074;&#1085;&#1072;_(1919)" TargetMode="External"/><Relationship Id="rId311" Type="http://schemas.openxmlformats.org/officeDocument/2006/relationships/hyperlink" Target="https://base.memo.ru/person/show/3103275" TargetMode="External"/><Relationship Id="rId353" Type="http://schemas.openxmlformats.org/officeDocument/2006/relationships/hyperlink" Target="https://ru.openlist.wiki/&#1058;&#1088;&#1077;&#1090;&#1100;&#1103;&#1082;&#1086;&#1074;&#1072;_&#1058;&#1072;&#1090;&#1100;&#1103;&#1085;&#1072;_&#1048;&#1086;&#1085;&#1086;&#1074;&#1085;&#1072;_(1893)" TargetMode="External"/><Relationship Id="rId395" Type="http://schemas.openxmlformats.org/officeDocument/2006/relationships/hyperlink" Target="https://ru.openlist.wiki/&#1058;&#1091;&#1087;&#1080;&#1094;&#1099;&#1085;&#1072;_&#1042;&#1072;&#1083;&#1077;&#1085;&#1090;&#1080;&#1085;&#1072;_&#1042;&#1072;&#1089;&#1080;&#1083;&#1100;&#1077;&#1074;&#1085;&#1072;_(1923)" TargetMode="External"/><Relationship Id="rId409" Type="http://schemas.openxmlformats.org/officeDocument/2006/relationships/hyperlink" Target="https://ru.openlist.wiki/&#1058;&#1091;&#1093;&#1072;&#1095;&#1077;&#1074;&#1089;&#1082;&#1080;&#1081;_&#1052;&#1080;&#1093;&#1072;&#1080;&#1083;_&#1053;&#1080;&#1082;&#1086;&#1083;&#1072;&#1077;&#1074;&#1080;&#1095;_(1893)" TargetMode="External"/><Relationship Id="rId560" Type="http://schemas.openxmlformats.org/officeDocument/2006/relationships/hyperlink" Target="https://ru.openlist.wiki/&#1061;&#1080;&#1078;&#1085;&#1103;&#1082;_&#1052;&#1072;&#1088;&#1080;&#1103;_&#1057;&#1077;&#1088;&#1075;&#1077;&#1077;&#1074;&#1085;&#1072;_(1900)" TargetMode="External"/><Relationship Id="rId798" Type="http://schemas.openxmlformats.org/officeDocument/2006/relationships/hyperlink" Target="https://ru.openlist.wiki/&#1064;&#1088;&#1077;&#1081;&#1085;&#1077;&#1088;_&#1043;&#1088;&#1077;&#1090;&#1072;_&#1050;&#1072;&#1088;&#1083;&#1086;&#1074;&#1085;&#1072;_(1872)" TargetMode="External"/><Relationship Id="rId92" Type="http://schemas.openxmlformats.org/officeDocument/2006/relationships/hyperlink" Target="https://ru.openlist.wiki/&#1057;&#1077;&#1088;&#1086;&#1074;_&#1043;&#1077;&#1086;&#1088;&#1075;&#1080;&#1081;_&#1052;&#1072;&#1090;&#1074;&#1077;&#1077;&#1074;&#1080;&#1095;_(1916)" TargetMode="External"/><Relationship Id="rId213" Type="http://schemas.openxmlformats.org/officeDocument/2006/relationships/hyperlink" Target="https://ru.openlist.wiki/&#1057;&#1099;&#1089;&#1086;&#1077;&#1074;&#1072;_&#1045;&#1082;&#1072;&#1090;&#1077;&#1088;&#1080;&#1085;&#1072;_&#1057;&#1099;&#1089;&#1086;&#1077;&#1074;&#1085;&#1072;_(1880)" TargetMode="External"/><Relationship Id="rId420" Type="http://schemas.openxmlformats.org/officeDocument/2006/relationships/hyperlink" Target="https://ru.openlist.wiki/&#1058;&#1099;&#1084;&#1095;&#1091;&#1082;_&#1047;&#1080;&#1085;&#1072;&#1080;&#1076;&#1072;_&#1042;&#1072;&#1089;&#1080;&#1083;&#1100;&#1077;&#1074;&#1085;&#1072;_(1901)" TargetMode="External"/><Relationship Id="rId616" Type="http://schemas.openxmlformats.org/officeDocument/2006/relationships/hyperlink" Target="https://ru.openlist.wiki/&#1063;&#1072;&#1091;&#1085;&#1080;&#1085;&#1072;_&#1052;&#1072;&#1088;&#1092;&#1072;_&#1058;&#1080;&#1084;&#1086;&#1092;&#1077;&#1077;&#1074;&#1085;&#1072;_(1889)" TargetMode="External"/><Relationship Id="rId658" Type="http://schemas.openxmlformats.org/officeDocument/2006/relationships/hyperlink" Target="https://ru.openlist.wiki/&#1063;&#1091;&#1081;&#1082;&#1086;&#1074;&#1072;_&#1053;&#1072;&#1076;&#1077;&#1078;&#1076;&#1072;_&#1052;&#1080;&#1093;&#1072;&#1081;&#1083;&#1086;&#1074;&#1085;&#1072;_(1892)" TargetMode="External"/><Relationship Id="rId823" Type="http://schemas.openxmlformats.org/officeDocument/2006/relationships/hyperlink" Target="https://ru.openlist.wiki/&#1065;&#1072;&#1075;&#1080;&#1085;_&#1053;&#1080;&#1082;&#1086;&#1083;&#1072;&#1081;_&#1052;&#1080;&#1093;&#1072;&#1081;&#1083;&#1086;&#1074;&#1080;&#1095;_(1898)" TargetMode="External"/><Relationship Id="rId865" Type="http://schemas.openxmlformats.org/officeDocument/2006/relationships/hyperlink" Target="https://ru.openlist.wiki/&#1069;&#1081;&#1093;&#1083;&#1077;&#1088;_&#1069;&#1084;&#1084;&#1072;_&#1043;&#1077;&#1085;&#1088;&#1080;&#1093;&#1086;&#1074;&#1085;&#1072;_(1890)" TargetMode="External"/><Relationship Id="rId255" Type="http://schemas.openxmlformats.org/officeDocument/2006/relationships/hyperlink" Target="https://ru.openlist.wiki/&#1058;&#1077;&#1090;&#1077;&#1088;&#1080;&#1085;&#1072;_&#1048;&#1088;&#1080;&#1085;&#1072;_&#1060;&#1077;&#1076;&#1086;&#1088;&#1086;&#1074;&#1085;&#1072;_(1894)" TargetMode="External"/><Relationship Id="rId297" Type="http://schemas.openxmlformats.org/officeDocument/2006/relationships/hyperlink" Target="https://ru.openlist.wiki/&#1058;&#1082;&#1072;&#1095;&#1077;&#1074;&#1072;_&#1052;&#1072;&#1090;&#1088;&#1077;&#1085;&#1072;_&#1060;&#1077;&#1076;&#1086;&#1088;&#1086;&#1074;&#1085;&#1072;_(1860)" TargetMode="External"/><Relationship Id="rId462" Type="http://schemas.openxmlformats.org/officeDocument/2006/relationships/hyperlink" Target="https://ru.openlist.wiki/&#1059;&#1096;&#1072;&#1082;&#1086;&#1074;&#1072;_&#1040;&#1075;&#1085;&#1080;&#1103;_&#1055;&#1072;&#1074;&#1083;&#1086;&#1074;&#1085;&#1072;_(1875)" TargetMode="External"/><Relationship Id="rId518" Type="http://schemas.openxmlformats.org/officeDocument/2006/relationships/hyperlink" Target="https://ru.openlist.wiki/&#1060;&#1080;&#1083;&#1100;&#1095;&#1091;&#1082;&#1086;&#1074;&#1072;_&#1040;&#1083;&#1077;&#1082;&#1089;&#1072;&#1085;&#1076;&#1088;&#1072;_&#1042;&#1072;&#1089;&#1080;&#1083;&#1100;&#1077;&#1074;&#1085;&#1072;_(1914)" TargetMode="External"/><Relationship Id="rId725" Type="http://schemas.openxmlformats.org/officeDocument/2006/relationships/hyperlink" Target="https://ru.openlist.wiki/&#1064;&#1077;&#1088;&#1096;&#1077;&#1085;&#1100;_&#1045;&#1074;&#1075;&#1077;&#1085;&#1080;&#1103;_&#1048;&#1074;&#1072;&#1085;&#1086;&#1074;&#1085;&#1072;_(1874)" TargetMode="External"/><Relationship Id="rId932" Type="http://schemas.openxmlformats.org/officeDocument/2006/relationships/hyperlink" Target="https://ru.openlist.wiki/&#1071;&#1085;&#1086;&#1074;&#1089;&#1082;&#1072;&#1103;_&#1053;&#1072;&#1090;&#1072;&#1083;&#1100;&#1103;_&#1060;&#1077;&#1076;&#1086;&#1088;&#1086;&#1074;&#1085;&#1072;_(1873)" TargetMode="External"/><Relationship Id="rId115" Type="http://schemas.openxmlformats.org/officeDocument/2006/relationships/hyperlink" Target="https://ru.openlist.wiki/&#1057;&#1082;&#1088;&#1080;&#1087;&#1077;&#1083;&#1086;&#1074;&#1072;_&#1050;&#1089;&#1077;&#1085;&#1080;&#1103;_&#1048;&#1074;&#1072;&#1085;&#1086;&#1074;&#1085;&#1072;_(1890)" TargetMode="External"/><Relationship Id="rId157" Type="http://schemas.openxmlformats.org/officeDocument/2006/relationships/hyperlink" Target="https://ru.openlist.wiki/&#1057;&#1086;&#1083;&#1086;&#1076;&#1082;&#1072;&#1103;-&#1053;&#1077;&#1089;&#1090;&#1077;&#1088;&#1077;&#1085;&#1082;&#1086;_&#1051;&#1080;&#1076;&#1080;&#1103;_&#1055;&#1077;&#1090;&#1088;&#1086;&#1074;&#1085;&#1072;_(1904)" TargetMode="External"/><Relationship Id="rId322" Type="http://schemas.openxmlformats.org/officeDocument/2006/relationships/hyperlink" Target="https://ru.openlist.wiki/&#1058;&#1086;&#1083;&#1089;&#1090;&#1086;&#1074;&#1072;_&#1045;&#1083;&#1077;&#1085;&#1072;_&#1048;&#1074;&#1072;&#1085;&#1086;&#1074;&#1085;&#1072;_(1874)" TargetMode="External"/><Relationship Id="rId364" Type="http://schemas.openxmlformats.org/officeDocument/2006/relationships/hyperlink" Target="https://ru.openlist.wiki/&#1058;&#1088;&#1086;&#1087;&#1085;&#1080;&#1082;&#1086;&#1074;&#1072;_&#1040;&#1075;&#1088;&#1080;&#1087;&#1080;&#1085;&#1072;_&#1057;&#1077;&#1084;&#1077;&#1085;&#1086;&#1074;&#1085;&#1072;_(1901)" TargetMode="External"/><Relationship Id="rId767" Type="http://schemas.openxmlformats.org/officeDocument/2006/relationships/hyperlink" Target="https://ru.openlist.wiki/&#1064;&#1084;&#1080;&#1076;&#1090;_&#1054;&#1083;&#1100;&#1075;&#1072;_&#1061;&#1088;&#1080;&#1089;&#1090;&#1100;&#1103;&#1085;&#1086;&#1074;&#1085;&#1072;_(1926)" TargetMode="External"/><Relationship Id="rId61" Type="http://schemas.openxmlformats.org/officeDocument/2006/relationships/hyperlink" Target="https://ru.openlist.wiki/&#1057;&#1077;&#1074;&#1077;&#1088;&#1080;&#1085;&#1072;_&#1042;&#1072;&#1088;&#1074;&#1072;&#1088;&#1072;_&#1057;&#1077;&#1088;&#1075;&#1077;&#1077;&#1074;&#1085;&#1072;_(1872)" TargetMode="External"/><Relationship Id="rId199" Type="http://schemas.openxmlformats.org/officeDocument/2006/relationships/hyperlink" Target="https://ru.openlist.wiki/&#1057;&#1091;&#1088;&#1080;&#1084;&#1090;&#1086;-&#1052;&#1080;&#1083;&#1072;&#1096;&#1077;&#1074;&#1089;&#1082;&#1072;&#1103;_&#1041;&#1088;&#1086;&#1085;&#1080;&#1089;&#1083;&#1072;&#1074;&#1072;_&#1057;&#1090;&#1072;&#1085;&#1080;&#1089;&#1083;&#1072;&#1074;&#1086;&#1074;&#1085;&#1072;_(1911)" TargetMode="External"/><Relationship Id="rId571" Type="http://schemas.openxmlformats.org/officeDocument/2006/relationships/hyperlink" Target="https://ru.openlist.wiki/&#1061;&#1086;&#1090;&#1103;&#1080;&#1085;&#1094;&#1077;&#1074;&#1072;_&#1054;&#1083;&#1100;&#1075;&#1072;_&#1042;&#1072;&#1089;&#1080;&#1083;&#1100;&#1077;&#1074;&#1085;&#1072;_(1874)" TargetMode="External"/><Relationship Id="rId627" Type="http://schemas.openxmlformats.org/officeDocument/2006/relationships/hyperlink" Target="https://ru.openlist.wiki/&#1063;&#1077;&#1088;&#1077;&#1076;&#1085;&#1080;&#1095;&#1077;&#1085;&#1082;&#1086;_&#1053;&#1080;&#1082;&#1080;&#1092;&#1086;&#1088;_&#1055;&#1086;&#1088;&#1092;&#1080;&#1088;&#1100;&#1077;&#1074;&#1080;&#1095;_(1894)" TargetMode="External"/><Relationship Id="rId669" Type="http://schemas.openxmlformats.org/officeDocument/2006/relationships/hyperlink" Target="https://ru.openlist.wiki/&#1063;&#1091;&#1089;&#1086;&#1074;&#1072;_&#1047;&#1080;&#1085;&#1072;&#1080;&#1076;&#1072;_&#1042;&#1083;&#1072;&#1076;&#1080;&#1084;&#1080;&#1088;&#1086;&#1074;&#1085;&#1072;_(1898)" TargetMode="External"/><Relationship Id="rId834" Type="http://schemas.openxmlformats.org/officeDocument/2006/relationships/hyperlink" Target="https://ru.openlist.wiki/&#1065;&#1077;&#1075;&#1086;&#1083;&#1100;&#1089;&#1082;&#1072;&#1103;_&#1040;&#1085;&#1072;&#1089;&#1090;&#1072;&#1089;&#1080;&#1103;_&#1052;&#1072;&#1082;&#1072;&#1088;&#1086;&#1074;&#1085;&#1072;_(1903)" TargetMode="External"/><Relationship Id="rId876" Type="http://schemas.openxmlformats.org/officeDocument/2006/relationships/hyperlink" Target="https://ru.openlist.wiki/&#1069;&#1085;&#1075;&#1077;&#1083;&#1100;&#1089;_&#1045;&#1074;&#1075;&#1077;&#1085;&#1080;&#1103;_&#1042;&#1080;&#1083;&#1100;&#1075;&#1077;&#1083;&#1100;&#1084;&#1086;&#1074;&#1085;&#1072;_(1885)" TargetMode="External"/><Relationship Id="rId19" Type="http://schemas.openxmlformats.org/officeDocument/2006/relationships/hyperlink" Target="https://ru.openlist.wiki/&#1057;&#1072;&#1074;&#1086;&#1077;&#1074;&#1072;_&#1040;&#1085;&#1085;&#1072;_&#1052;&#1072;&#1090;&#1074;&#1077;&#1077;&#1074;&#1085;&#1072;_(1899)" TargetMode="External"/><Relationship Id="rId224" Type="http://schemas.openxmlformats.org/officeDocument/2006/relationships/hyperlink" Target="https://ru.openlist.wiki/&#1058;&#1072;&#1085;&#1072;&#1095;&#1077;&#1074;&#1072;-&#1071;&#1084;&#1072;&#1096;&#1077;&#1074;&#1072;_&#1061;&#1072;&#1076;&#1080;&#1095;&#1072;_&#1047;&#1072;&#1088;&#1080;&#1087;&#1086;&#1074;&#1085;&#1072;_(1883)" TargetMode="External"/><Relationship Id="rId266" Type="http://schemas.openxmlformats.org/officeDocument/2006/relationships/hyperlink" Target="https://ru.openlist.wiki/&#1058;&#1080;&#1088;&#1088;&#1086;&#1085;&#1077;&#1085;_&#1040;&#1085;&#1085;&#1072;_&#1057;&#1090;&#1077;&#1087;&#1072;&#1085;&#1086;&#1074;&#1085;&#1072;_(1885)" TargetMode="External"/><Relationship Id="rId431" Type="http://schemas.openxmlformats.org/officeDocument/2006/relationships/hyperlink" Target="https://ru.openlist.wiki/&#1059;&#1075;&#1086;&#1083;&#1100;&#1082;&#1086;&#1074;&#1072;_&#1040;&#1085;&#1085;&#1072;_&#1051;&#1072;&#1074;&#1088;&#1077;&#1085;&#1090;&#1100;&#1077;&#1074;&#1085;&#1072;_(1878)" TargetMode="External"/><Relationship Id="rId473" Type="http://schemas.openxmlformats.org/officeDocument/2006/relationships/hyperlink" Target="https://ru.openlist.wiki/&#1060;&#1072;&#1079;&#1091;&#1083;&#1079;&#1103;&#1085;&#1086;&#1074;&#1072;_&#1052;&#1072;&#1081;&#1084;&#1091;&#1085;&#1103;_(1889)" TargetMode="External"/><Relationship Id="rId529" Type="http://schemas.openxmlformats.org/officeDocument/2006/relationships/hyperlink" Target="https://ru.openlist.wiki/&#1060;&#1086;&#1082;&#1080;&#1085;&#1072;_&#1057;&#1090;&#1077;&#1087;&#1072;&#1085;&#1080;&#1076;&#1072;_&#1055;&#1088;&#1086;&#1082;&#1086;&#1087;&#1100;&#1077;&#1074;&#1085;&#1072;_(1876)" TargetMode="External"/><Relationship Id="rId680" Type="http://schemas.openxmlformats.org/officeDocument/2006/relationships/hyperlink" Target="https://ru.openlist.wiki/&#1064;&#1072;&#1083;&#1100;&#1085;&#1086;&#1074;_&#1060;&#1077;&#1076;&#1086;&#1088;_&#1040;&#1088;&#1093;&#1080;&#1087;&#1086;&#1074;&#1080;&#1095;_(1914)" TargetMode="External"/><Relationship Id="rId736" Type="http://schemas.openxmlformats.org/officeDocument/2006/relationships/hyperlink" Target="https://ru.openlist.wiki/&#1064;&#1080;&#1084;&#1072;&#1085;&#1086;&#1074;&#1089;&#1082;&#1072;&#1103;_&#1040;&#1085;&#1090;&#1086;&#1085;&#1080;&#1085;&#1072;_&#1057;&#1090;&#1072;&#1085;&#1080;&#1089;&#1083;&#1072;&#1074;&#1086;&#1074;&#1085;&#1072;_(1891)" TargetMode="External"/><Relationship Id="rId901" Type="http://schemas.openxmlformats.org/officeDocument/2006/relationships/hyperlink" Target="https://ru.openlist.wiki/&#1071;&#1075;&#1086;&#1076;&#1072;_&#1051;&#1080;&#1083;&#1080;&#1103;_&#1043;&#1088;&#1080;&#1075;&#1086;&#1088;&#1100;&#1077;&#1074;&#1085;&#1072;_(1902)" TargetMode="External"/><Relationship Id="rId30" Type="http://schemas.openxmlformats.org/officeDocument/2006/relationships/hyperlink" Target="https://ru.openlist.wiki/&#1057;&#1072;&#1083;&#1087;&#1072;&#1075;&#1072;&#1088;&#1086;&#1074;&#1072;_&#1061;&#1072;&#1076;&#1078;&#1072;&#1090;_&#1040;&#1089;&#1083;&#1072;&#1085;&#1086;&#1074;&#1085;&#1072;_(1883)" TargetMode="External"/><Relationship Id="rId126" Type="http://schemas.openxmlformats.org/officeDocument/2006/relationships/hyperlink" Target="https://ru.openlist.wiki/&#1057;&#1084;&#1080;&#1088;&#1085;&#1086;&#1074;&#1072;_&#1052;&#1072;&#1088;&#1092;&#1072;_&#1052;&#1080;&#1093;&#1072;&#1081;&#1083;&#1086;&#1074;&#1085;&#1072;_(1893)" TargetMode="External"/><Relationship Id="rId168" Type="http://schemas.openxmlformats.org/officeDocument/2006/relationships/hyperlink" Target="https://ru.openlist.wiki/&#1057;&#1086;&#1089;&#1085;&#1086;&#1074;&#1089;&#1082;&#1072;&#1103;_&#1058;&#1077;&#1086;&#1092;&#1080;&#1083;&#1072;_&#1050;&#1083;&#1080;&#1084;&#1077;&#1085;&#1090;&#1100;&#1077;&#1074;&#1085;&#1072;_(1881)" TargetMode="External"/><Relationship Id="rId333" Type="http://schemas.openxmlformats.org/officeDocument/2006/relationships/hyperlink" Target="https://ru.openlist.wiki/&#1058;&#1086;&#1084;&#1095;&#1080;&#1082;_&#1053;&#1072;&#1076;&#1077;&#1078;&#1076;&#1072;_&#1057;&#1072;&#1074;&#1074;&#1086;&#1074;&#1085;&#1072;_(1909)" TargetMode="External"/><Relationship Id="rId540" Type="http://schemas.openxmlformats.org/officeDocument/2006/relationships/hyperlink" Target="https://ru.openlist.wiki/&#1060;&#1088;&#1080;&#1076;&#1084;&#1072;&#1085;_&#1052;&#1072;&#1088;&#1080;&#1103;_&#1052;&#1086;&#1080;&#1089;&#1077;&#1077;&#1074;&#1085;&#1072;_(1922)" TargetMode="External"/><Relationship Id="rId778" Type="http://schemas.openxmlformats.org/officeDocument/2006/relationships/hyperlink" Target="https://ru.openlist.wiki/&#1064;&#1086;&#1083;&#1086;&#1084;&#1086;&#1074;&#1080;&#1095;_&#1045;&#1083;&#1077;&#1085;&#1072;_&#1044;&#1077;&#1086;&#1084;&#1080;&#1076;&#1086;&#1074;&#1085;&#1072;_(1905)" TargetMode="External"/><Relationship Id="rId943" Type="http://schemas.openxmlformats.org/officeDocument/2006/relationships/hyperlink" Target="https://ru.openlist.wiki/&#1071;&#1089;&#1080;&#1085;&#1089;&#1082;&#1072;&#1103;_&#1057;&#1086;&#1092;&#1080;&#1103;_&#1053;&#1080;&#1082;&#1072;&#1085;&#1086;&#1088;&#1086;&#1074;&#1085;&#1072;_(1923)" TargetMode="External"/><Relationship Id="rId72" Type="http://schemas.openxmlformats.org/officeDocument/2006/relationships/hyperlink" Target="https://ru.openlist.wiki/&#1057;&#1077;&#1083;&#1080;&#1089;&#1089;&#1082;&#1072;&#1103;_&#1045;&#1083;&#1080;&#1079;&#1072;&#1074;&#1077;&#1090;&#1072;_&#1057;&#1077;&#1088;&#1075;&#1077;&#1077;&#1074;&#1085;&#1072;_(1899)" TargetMode="External"/><Relationship Id="rId375" Type="http://schemas.openxmlformats.org/officeDocument/2006/relationships/hyperlink" Target="https://ru.openlist.wiki/&#1058;&#1088;&#1091;&#1073;&#1077;&#1094;&#1082;&#1086;&#1081;_&#1042;&#1083;&#1072;&#1076;&#1080;&#1084;&#1080;&#1088;_&#1057;&#1077;&#1088;&#1075;&#1077;&#1077;&#1074;&#1080;&#1095;_(1891)" TargetMode="External"/><Relationship Id="rId582" Type="http://schemas.openxmlformats.org/officeDocument/2006/relationships/hyperlink" Target="https://ru.openlist.wiki/&#1062;&#1074;&#1077;&#1090;&#1082;&#1086;&#1074;&#1072;_&#1040;&#1083;&#1077;&#1082;&#1089;&#1072;&#1085;&#1076;&#1088;&#1072;_&#1048;&#1074;&#1072;&#1085;&#1086;&#1074;&#1085;&#1072;_(1880)" TargetMode="External"/><Relationship Id="rId638" Type="http://schemas.openxmlformats.org/officeDocument/2006/relationships/hyperlink" Target="https://bessmertnybarak.ru/books/person/304644/" TargetMode="External"/><Relationship Id="rId803" Type="http://schemas.openxmlformats.org/officeDocument/2006/relationships/hyperlink" Target="https://ru.openlist.wiki/&#1064;&#1090;&#1077;&#1085;&#1082;&#1083;&#1077;_&#1045;&#1082;&#1072;&#1090;&#1077;&#1088;&#1080;&#1085;&#1072;_&#1071;&#1082;&#1086;&#1074;&#1083;&#1077;&#1074;&#1085;&#1072;_(1900)" TargetMode="External"/><Relationship Id="rId845" Type="http://schemas.openxmlformats.org/officeDocument/2006/relationships/hyperlink" Target="https://ru.openlist.wiki/&#1065;&#1077;&#1088;&#1073;&#1080;&#1085;&#1080;&#1085;&#1072;_&#1040;&#1082;&#1089;&#1080;&#1085;&#1100;&#1103;_&#1060;&#1080;&#1083;&#1080;&#1087;&#1087;&#1086;&#1074;&#1085;&#1072;_(1861)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ru.openlist.wiki/&#1058;&#1072;&#1091;&#1073;&#1077;_&#1052;&#1072;&#1088;&#1080;&#1103;_&#1052;&#1080;&#1093;&#1072;&#1081;&#1083;&#1086;&#1074;&#1085;&#1072;_(1899)" TargetMode="External"/><Relationship Id="rId277" Type="http://schemas.openxmlformats.org/officeDocument/2006/relationships/hyperlink" Target="https://ru.openlist.wiki/&#1058;&#1080;&#1090;&#1086;&#1074;&#1072;_&#1058;&#1072;&#1090;&#1100;&#1103;&#1085;&#1072;_&#1040;&#1083;&#1077;&#1082;&#1089;&#1077;&#1077;&#1074;&#1085;&#1072;_(1907)" TargetMode="External"/><Relationship Id="rId400" Type="http://schemas.openxmlformats.org/officeDocument/2006/relationships/hyperlink" Target="https://ru.openlist.wiki/&#1058;&#1091;&#1093;&#1072;&#1095;&#1077;&#1074;&#1089;&#1082;&#1080;&#1081;_&#1052;&#1080;&#1093;&#1072;&#1080;&#1083;_&#1053;&#1080;&#1082;&#1086;&#1083;&#1072;&#1077;&#1074;&#1080;&#1095;_(1893)" TargetMode="External"/><Relationship Id="rId442" Type="http://schemas.openxmlformats.org/officeDocument/2006/relationships/hyperlink" Target="https://ru.openlist.wiki/&#1059;&#1085;&#1088;&#1091;_&#1052;&#1072;&#1088;&#1080;&#1103;_&#1040;&#1085;&#1076;&#1088;&#1077;&#1077;&#1074;&#1085;&#1072;_(1879)" TargetMode="External"/><Relationship Id="rId484" Type="http://schemas.openxmlformats.org/officeDocument/2006/relationships/hyperlink" Target="https://ru.openlist.wiki/&#1060;&#1077;&#1076;&#1086;&#1088;&#1086;&#1074;&#1072;_&#1042;&#1072;&#1089;&#1080;&#1083;&#1080;&#1089;&#1072;_&#1056;&#1086;&#1076;&#1080;&#1086;&#1085;&#1086;&#1074;&#1085;&#1072;_(1886)" TargetMode="External"/><Relationship Id="rId705" Type="http://schemas.openxmlformats.org/officeDocument/2006/relationships/hyperlink" Target="https://ru.openlist.wiki/&#1064;&#1074;&#1072;&#1088;&#1094;_&#1050;&#1088;&#1080;&#1089;&#1090;&#1072;_(1927)" TargetMode="External"/><Relationship Id="rId887" Type="http://schemas.openxmlformats.org/officeDocument/2006/relationships/hyperlink" Target="https://ru.openlist.wiki/&#1058;&#1072;&#1090;&#1072;&#1088;&#1085;&#1080;&#1082;&#1086;&#1074;&#1072;_&#1053;&#1072;&#1090;&#1072;&#1083;&#1100;&#1103;_&#1057;&#1077;&#1088;&#1075;&#1077;&#1077;&#1074;&#1085;&#1072;_(1907)" TargetMode="External"/><Relationship Id="rId137" Type="http://schemas.openxmlformats.org/officeDocument/2006/relationships/hyperlink" Target="https://ru.openlist.wiki/&#1057;&#1086;&#1073;&#1086;&#1083;&#1077;&#1074;&#1089;&#1082;&#1072;&#1103;_&#1050;&#1072;&#1088;&#1086;&#1083;&#1080;&#1085;&#1072;_&#1048;&#1074;&#1072;&#1085;&#1086;&#1074;&#1085;&#1072;_(1862)" TargetMode="External"/><Relationship Id="rId302" Type="http://schemas.openxmlformats.org/officeDocument/2006/relationships/hyperlink" Target="https://ru.openlist.wiki/&#1058;&#1082;&#1072;&#1095;&#1077;&#1085;&#1082;&#1086;_&#1050;&#1089;&#1077;&#1085;&#1080;&#1103;_&#1048;&#1074;&#1072;&#1085;&#1086;&#1074;&#1085;&#1072;_(1882)" TargetMode="External"/><Relationship Id="rId344" Type="http://schemas.openxmlformats.org/officeDocument/2006/relationships/hyperlink" Target="https://ru.openlist.wiki/&#1058;&#1088;&#1072;&#1087;&#1087;_&#1069;&#1084;&#1080;&#1083;&#1080;&#1103;_&#1044;&#1072;&#1074;&#1099;&#1076;&#1086;&#1074;&#1085;&#1072;_(1890)" TargetMode="External"/><Relationship Id="rId691" Type="http://schemas.openxmlformats.org/officeDocument/2006/relationships/hyperlink" Target="https://ru.openlist.wiki/&#1064;&#1072;&#1088;&#1080;&#1082;&#1086;&#1074;&#1072;_&#1045;&#1082;&#1072;&#1090;&#1077;&#1088;&#1080;&#1085;&#1072;_&#1057;&#1077;&#1088;&#1075;&#1077;&#1077;&#1074;&#1085;&#1072;_(1870)" TargetMode="External"/><Relationship Id="rId747" Type="http://schemas.openxmlformats.org/officeDocument/2006/relationships/hyperlink" Target="https://ru.openlist.wiki/&#1064;&#1080;&#1090;&#1086;&#1074;&#1072;_&#1057;&#1077;&#1088;&#1072;&#1092;&#1080;&#1084;&#1072;_&#1043;&#1072;&#1074;&#1088;&#1080;&#1083;&#1086;&#1074;&#1085;&#1072;_(1896)" TargetMode="External"/><Relationship Id="rId789" Type="http://schemas.openxmlformats.org/officeDocument/2006/relationships/hyperlink" Target="https://ru.openlist.wiki/&#1064;&#1087;&#1072;&#1090;&#1077;&#1085;&#1082;&#1086;_&#1050;&#1083;&#1072;&#1088;&#1072;_&#1070;&#1088;&#1100;&#1077;&#1074;&#1085;&#1072;_(1889)" TargetMode="External"/><Relationship Id="rId912" Type="http://schemas.openxmlformats.org/officeDocument/2006/relationships/hyperlink" Target="https://ru.openlist.wiki/&#1071;&#1082;&#1086;&#1074;&#1083;&#1077;&#1074;&#1072;_&#1040;&#1083;&#1077;&#1082;&#1089;&#1072;&#1085;&#1076;&#1088;&#1072;_&#1045;&#1075;&#1086;&#1088;&#1086;&#1074;&#1085;&#1072;_(1881)" TargetMode="External"/><Relationship Id="rId954" Type="http://schemas.openxmlformats.org/officeDocument/2006/relationships/hyperlink" Target="https://ru.openlist.wiki/&#1071;&#1094;&#1102;&#1082;_&#1051;&#1080;&#1076;&#1080;&#1103;_&#1057;&#1077;&#1084;&#1077;&#1085;&#1086;&#1074;&#1085;&#1072;_(1926)" TargetMode="External"/><Relationship Id="rId41" Type="http://schemas.openxmlformats.org/officeDocument/2006/relationships/hyperlink" Target="https://ru.openlist.wiki/&#1057;&#1072;&#1084;&#1089;&#1086;&#1085;&#1086;&#1074;&#1072;_&#1045;&#1074;&#1076;&#1086;&#1082;&#1080;&#1103;_&#1060;&#1077;&#1076;&#1086;&#1088;&#1086;&#1074;&#1085;&#1072;_(1900)" TargetMode="External"/><Relationship Id="rId83" Type="http://schemas.openxmlformats.org/officeDocument/2006/relationships/hyperlink" Target="https://ru.openlist.wiki/&#1057;&#1077;&#1085;&#1103;&#1074;&#1080;&#1085;&#1072;_&#1040;&#1083;&#1077;&#1082;&#1089;&#1072;&#1085;&#1076;&#1088;&#1072;_&#1042;&#1072;&#1089;&#1080;&#1083;&#1100;&#1077;&#1074;&#1085;&#1072;_(1883)" TargetMode="External"/><Relationship Id="rId179" Type="http://schemas.openxmlformats.org/officeDocument/2006/relationships/hyperlink" Target="https://ru.openlist.wiki/&#1057;&#1090;&#1077;&#1087;&#1072;&#1085;&#1086;&#1074;&#1072;_&#1045;&#1083;&#1077;&#1085;&#1072;_&#1048;&#1074;&#1072;&#1085;&#1086;&#1074;&#1085;&#1072;_(1904)" TargetMode="External"/><Relationship Id="rId386" Type="http://schemas.openxmlformats.org/officeDocument/2006/relationships/hyperlink" Target="https://ru.openlist.wiki/&#1058;&#1088;&#1091;&#1089;&#1072;&#1090;_&#1052;&#1072;&#1088;&#1090;&#1072;_&#1054;&#1090;&#1090;&#1086;&#1074;&#1085;&#1072;_(1909)" TargetMode="External"/><Relationship Id="rId551" Type="http://schemas.openxmlformats.org/officeDocument/2006/relationships/hyperlink" Target="https://ru.openlist.wiki/&#1061;&#1072;&#1081;&#1073;&#1091;&#1083;&#1083;&#1080;&#1085;&#1072;_&#1056;&#1072;&#1096;&#1080;&#1076;&#1072;_(1925)" TargetMode="External"/><Relationship Id="rId593" Type="http://schemas.openxmlformats.org/officeDocument/2006/relationships/hyperlink" Target="https://ru.openlist.wiki/&#1062;&#1077;&#1090;&#1083;&#1080;&#1085;_&#1044;&#1072;&#1088;&#1100;&#1103;_&#1057;&#1086;&#1083;&#1086;&#1084;&#1086;&#1085;&#1086;&#1074;&#1085;&#1072;_(1891)" TargetMode="External"/><Relationship Id="rId607" Type="http://schemas.openxmlformats.org/officeDocument/2006/relationships/hyperlink" Target="https://ru.openlist.wiki/&#1062;&#1099;&#1085;&#1075;&#1072;&#1083;&#1077;&#1077;&#1074;_&#1051;&#1086;&#1075;&#1080;&#1095;&#1080;&#1088;&#1080;_&#1046;&#1072;&#1084;&#1089;&#1072;&#1088;&#1072;&#1085;&#1086;&#1074;&#1080;&#1095;_(1906)" TargetMode="External"/><Relationship Id="rId649" Type="http://schemas.openxmlformats.org/officeDocument/2006/relationships/hyperlink" Target="https://ru.openlist.wiki/&#1063;&#1080;&#1088;&#1082;&#1086;&#1074;&#1072;_&#1052;&#1072;&#1088;&#1080;&#1103;_&#1051;&#1072;&#1074;&#1088;&#1077;&#1085;&#1090;&#1100;&#1077;&#1074;&#1085;&#1072;_(1906)" TargetMode="External"/><Relationship Id="rId814" Type="http://schemas.openxmlformats.org/officeDocument/2006/relationships/hyperlink" Target="https://ru.openlist.wiki/&#1064;&#1091;&#1073;&#1080;&#1085;&#1072;_&#1045;&#1092;&#1088;&#1086;&#1089;&#1080;&#1085;&#1080;&#1103;_&#1050;&#1086;&#1085;&#1089;&#1090;&#1072;&#1085;&#1090;&#1080;&#1085;&#1086;&#1074;&#1085;&#1072;_(1879)" TargetMode="External"/><Relationship Id="rId856" Type="http://schemas.openxmlformats.org/officeDocument/2006/relationships/hyperlink" Target="https://ru.openlist.wiki/&#1065;&#1091;&#1082;&#1080;&#1085;&#1072;_&#1055;&#1088;&#1072;&#1089;&#1082;&#1086;&#1074;&#1100;&#1103;_&#1040;&#1085;&#1076;&#1088;&#1077;&#1077;&#1074;&#1085;&#1072;_(1862)" TargetMode="External"/><Relationship Id="rId190" Type="http://schemas.openxmlformats.org/officeDocument/2006/relationships/hyperlink" Target="https://ru.openlist.wiki/&#1057;&#1090;&#1088;&#1091;&#1074;&#1077;_&#1040;&#1085;&#1085;&#1072;_&#1053;&#1080;&#1082;&#1086;&#1083;&#1072;&#1077;&#1074;&#1085;&#1072;_(1893)" TargetMode="External"/><Relationship Id="rId204" Type="http://schemas.openxmlformats.org/officeDocument/2006/relationships/hyperlink" Target="https://ru.openlist.wiki/&#1057;&#1091;&#1089;&#1083;&#1086;&#1074;&#1072;_&#1040;&#1085;&#1085;&#1072;_&#1044;&#1072;&#1085;&#1080;&#1083;&#1086;&#1074;&#1085;&#1072;_(1892)" TargetMode="External"/><Relationship Id="rId246" Type="http://schemas.openxmlformats.org/officeDocument/2006/relationships/hyperlink" Target="https://ru.openlist.wiki/&#1058;&#1077;&#1088;&#1077;&#1085;&#1090;&#1100;&#1077;&#1074;&#1072;_&#1052;&#1072;&#1088;&#1080;&#1103;_&#1058;&#1077;&#1088;&#1077;&#1085;&#1090;&#1100;&#1077;&#1074;&#1085;&#1072;_(1878)" TargetMode="External"/><Relationship Id="rId288" Type="http://schemas.openxmlformats.org/officeDocument/2006/relationships/hyperlink" Target="https://ru.openlist.wiki/&#1058;&#1080;&#1096;&#1083;&#1077;&#1088;_&#1054;&#1083;&#1100;&#1075;&#1072;_&#1040;&#1083;&#1077;&#1082;&#1089;&#1072;&#1085;&#1076;&#1088;&#1086;&#1074;&#1085;&#1072;_(1913)" TargetMode="External"/><Relationship Id="rId411" Type="http://schemas.openxmlformats.org/officeDocument/2006/relationships/hyperlink" Target="https://ru.openlist.wiki/%D0%A2%D1%83%D1%85%D0%B0%D1%87%D0%B5%D0%B2%D1%81%D0%BA%D0%B8%D0%B9_%D0%90%D0%BB%D0%B5%D0%BA%D1%81%D0%B0%D0%BD%D0%B4%D1%80_%D0%9D%D0%B8%D0%BA%D0%BE%D0%BB%D0%B0%D0%B5%D0%B2%D0%B8%D1%87_(1895)" TargetMode="External"/><Relationship Id="rId453" Type="http://schemas.openxmlformats.org/officeDocument/2006/relationships/hyperlink" Target="https://ru.openlist.wiki/&#1059;&#1089;&#1086;&#1074;&#1072;_&#1055;&#1088;&#1072;&#1089;&#1082;&#1086;&#1074;&#1100;&#1103;_&#1048;&#1089;&#1072;&#1082;&#1086;&#1074;&#1085;&#1072;_(1897)" TargetMode="External"/><Relationship Id="rId509" Type="http://schemas.openxmlformats.org/officeDocument/2006/relationships/hyperlink" Target="https://ru.openlist.wiki/&#1060;&#1080;&#1083;&#1072;&#1090;&#1086;&#1074;&#1072;_&#1045;&#1074;&#1076;&#1086;&#1082;&#1080;&#1103;_&#1048;&#1074;&#1072;&#1085;&#1086;&#1074;&#1085;&#1072;_(1885)" TargetMode="External"/><Relationship Id="rId660" Type="http://schemas.openxmlformats.org/officeDocument/2006/relationships/hyperlink" Target="https://ru.openlist.wiki/&#1063;&#1091;&#1083;&#1072;&#1085;&#1086;&#1074;&#1072;_&#1060;&#1077;&#1076;&#1086;&#1089;&#1100;&#1103;_&#1048;&#1074;&#1072;&#1085;&#1086;&#1074;&#1085;&#1072;_(1869)" TargetMode="External"/><Relationship Id="rId898" Type="http://schemas.openxmlformats.org/officeDocument/2006/relationships/hyperlink" Target="https://ru.openlist.wiki/&#1071;&#1074;&#1086;&#1088;&#1089;&#1082;&#1072;&#1103;_&#1045;&#1083;&#1077;&#1085;&#1072;_&#1050;&#1083;&#1080;&#1084;&#1077;&#1085;&#1090;&#1100;&#1077;&#1074;&#1085;&#1072;_(1898)" TargetMode="External"/><Relationship Id="rId106" Type="http://schemas.openxmlformats.org/officeDocument/2006/relationships/hyperlink" Target="https://ru.openlist.wiki/&#1057;&#1080;&#1085;&#1077;&#1083;&#1100;&#1085;&#1080;&#1082;&#1086;&#1074;&#1072;_&#1040;&#1082;&#1091;&#1083;&#1080;&#1085;&#1072;_&#1058;&#1080;&#1084;&#1086;&#1092;&#1077;&#1077;&#1074;&#1085;&#1072;_(1915)" TargetMode="External"/><Relationship Id="rId313" Type="http://schemas.openxmlformats.org/officeDocument/2006/relationships/hyperlink" Target="https://ru.openlist.wiki/&#1058;&#1086;&#1083;&#1086;&#1095;&#1082;&#1072;_&#1052;&#1072;&#1088;&#1080;&#1085;&#1072;_&#1057;&#1090;&#1077;&#1087;&#1072;&#1085;&#1086;&#1074;&#1085;&#1072;_(1873)" TargetMode="External"/><Relationship Id="rId495" Type="http://schemas.openxmlformats.org/officeDocument/2006/relationships/hyperlink" Target="https://ru.openlist.wiki/&#1060;&#1077;&#1076;&#1086;&#1088;&#1094;&#1077;&#1074;&#1072;_&#1052;&#1072;&#1090;&#1088;&#1077;&#1085;&#1072;_&#1048;&#1074;&#1072;&#1085;&#1086;&#1074;&#1085;&#1072;_(1888)" TargetMode="External"/><Relationship Id="rId716" Type="http://schemas.openxmlformats.org/officeDocument/2006/relationships/hyperlink" Target="https://ru.openlist.wiki/&#1064;&#1077;&#1081;&#1084;&#1086;&#1085;_&#1052;&#1072;&#1083;&#1082;&#1072;_&#1043;&#1077;&#1088;&#1096;&#1077;&#1074;&#1085;&#1072;_(1860)" TargetMode="External"/><Relationship Id="rId758" Type="http://schemas.openxmlformats.org/officeDocument/2006/relationships/hyperlink" Target="https://ru.openlist.wiki/&#1064;&#1082;&#1091;&#1088;&#1080;&#1085;_&#1052;&#1080;&#1093;&#1072;&#1080;&#1083;_&#1057;&#1077;&#1088;&#1075;&#1077;&#1077;&#1074;&#1080;&#1095;_(1879)" TargetMode="External"/><Relationship Id="rId923" Type="http://schemas.openxmlformats.org/officeDocument/2006/relationships/hyperlink" Target="https://ru.openlist.wiki/&#1071;&#1082;&#1091;&#1073;&#1086;&#1074;&#1089;&#1082;&#1072;&#1103;_&#1045;&#1083;&#1080;&#1079;&#1072;&#1074;&#1077;&#1090;&#1072;_&#1052;&#1072;&#1090;&#1074;&#1077;&#1077;&#1074;&#1085;&#1072;_(1878)" TargetMode="External"/><Relationship Id="rId10" Type="http://schemas.openxmlformats.org/officeDocument/2006/relationships/hyperlink" Target="https://ru.openlist.wiki/&#1057;&#1072;&#1074;&#1077;&#1083;&#1100;&#1077;&#1074;&#1072;_&#1058;&#1072;&#1090;&#1100;&#1103;&#1085;&#1072;_&#1044;&#1084;&#1080;&#1090;&#1088;&#1080;&#1077;&#1074;&#1085;&#1072;_(1899)" TargetMode="External"/><Relationship Id="rId52" Type="http://schemas.openxmlformats.org/officeDocument/2006/relationships/hyperlink" Target="https://ru.openlist.wiki/&#1057;&#1072;&#1092;&#1088;&#1086;&#1085;&#1086;&#1074;&#1072;_&#1040;&#1085;&#1090;&#1086;&#1085;&#1080;&#1085;&#1072;_&#1040;&#1085;&#1091;&#1092;&#1088;&#1080;&#1077;&#1074;&#1085;&#1072;_(1921)" TargetMode="External"/><Relationship Id="rId94" Type="http://schemas.openxmlformats.org/officeDocument/2006/relationships/hyperlink" Target="https://ru.openlist.wiki/&#1057;&#1077;&#1088;&#1086;&#1074;&#1072;_&#1042;&#1072;&#1083;&#1077;&#1085;&#1090;&#1080;&#1085;&#1072;_&#1052;&#1080;&#1093;&#1072;&#1081;&#1083;&#1086;&#1074;&#1085;&#1072;_(1898)" TargetMode="External"/><Relationship Id="rId148" Type="http://schemas.openxmlformats.org/officeDocument/2006/relationships/hyperlink" Target="https://ru.openlist.wiki/&#1057;&#1086;&#1082;&#1086;&#1083;&#1086;&#1074;&#1089;&#1082;&#1072;&#1103;_&#1052;&#1072;&#1088;&#1080;&#1103;_&#1048;&#1074;&#1072;&#1085;&#1086;&#1074;&#1085;&#1072;_(1867,_&#1076;_&#1064;&#1072;&#1090;&#1080;&#1083;&#1086;&#1074;&#1086;)" TargetMode="External"/><Relationship Id="rId355" Type="http://schemas.openxmlformats.org/officeDocument/2006/relationships/hyperlink" Target="https://ru.openlist.wiki/&#1058;&#1088;&#1080;&#1085;_&#1045;&#1074;&#1075;&#1077;&#1085;&#1080;&#1103;_&#1053;&#1080;&#1082;&#1086;&#1083;&#1072;&#1077;&#1074;&#1085;&#1072;_(1887)" TargetMode="External"/><Relationship Id="rId397" Type="http://schemas.openxmlformats.org/officeDocument/2006/relationships/hyperlink" Target="https://ru.openlist.wiki/&#1058;&#1091;&#1088;&#1075;&#1084;&#1072;&#1085;&#1086;&#1074;&#1080;&#1095;_&#1040;&#1085;&#1080;&#1079;&#1080;&#1103;_&#1058;&#1072;&#1088;&#1072;&#1089;&#1086;&#1074;&#1085;&#1072;_(1907)" TargetMode="External"/><Relationship Id="rId520" Type="http://schemas.openxmlformats.org/officeDocument/2006/relationships/hyperlink" Target="https://ru.openlist.wiki/&#1060;&#1080;&#1088;&#1089;&#1072;&#1085;&#1086;&#1074;&#1072;_&#1040;&#1085;&#1085;&#1072;_&#1057;&#1077;&#1084;&#1077;&#1085;&#1086;&#1074;&#1085;&#1072;_(1887)" TargetMode="External"/><Relationship Id="rId562" Type="http://schemas.openxmlformats.org/officeDocument/2006/relationships/hyperlink" Target="https://ru.openlist.wiki/&#1061;&#1083;&#1077;&#1073;&#1091;&#1090;&#1080;&#1085;&#1072;_&#1041;&#1077;&#1088;&#1090;&#1072;_&#1071;&#1082;&#1086;&#1074;&#1083;&#1077;&#1074;&#1085;&#1072;_(1887)" TargetMode="External"/><Relationship Id="rId618" Type="http://schemas.openxmlformats.org/officeDocument/2006/relationships/hyperlink" Target="https://ru.openlist.wiki/&#1063;&#1072;&#1096;&#1077;&#1095;&#1082;&#1080;&#1085;_&#1052;&#1080;&#1093;&#1072;&#1080;&#1083;_&#1057;&#1090;&#1077;&#1087;&#1072;&#1085;&#1086;&#1074;&#1080;&#1095;_(1881)" TargetMode="External"/><Relationship Id="rId825" Type="http://schemas.openxmlformats.org/officeDocument/2006/relationships/hyperlink" Target="https://ru.openlist.wiki/&#1065;&#1077;&#1075;&#1083;&#1086;&#1074;&#1072;_&#1040;&#1075;&#1072;&#1092;&#1100;&#1103;_&#1053;&#1080;&#1082;&#1086;&#1083;&#1072;&#1077;&#1074;&#1085;&#1072;_(1874)" TargetMode="External"/><Relationship Id="rId215" Type="http://schemas.openxmlformats.org/officeDocument/2006/relationships/hyperlink" Target="https://ru.openlist.wiki/&#1057;&#1099;&#1090;&#1086;&#1074;&#1072;_&#1040;&#1083;&#1077;&#1082;&#1089;&#1072;&#1085;&#1076;&#1088;&#1072;_&#1055;&#1077;&#1090;&#1088;&#1086;&#1074;&#1085;&#1072;_(1888)" TargetMode="External"/><Relationship Id="rId257" Type="http://schemas.openxmlformats.org/officeDocument/2006/relationships/hyperlink" Target="https://ru.openlist.wiki/&#1058;&#1080;&#1082;&#1091;&#1085;&#1086;&#1074;&#1072;_&#1051;&#1080;&#1076;&#1080;&#1103;_&#1042;&#1072;&#1089;&#1080;&#1083;&#1100;&#1077;&#1074;&#1085;&#1072;_(1902)" TargetMode="External"/><Relationship Id="rId422" Type="http://schemas.openxmlformats.org/officeDocument/2006/relationships/hyperlink" Target="https://ru.openlist.wiki/&#1058;&#1102;&#1088;&#1080;&#1082;&#1086;&#1074;&#1072;_&#1045;&#1074;&#1076;&#1086;&#1082;&#1080;&#1103;_&#1053;&#1080;&#1082;&#1080;&#1092;&#1086;&#1088;&#1086;&#1074;&#1085;&#1072;_(1872)" TargetMode="External"/><Relationship Id="rId464" Type="http://schemas.openxmlformats.org/officeDocument/2006/relationships/hyperlink" Target="https://ru.openlist.wiki/&#1059;&#1096;&#1072;&#1082;&#1086;&#1074;&#1072;_&#1045;&#1074;&#1076;&#1086;&#1082;&#1080;&#1103;_&#1043;&#1077;&#1086;&#1088;&#1075;&#1080;&#1077;&#1074;&#1085;&#1072;_(1895)" TargetMode="External"/><Relationship Id="rId867" Type="http://schemas.openxmlformats.org/officeDocument/2006/relationships/hyperlink" Target="https://ru.openlist.wiki/&#1069;&#1082;&#1086;&#1074;&#1072;_&#1060;&#1077;&#1082;&#1083;&#1072;_&#1045;&#1092;&#1080;&#1084;&#1086;&#1074;&#1085;&#1072;_(1875)" TargetMode="External"/><Relationship Id="rId299" Type="http://schemas.openxmlformats.org/officeDocument/2006/relationships/hyperlink" Target="https://ru.openlist.wiki/&#1058;&#1082;&#1072;&#1095;&#1077;&#1085;&#1082;&#1086;_&#1040;&#1082;&#1089;&#1080;&#1085;&#1100;&#1103;_&#1052;&#1072;&#1090;&#1074;&#1077;&#1077;&#1074;&#1085;&#1072;_(1858)" TargetMode="External"/><Relationship Id="rId727" Type="http://schemas.openxmlformats.org/officeDocument/2006/relationships/hyperlink" Target="https://ru.openlist.wiki/&#1064;&#1080;&#1073;&#1072;&#1077;&#1074;&#1072;_&#1045;&#1074;&#1076;&#1086;&#1082;&#1080;&#1103;_&#1040;&#1085;&#1076;&#1088;&#1077;&#1077;&#1074;&#1085;&#1072;_(1919)" TargetMode="External"/><Relationship Id="rId934" Type="http://schemas.openxmlformats.org/officeDocument/2006/relationships/hyperlink" Target="https://ru.openlist.wiki/&#1071;&#1085;&#1089;&#1086;&#1085;_&#1040;&#1085;&#1085;&#1072;_&#1050;&#1072;&#1088;&#1083;&#1086;&#1074;&#1085;&#1072;_(1893)" TargetMode="External"/><Relationship Id="rId63" Type="http://schemas.openxmlformats.org/officeDocument/2006/relationships/hyperlink" Target="https://ru.openlist.wiki/&#1057;&#1077;&#1075;&#1077;&#1076;&#1080;&#1085;_&#1045;&#1074;&#1075;&#1077;&#1085;&#1080;&#1081;_&#1052;&#1072;&#1082;&#1089;&#1080;&#1084;&#1086;&#1074;&#1080;&#1095;_(1900)" TargetMode="External"/><Relationship Id="rId159" Type="http://schemas.openxmlformats.org/officeDocument/2006/relationships/hyperlink" Target="https://ru.openlist.wiki/&#1057;&#1086;&#1083;&#1086;&#1087;&#1086;&#1074;&#1072;_&#1045;&#1083;&#1080;&#1079;&#1072;&#1074;&#1077;&#1090;&#1072;_&#1045;&#1092;&#1080;&#1084;&#1086;&#1074;&#1085;&#1072;_(1895)" TargetMode="External"/><Relationship Id="rId366" Type="http://schemas.openxmlformats.org/officeDocument/2006/relationships/hyperlink" Target="https://ru.openlist.wiki/&#1058;&#1088;&#1086;&#1092;&#1080;&#1084;&#1086;&#1074;&#1072;_&#1040;&#1085;&#1085;&#1072;_&#1060;&#1080;&#1083;&#1080;&#1087;&#1087;&#1086;&#1074;&#1085;&#1072;_(1878)" TargetMode="External"/><Relationship Id="rId573" Type="http://schemas.openxmlformats.org/officeDocument/2006/relationships/hyperlink" Target="https://ru.openlist.wiki/&#1061;&#1101;&#1088;&#1076;&#1077;&#1088;_&#1052;&#1080;&#1085;&#1085;&#1072;_(1899)" TargetMode="External"/><Relationship Id="rId780" Type="http://schemas.openxmlformats.org/officeDocument/2006/relationships/hyperlink" Target="https://ru.openlist.wiki/&#1064;&#1086;&#1093;&#1086;&#1088;_&#1052;&#1072;&#1088;&#1082;_&#1057;&#1077;&#1084;&#1077;&#1085;&#1086;&#1074;&#1080;&#1095;_(1893)" TargetMode="External"/><Relationship Id="rId226" Type="http://schemas.openxmlformats.org/officeDocument/2006/relationships/hyperlink" Target="https://ru.openlist.wiki/&#1058;&#1072;&#1088;&#1072;&#1089;&#1086;&#1074;&#1072;_&#1052;&#1072;&#1088;&#1080;&#1103;_&#1048;&#1074;&#1072;&#1085;&#1086;&#1074;&#1085;&#1072;_(1877)" TargetMode="External"/><Relationship Id="rId433" Type="http://schemas.openxmlformats.org/officeDocument/2006/relationships/hyperlink" Target="https://ru.openlist.wiki/&#1059;&#1076;&#1086;&#1074;&#1077;&#1085;&#1082;&#1086;_&#1045;&#1092;&#1088;&#1086;&#1089;&#1080;&#1085;&#1100;&#1103;_&#1040;&#1085;&#1090;&#1086;&#1085;&#1086;&#1074;&#1085;&#1072;_(1880)" TargetMode="External"/><Relationship Id="rId878" Type="http://schemas.openxmlformats.org/officeDocument/2006/relationships/hyperlink" Target="https://ru.openlist.wiki/&#1069;&#1085;&#1090;&#1080;&#1085;&#1072;_&#1056;&#1072;&#1093;&#1080;&#1083;&#1100;_&#1048;&#1089;&#1072;&#1072;&#1082;&#1086;&#1074;&#1085;&#1072;_(1902)" TargetMode="External"/><Relationship Id="rId640" Type="http://schemas.openxmlformats.org/officeDocument/2006/relationships/hyperlink" Target="https://ru.openlist.wiki/&#1063;&#1077;&#1088;&#1085;&#1103;&#1077;&#1074;&#1072;_&#1054;&#1083;&#1100;&#1075;&#1072;_&#1045;&#1084;&#1077;&#1083;&#1100;&#1103;&#1085;&#1086;&#1074;&#1085;&#1072;_(1900)" TargetMode="External"/><Relationship Id="rId738" Type="http://schemas.openxmlformats.org/officeDocument/2006/relationships/hyperlink" Target="https://ru.openlist.wiki/&#1064;&#1080;&#1087;&#1080;&#1083;&#1086;&#1074;&#1072;_&#1040;&#1085;&#1072;&#1089;&#1090;&#1072;&#1089;&#1080;&#1103;_&#1055;&#1088;&#1086;&#1093;&#1086;&#1088;&#1086;&#1074;&#1085;&#1072;_(1905)" TargetMode="External"/><Relationship Id="rId945" Type="http://schemas.openxmlformats.org/officeDocument/2006/relationships/hyperlink" Target="https://ru.openlist.wiki/&#1071;&#1089;&#1082;&#1086;&#1090;_&#1040;&#1075;&#1085;&#1080;&#1103;_&#1052;&#1080;&#1093;&#1072;&#1081;&#1083;&#1086;&#1074;&#1085;&#1072;_(1887)" TargetMode="External"/><Relationship Id="rId74" Type="http://schemas.openxmlformats.org/officeDocument/2006/relationships/hyperlink" Target="https://ru.openlist.wiki/&#1057;&#1077;&#1084;&#1077;&#1085;&#1086;&#1074;&#1072;_&#1051;&#1080;&#1076;&#1080;&#1103;_&#1040;&#1085;&#1076;&#1088;&#1077;&#1077;&#1074;&#1085;&#1072;_(1886)" TargetMode="External"/><Relationship Id="rId377" Type="http://schemas.openxmlformats.org/officeDocument/2006/relationships/hyperlink" Target="https://ru.openlist.wiki/&#1058;&#1088;&#1091;&#1073;&#1077;&#1094;&#1082;&#1086;&#1081;_&#1043;&#1088;&#1080;&#1075;&#1086;&#1088;&#1080;&#1081;_&#1042;&#1083;&#1072;&#1076;&#1080;&#1084;&#1080;&#1088;&#1086;&#1074;&#1080;&#1095;_(1915)" TargetMode="External"/><Relationship Id="rId500" Type="http://schemas.openxmlformats.org/officeDocument/2006/relationships/hyperlink" Target="https://ru.openlist.wiki/&#1060;&#1077;&#1083;&#1100;&#1096;_&#1051;&#1091;&#1080;&#1079;&#1072;_&#1060;&#1088;&#1080;&#1076;&#1088;&#1080;&#1093;&#1086;&#1074;&#1085;&#1072;_(1870)" TargetMode="External"/><Relationship Id="rId584" Type="http://schemas.openxmlformats.org/officeDocument/2006/relationships/hyperlink" Target="https://ru.openlist.wiki/&#1062;&#1077;&#1081;&#1090;&#1083;&#1080;&#1085;_&#1052;&#1072;&#1088;&#1080;&#1103;_&#1042;&#1072;&#1089;&#1080;&#1083;&#1100;&#1077;&#1074;&#1085;&#1072;_(1869)" TargetMode="External"/><Relationship Id="rId805" Type="http://schemas.openxmlformats.org/officeDocument/2006/relationships/hyperlink" Target="https://ru.openlist.wiki/&#1064;&#1090;&#1086;&#1092;&#1072;&#1089;&#1090;_&#1056;&#1086;&#1079;&#1072;&#1083;&#1080;&#1103;_&#1050;&#1072;&#1088;&#1083;&#1086;&#1074;&#1085;&#1072;_(1922)" TargetMode="External"/><Relationship Id="rId5" Type="http://schemas.openxmlformats.org/officeDocument/2006/relationships/image" Target="media/image1.png"/><Relationship Id="rId237" Type="http://schemas.openxmlformats.org/officeDocument/2006/relationships/hyperlink" Target="https://ru.openlist.wiki/&#1058;&#1072;&#1091;&#1073;&#1077;_&#1052;&#1072;&#1088;&#1080;&#1103;_&#1052;&#1080;&#1093;&#1072;&#1081;&#1083;&#1086;&#1074;&#1085;&#1072;_(1899)" TargetMode="External"/><Relationship Id="rId791" Type="http://schemas.openxmlformats.org/officeDocument/2006/relationships/hyperlink" Target="https://ru.openlist.wiki/&#1064;&#1087;&#1086;&#1085;&#1072;&#1075;&#1077;&#1083;&#1100;_&#1056;&#1086;&#1089;&#1090;&#1080;&#1075;&#1077;&#1103;_&#1043;&#1077;&#1085;&#1088;&#1080;&#1093;&#1086;&#1074;&#1085;&#1072;_(1859)" TargetMode="External"/><Relationship Id="rId889" Type="http://schemas.openxmlformats.org/officeDocument/2006/relationships/hyperlink" Target="https://ru.openlist.wiki/&#1070;&#1076;&#1080;&#1085;&#1072;_&#1055;&#1077;&#1083;&#1072;&#1075;&#1077;&#1103;_&#1052;&#1080;&#1093;&#1072;&#1081;&#1083;&#1086;&#1074;&#1085;&#1072;_(1883)" TargetMode="External"/><Relationship Id="rId444" Type="http://schemas.openxmlformats.org/officeDocument/2006/relationships/hyperlink" Target="https://ru.openlist.wiki/&#1059;&#1089;&#1072;&#1095;&#1077;&#1074;&#1072;_&#1045;&#1083;&#1077;&#1085;&#1072;_&#1057;&#1077;&#1088;&#1075;&#1077;&#1077;&#1074;&#1085;&#1072;_(1897)" TargetMode="External"/><Relationship Id="rId651" Type="http://schemas.openxmlformats.org/officeDocument/2006/relationships/hyperlink" Target="https://ru.openlist.wiki/&#1063;&#1080;&#1089;&#1090;&#1086;&#1089;&#1077;&#1088;&#1076;&#1086;&#1074;&#1072;_&#1050;&#1086;&#1085;&#1089;&#1090;&#1072;&#1085;&#1094;&#1080;&#1103;_&#1048;&#1074;&#1072;&#1085;&#1086;&#1074;&#1085;&#1072;_(1880)" TargetMode="External"/><Relationship Id="rId749" Type="http://schemas.openxmlformats.org/officeDocument/2006/relationships/hyperlink" Target="https://ru.openlist.wiki/&#1064;&#1080;&#1093;&#1072;&#1085;&#1080;&#1085;&#1072;_&#1040;&#1075;&#1072;&#1092;&#1100;&#1103;_&#1071;&#1082;&#1086;&#1074;&#1083;&#1077;&#1074;&#1085;&#1072;_(1907)" TargetMode="External"/><Relationship Id="rId290" Type="http://schemas.openxmlformats.org/officeDocument/2006/relationships/hyperlink" Target="https://ru.openlist.wiki/&#1058;&#1082;&#1072;&#1095;_&#1040;&#1085;&#1085;&#1072;_&#1040;&#1083;&#1077;&#1082;&#1089;&#1077;&#1077;&#1074;&#1085;&#1072;_(1860)" TargetMode="External"/><Relationship Id="rId304" Type="http://schemas.openxmlformats.org/officeDocument/2006/relationships/hyperlink" Target="https://ru.openlist.wiki/&#1058;&#1082;&#1072;&#1095;&#1077;&#1085;&#1082;&#1086;_&#1061;&#1088;&#1080;&#1089;&#1090;&#1080;&#1085;&#1100;&#1103;_&#1048;&#1074;&#1072;&#1085;&#1086;&#1074;&#1085;&#1072;_(1868)" TargetMode="External"/><Relationship Id="rId388" Type="http://schemas.openxmlformats.org/officeDocument/2006/relationships/hyperlink" Target="https://www.reabit.org.ua/files/store/Vinn.5.pdf" TargetMode="External"/><Relationship Id="rId511" Type="http://schemas.openxmlformats.org/officeDocument/2006/relationships/hyperlink" Target="https://ru.openlist.wiki/&#1060;&#1080;&#1083;&#1072;&#1090;&#1086;&#1074;&#1072;_&#1060;&#1077;&#1076;&#1086;&#1088;&#1072;_&#1047;&#1072;&#1093;&#1072;&#1088;&#1086;&#1074;&#1085;&#1072;_(1888)" TargetMode="External"/><Relationship Id="rId609" Type="http://schemas.openxmlformats.org/officeDocument/2006/relationships/hyperlink" Target="https://ru.openlist.wiki/&#1062;&#1099;&#1075;&#1072;&#1085;&#1086;&#1082;_&#1052;&#1072;&#1088;&#1080;&#1103;_&#1044;&#1080;&#1072;&#1083;&#1080;&#1076;&#1086;&#1074;&#1085;&#1072;_(1898)" TargetMode="External"/><Relationship Id="rId956" Type="http://schemas.openxmlformats.org/officeDocument/2006/relationships/hyperlink" Target="https://ru.openlist.wiki/&#1071;&#1095;&#1085;&#1072;&#1103;_&#1042;&#1072;&#1083;&#1077;&#1088;&#1080;&#1103;_&#1052;&#1072;&#1088;&#1090;&#1099;&#1085;&#1086;&#1074;&#1085;&#1072;_(1858)" TargetMode="External"/><Relationship Id="rId85" Type="http://schemas.openxmlformats.org/officeDocument/2006/relationships/hyperlink" Target="https://ru.openlist.wiki/&#1057;&#1077;&#1088;&#1072;&#1082;&#1086;&#1074;&#1072;_&#1042;&#1077;&#1088;&#1072;_&#1060;&#1077;&#1076;&#1086;&#1088;&#1086;&#1074;&#1085;&#1072;_(1916)" TargetMode="External"/><Relationship Id="rId150" Type="http://schemas.openxmlformats.org/officeDocument/2006/relationships/hyperlink" Target="https://ru.openlist.wiki/&#1057;&#1086;&#1083;&#1085;&#1094;&#1077;&#1074;&#1072;_&#1057;&#1086;&#1092;&#1100;&#1103;_&#1055;&#1077;&#1090;&#1088;&#1086;&#1074;&#1085;&#1072;_(1896)" TargetMode="External"/><Relationship Id="rId595" Type="http://schemas.openxmlformats.org/officeDocument/2006/relationships/hyperlink" Target="https://ru.openlist.wiki/&#1062;&#1080;&#1075;&#1083;&#1077;&#1088;_&#1045;&#1082;&#1072;&#1090;&#1077;&#1088;&#1080;&#1085;&#1072;_&#1055;&#1077;&#1090;&#1088;&#1086;&#1074;&#1085;&#1072;_(1913)" TargetMode="External"/><Relationship Id="rId816" Type="http://schemas.openxmlformats.org/officeDocument/2006/relationships/hyperlink" Target="https://ru.openlist.wiki/&#1064;&#1091;&#1084;&#1072;&#1093;&#1077;&#1088;_&#1040;&#1085;&#1085;&#1072;_&#1050;&#1072;&#1088;&#1083;&#1086;&#1074;&#1085;&#1072;_(1900)" TargetMode="External"/><Relationship Id="rId248" Type="http://schemas.openxmlformats.org/officeDocument/2006/relationships/hyperlink" Target="https://ru.openlist.wiki/&#1058;&#1077;&#1088;&#1077;&#1097;&#1077;&#1085;&#1082;&#1086;&#1074;&#1072;_&#1052;&#1072;&#1088;&#1080;&#1085;&#1072;_&#1048;&#1074;&#1072;&#1085;&#1086;&#1074;&#1085;&#1072;_(1867)" TargetMode="External"/><Relationship Id="rId455" Type="http://schemas.openxmlformats.org/officeDocument/2006/relationships/hyperlink" Target="https://ru.openlist.wiki/&#1059;&#1090;&#1082;&#1086;_&#1052;&#1072;&#1088;&#1080;&#1103;_&#1045;&#1074;&#1075;&#1077;&#1085;&#1100;&#1077;&#1074;&#1085;&#1072;_(1878)" TargetMode="External"/><Relationship Id="rId662" Type="http://schemas.openxmlformats.org/officeDocument/2006/relationships/hyperlink" Target="https://ru.openlist.wiki/&#1063;&#1091;&#1083;&#1082;&#1086;&#1074;&#1072;_&#1045;&#1082;&#1072;&#1090;&#1077;&#1088;&#1080;&#1085;&#1072;_&#1055;&#1077;&#1090;&#1088;&#1086;&#1074;&#1085;&#1072;_(1864)" TargetMode="External"/><Relationship Id="rId12" Type="http://schemas.openxmlformats.org/officeDocument/2006/relationships/hyperlink" Target="https://ru.openlist.wiki/&#1057;&#1072;&#1074;&#1080;&#1094;&#1082;&#1072;&#1103;_&#1040;&#1075;&#1072;&#1092;&#1100;&#1103;_&#1058;&#1080;&#1084;&#1086;&#1092;&#1077;&#1077;&#1074;&#1085;&#1072;_(1927)" TargetMode="External"/><Relationship Id="rId108" Type="http://schemas.openxmlformats.org/officeDocument/2006/relationships/hyperlink" Target="https://ru.openlist.wiki/&#1057;&#1080;&#1087;&#1087;&#1077;&#1083;&#1100;_&#1069;&#1084;&#1084;&#1072;_&#1043;&#1077;&#1086;&#1088;&#1075;&#1080;&#1077;&#1074;&#1085;&#1072;_(1923)" TargetMode="External"/><Relationship Id="rId315" Type="http://schemas.openxmlformats.org/officeDocument/2006/relationships/hyperlink" Target="https://ru.openlist.wiki/&#1058;&#1086;&#1083;&#1089;&#1090;&#1080;&#1082;_&#1042;&#1072;&#1088;&#1074;&#1072;&#1088;&#1072;_&#1050;&#1072;&#1079;&#1080;&#1084;&#1080;&#1088;&#1086;&#1074;&#1085;&#1072;_(1900)" TargetMode="External"/><Relationship Id="rId522" Type="http://schemas.openxmlformats.org/officeDocument/2006/relationships/hyperlink" Target="https://ru.openlist.wiki/&#1060;&#1080;&#1088;&#1089;&#1086;&#1074;&#1072;_&#1052;&#1072;&#1088;&#1080;&#1103;_&#1044;&#1084;&#1080;&#1090;&#1088;&#1080;&#1077;&#1074;&#1085;&#1072;_(1906)" TargetMode="External"/><Relationship Id="rId96" Type="http://schemas.openxmlformats.org/officeDocument/2006/relationships/hyperlink" Target="https://ru.openlist.wiki/&#1057;&#1080;&#1076;&#1086;&#1088;&#1095;&#1091;&#1082;_&#1050;&#1072;&#1090;&#1077;&#1088;&#1080;&#1085;&#1072;_&#1043;&#1088;&#1080;&#1075;&#1086;&#1088;&#1100;&#1077;&#1074;&#1085;&#1072;_(1914)" TargetMode="External"/><Relationship Id="rId161" Type="http://schemas.openxmlformats.org/officeDocument/2006/relationships/hyperlink" Target="https://ru.openlist.wiki/&#1057;&#1086;&#1085;_&#1041;&#1072;&#1086;_(1909)" TargetMode="External"/><Relationship Id="rId399" Type="http://schemas.openxmlformats.org/officeDocument/2006/relationships/hyperlink" Target="https://ru.openlist.wiki/&#1058;&#1091;&#1088;&#1089;&#1080;&#1085;&#1072;_&#1051;&#1102;&#1073;&#1086;&#1074;&#1100;_&#1043;&#1088;&#1080;&#1075;&#1086;&#1088;&#1100;&#1077;&#1074;&#1085;&#1072;_(1920)" TargetMode="External"/><Relationship Id="rId827" Type="http://schemas.openxmlformats.org/officeDocument/2006/relationships/hyperlink" Target="https://ru.openlist.wiki/&#1065;&#1077;&#1075;&#1083;&#1086;&#1074;_&#1057;&#1077;&#1088;&#1075;&#1077;&#1081;_&#1051;&#1100;&#1074;&#1086;&#1074;&#1080;&#1095;_(1921)" TargetMode="External"/><Relationship Id="rId259" Type="http://schemas.openxmlformats.org/officeDocument/2006/relationships/hyperlink" Target="https://ru.openlist.wiki/&#1058;&#1080;&#1084;&#1086;&#1092;&#1077;&#1077;&#1074;&#1072;_&#1042;&#1077;&#1088;&#1072;_&#1048;&#1074;&#1072;&#1085;&#1086;&#1074;&#1085;&#1072;_(1886)" TargetMode="External"/><Relationship Id="rId466" Type="http://schemas.openxmlformats.org/officeDocument/2006/relationships/hyperlink" Target="https://ru.openlist.wiki/&#1060;&#1072;&#1073;&#1088;&#1080;&#1094;&#1080;&#1091;&#1089;_&#1054;&#1083;&#1080;&#1085;&#1076;&#1072;_&#1048;&#1074;&#1072;&#1085;&#1086;&#1074;&#1085;&#1072;_(1908)" TargetMode="External"/><Relationship Id="rId673" Type="http://schemas.openxmlformats.org/officeDocument/2006/relationships/hyperlink" Target="https://ru.openlist.wiki/&#1064;&#1072;&#1073;&#1072;&#1085;&#1086;&#1074;&#1072;_&#1053;&#1072;&#1090;&#1072;&#1083;&#1100;&#1103;_&#1048;&#1074;&#1072;&#1085;&#1086;&#1074;&#1085;&#1072;_(1896)" TargetMode="External"/><Relationship Id="rId880" Type="http://schemas.openxmlformats.org/officeDocument/2006/relationships/hyperlink" Target="https://ru.openlist.wiki/&#1069;&#1087;&#1089;&#1073;&#1077;&#1088;&#1075;-&#1044;&#1077;&#1084;&#1072;&#1088;&#1090;&#1099;&#1085;&#1086;_&#1051;&#1102;&#1076;&#1084;&#1080;&#1083;&#1072;_&#1042;&#1072;&#1089;&#1080;&#1083;&#1100;&#1077;&#1074;&#1085;&#1072;_(1902)" TargetMode="External"/><Relationship Id="rId23" Type="http://schemas.openxmlformats.org/officeDocument/2006/relationships/hyperlink" Target="https://ru.openlist.wiki/&#1057;&#1072;&#1076;&#1099;&#1082;&#1086;&#1074;_&#1057;&#1072;&#1073;&#1080;&#1088;&#1079;&#1103;&#1085;_&#1040;&#1083;&#1080;&#1084;&#1079;&#1103;&#1085;&#1086;&#1074;&#1080;&#1095;_(1925)" TargetMode="External"/><Relationship Id="rId119" Type="http://schemas.openxmlformats.org/officeDocument/2006/relationships/hyperlink" Target="https://ru.openlist.wiki/&#1057;&#1082;&#1091;&#1087;&#1077;&#1081;&#1082;&#1086;_&#1045;&#1074;&#1076;&#1086;&#1082;&#1080;&#1103;_&#1071;&#1082;&#1086;&#1074;&#1083;&#1077;&#1074;&#1085;&#1072;_(1894)" TargetMode="External"/><Relationship Id="rId326" Type="http://schemas.openxmlformats.org/officeDocument/2006/relationships/hyperlink" Target="https://ru.openlist.wiki/&#1058;&#1086;&#1083;&#1089;&#1090;&#1086;&#1096;&#1077;&#1077;&#1074;&#1072;_&#1040;&#1083;&#1077;&#1082;&#1089;&#1072;&#1085;&#1076;&#1088;&#1072;_&#1048;&#1074;&#1072;&#1085;&#1086;&#1074;&#1085;&#1072;_(1896)" TargetMode="External"/><Relationship Id="rId533" Type="http://schemas.openxmlformats.org/officeDocument/2006/relationships/hyperlink" Target="https://ru.openlist.wiki/&#1060;&#1086;&#1084;&#1080;&#1095;&#1077;&#1074;&#1072;_&#1058;&#1072;&#1090;&#1100;&#1103;&#1085;&#1072;_&#1040;&#1083;&#1077;&#1082;&#1089;&#1077;&#1077;&#1074;&#1085;&#1072;_(1897)" TargetMode="External"/><Relationship Id="rId740" Type="http://schemas.openxmlformats.org/officeDocument/2006/relationships/hyperlink" Target="https://lubovbezusl.ru/publ/istorija/vjazniki/i/61-1-0-3966" TargetMode="External"/><Relationship Id="rId838" Type="http://schemas.openxmlformats.org/officeDocument/2006/relationships/hyperlink" Target="https://ru.openlist.wiki/&#1065;&#1077;&#1087;&#1072;&#1085;&#1089;&#1082;&#1072;&#1103;_&#1052;&#1072;&#1088;&#1080;&#1103;_&#1042;&#1072;&#1083;&#1077;&#1085;&#1090;&#1080;&#1085;&#1086;&#1074;&#1085;&#1072;_(1896)" TargetMode="External"/><Relationship Id="rId172" Type="http://schemas.openxmlformats.org/officeDocument/2006/relationships/hyperlink" Target="https://ru.openlist.wiki/&#1057;&#1090;&#1072;&#1074;&#1088;&#1086;&#1074;&#1072;_&#1050;&#1080;&#1088;&#1072;_&#1052;&#1086;&#1080;&#1089;&#1077;&#1077;&#1074;&#1085;&#1072;_(1889)" TargetMode="External"/><Relationship Id="rId477" Type="http://schemas.openxmlformats.org/officeDocument/2006/relationships/hyperlink" Target="https://ru.openlist.wiki/&#1060;&#1072;&#1093;&#1088;&#1091;&#1090;&#1076;&#1080;&#1085;&#1086;&#1074;&#1072;_&#1057;&#1086;&#1092;&#1080;&#1103;_&#1040;&#1089;&#1072;&#1076;&#1091;&#1083;&#1083;&#1086;&#1074;&#1085;&#1072;_(1897)" TargetMode="External"/><Relationship Id="rId600" Type="http://schemas.openxmlformats.org/officeDocument/2006/relationships/hyperlink" Target="https://ru.openlist.wiki/&#1062;&#1080;&#1088;&#1082;&#1077;&#1083;&#1100;_&#1050;&#1088;&#1080;&#1089;&#1090;&#1077;&#1083;&#1100;_&#1041;&#1077;&#1088;&#1085;&#1072;&#1088;&#1076;&#1086;&#1074;&#1085;&#1072;_(1906)" TargetMode="External"/><Relationship Id="rId684" Type="http://schemas.openxmlformats.org/officeDocument/2006/relationships/hyperlink" Target="https://ru.openlist.wiki/&#1064;&#1072;&#1085;&#1080;&#1085;&#1072;_&#1045;&#1074;&#1076;&#1086;&#1082;&#1080;&#1103;_&#1042;&#1072;&#1089;&#1080;&#1083;&#1100;&#1077;&#1074;&#1085;&#1072;_(1876)" TargetMode="External"/><Relationship Id="rId337" Type="http://schemas.openxmlformats.org/officeDocument/2006/relationships/hyperlink" Target="https://ru.openlist.wiki/&#1058;&#1086;&#1088;&#1096;&#1080;&#1085;&#1072;_&#1045;&#1074;&#1076;&#1086;&#1082;&#1080;&#1103;_&#1045;&#1092;&#1080;&#1084;&#1086;&#1074;&#1085;&#1072;_(1888)" TargetMode="External"/><Relationship Id="rId891" Type="http://schemas.openxmlformats.org/officeDocument/2006/relationships/hyperlink" Target="https://ru.openlist.wiki/&#1070;&#1088;&#1079;&#1072;&#1085;&#1086;&#1074;&#1072;_&#1044;&#1091;&#1083;&#1084;&#1072;_(1903)" TargetMode="External"/><Relationship Id="rId905" Type="http://schemas.openxmlformats.org/officeDocument/2006/relationships/hyperlink" Target="https://ru.openlist.wiki/&#1071;&#1075;&#1086;&#1076;&#1072;_&#1051;&#1072;&#1089;&#1089;&#1072;_&#1043;&#1072;&#1074;&#1088;&#1080;&#1083;&#1086;&#1074;&#1085;&#1072;_(1863)" TargetMode="External"/><Relationship Id="rId34" Type="http://schemas.openxmlformats.org/officeDocument/2006/relationships/hyperlink" Target="https://ru.openlist.wiki/&#1057;&#1072;&#1083;&#1090;&#1099;&#1082;&#1086;&#1074;&#1072;_&#1057;&#1090;&#1077;&#1087;&#1072;&#1085;&#1080;&#1076;&#1072;_&#1053;&#1080;&#1082;&#1086;&#1083;&#1072;&#1077;&#1074;&#1085;&#1072;_(1876)" TargetMode="External"/><Relationship Id="rId544" Type="http://schemas.openxmlformats.org/officeDocument/2006/relationships/hyperlink" Target="https://ru.openlist.wiki/&#1060;&#1088;&#1086;&#1083;&#1086;&#1074;&#1072;_&#1042;&#1077;&#1088;&#1072;_&#1042;&#1072;&#1089;&#1080;&#1083;&#1100;&#1077;&#1074;&#1085;&#1072;_(1875)" TargetMode="External"/><Relationship Id="rId751" Type="http://schemas.openxmlformats.org/officeDocument/2006/relationships/hyperlink" Target="https://ru.openlist.wiki/&#1064;&#1080;&#1090;&#1094;_&#1040;&#1085;&#1085;&#1072;_&#1050;&#1072;&#1088;&#1083;&#1086;&#1074;&#1085;&#1072;_(1916)" TargetMode="External"/><Relationship Id="rId849" Type="http://schemas.openxmlformats.org/officeDocument/2006/relationships/hyperlink" Target="https://ru.openlist.wiki/&#1065;&#1077;&#1090;&#1080;&#1085;&#1082;&#1080;&#1085;&#1072;_&#1055;&#1088;&#1072;&#1089;&#1082;&#1086;&#1074;&#1100;&#1103;_&#1042;&#1072;&#1089;&#1080;&#1083;&#1100;&#1077;&#1074;&#1085;&#1072;_(1896)" TargetMode="External"/><Relationship Id="rId183" Type="http://schemas.openxmlformats.org/officeDocument/2006/relationships/hyperlink" Target="https://ru.openlist.wiki/&#1057;&#1090;&#1077;&#1092;&#1072;&#1085;&#1080;&#1096;&#1080;&#1085;&#1072;_&#1040;&#1085;&#1090;&#1086;&#1085;&#1080;&#1085;&#1072;_&#1050;&#1091;&#1079;&#1100;&#1084;&#1080;&#1085;&#1080;&#1095;&#1085;&#1072;_(1924)" TargetMode="External"/><Relationship Id="rId390" Type="http://schemas.openxmlformats.org/officeDocument/2006/relationships/hyperlink" Target="https://ru.openlist.wiki/&#1058;&#1091;&#1079;&#1080;&#1085;&#1089;&#1082;&#1072;&#1103;_&#1045;&#1074;&#1075;&#1077;&#1085;&#1080;&#1103;_&#1040;&#1083;&#1077;&#1082;&#1089;&#1072;&#1085;&#1076;&#1088;&#1086;&#1074;&#1085;&#1072;" TargetMode="External"/><Relationship Id="rId404" Type="http://schemas.openxmlformats.org/officeDocument/2006/relationships/hyperlink" Target="https://ru.openlist.wiki/&#1058;&#1091;&#1093;&#1072;&#1095;&#1077;&#1074;&#1089;&#1082;&#1072;&#1103;_&#1054;&#1083;&#1100;&#1075;&#1072;_&#1053;&#1080;&#1082;&#1086;&#1083;&#1072;&#1077;&#1074;&#1085;&#1072;_(1903)" TargetMode="External"/><Relationship Id="rId611" Type="http://schemas.openxmlformats.org/officeDocument/2006/relationships/hyperlink" Target="https://ru.openlist.wiki/&#1062;&#1099;&#1087;&#1082;&#1080;&#1085;&#1072;_&#1056;&#1086;&#1079;&#1072;_&#1053;&#1072;&#1091;&#1084;&#1086;&#1074;&#1085;&#1072;_(1897)" TargetMode="External"/><Relationship Id="rId250" Type="http://schemas.openxmlformats.org/officeDocument/2006/relationships/hyperlink" Target="https://ru.openlist.wiki/&#1058;&#1077;&#1088;&#1077;&#1097;&#1077;&#1085;&#1082;&#1086;&#1074;&#1072;_&#1052;&#1072;&#1088;&#1080;&#1085;&#1072;_&#1048;&#1074;&#1072;&#1085;&#1086;&#1074;&#1085;&#1072;_(1867)" TargetMode="External"/><Relationship Id="rId488" Type="http://schemas.openxmlformats.org/officeDocument/2006/relationships/hyperlink" Target="https://ru.openlist.wiki/&#1060;&#1077;&#1076;&#1086;&#1088;&#1086;&#1074;&#1072;_&#1048;&#1088;&#1080;&#1085;&#1072;_&#1045;&#1088;&#1084;&#1086;&#1083;&#1072;&#1077;&#1074;&#1085;&#1072;_(1884)" TargetMode="External"/><Relationship Id="rId695" Type="http://schemas.openxmlformats.org/officeDocument/2006/relationships/hyperlink" Target="https://ru.openlist.wiki/&#1064;&#1072;&#1093;&#1072;&#1085;&#1086;&#1074;&#1072;_&#1045;&#1082;&#1072;&#1090;&#1077;&#1088;&#1080;&#1085;&#1072;_&#1055;&#1088;&#1086;&#1082;&#1086;&#1092;&#1100;&#1077;&#1074;&#1085;&#1072;_(1901)" TargetMode="External"/><Relationship Id="rId709" Type="http://schemas.openxmlformats.org/officeDocument/2006/relationships/hyperlink" Target="https://ru.openlist.wiki/&#1064;&#1077;&#1074;&#1077;&#1083;&#1077;&#1074;&#1072;_&#1045;&#1083;&#1080;&#1079;&#1072;&#1074;&#1077;&#1090;&#1072;_&#1071;&#1082;&#1086;&#1074;&#1083;&#1077;&#1074;&#1085;&#1072;_(1905)" TargetMode="External"/><Relationship Id="rId916" Type="http://schemas.openxmlformats.org/officeDocument/2006/relationships/hyperlink" Target="https://ru.openlist.wiki/&#1071;&#1082;&#1086;&#1074;&#1083;&#1077;&#1074;&#1072;_&#1051;&#1091;&#1082;&#1077;&#1088;&#1100;&#1103;_(1886)" TargetMode="External"/><Relationship Id="rId45" Type="http://schemas.openxmlformats.org/officeDocument/2006/relationships/hyperlink" Target="https://ru.openlist.wiki/&#1057;&#1072;&#1088;&#1099;&#1084;&#1089;&#1072;&#1082;&#1086;&#1074;&#1072;_&#1056;&#1072;&#1073;&#1080;&#1075;&#1072;_&#1052;&#1091;&#1093;&#1072;&#1084;&#1077;&#1090;&#1079;&#1103;&#1085;&#1086;&#1074;&#1085;&#1072;_(1906)" TargetMode="External"/><Relationship Id="rId110" Type="http://schemas.openxmlformats.org/officeDocument/2006/relationships/hyperlink" Target="https://ru.openlist.wiki/&#1057;&#1080;&#1090;&#1085;&#1080;&#1082;&#1086;&#1074;&#1072;-&#1043;&#1072;&#1091;&#1089;&#1084;&#1072;&#1085;_&#1042;&#1077;&#1088;&#1072;_&#1052;&#1072;&#1082;&#1089;&#1080;&#1084;&#1086;&#1074;&#1085;&#1072;_(1897)" TargetMode="External"/><Relationship Id="rId348" Type="http://schemas.openxmlformats.org/officeDocument/2006/relationships/hyperlink" Target="https://ru.openlist.wiki/&#1058;&#1088;&#1077;&#1075;&#1091;&#1073;_&#1045;&#1074;&#1076;&#1086;&#1082;&#1080;&#1103;_&#1048;&#1074;&#1072;&#1085;&#1086;&#1074;&#1085;&#1072;_(1884)" TargetMode="External"/><Relationship Id="rId555" Type="http://schemas.openxmlformats.org/officeDocument/2006/relationships/hyperlink" Target="https://ru.openlist.wiki/&#1061;&#1072;&#1087;&#1080;&#1082;&#1086;&#1074;&#1072;_&#1055;&#1077;&#1083;&#1072;&#1075;&#1077;&#1103;_&#1052;&#1080;&#1093;&#1072;&#1081;&#1083;&#1086;&#1074;&#1085;&#1072;_(1881)" TargetMode="External"/><Relationship Id="rId762" Type="http://schemas.openxmlformats.org/officeDocument/2006/relationships/hyperlink" Target="https://ru.openlist.wiki/&#1064;&#1083;&#1103;&#1093;&#1086;&#1074;&#1072;_&#1045;&#1074;&#1075;&#1077;&#1085;&#1080;&#1103;_&#1055;&#1072;&#1074;&#1083;&#1086;&#1074;&#1085;&#1072;_(1924)" TargetMode="External"/><Relationship Id="rId194" Type="http://schemas.openxmlformats.org/officeDocument/2006/relationships/hyperlink" Target="https://ru.openlist.wiki/&#1057;&#1091;&#1075;&#1088;&#1086;&#1073;&#1086;&#1074;&#1072;_&#1055;&#1077;&#1083;&#1072;&#1075;&#1077;&#1103;_&#1043;&#1072;&#1074;&#1088;&#1080;&#1083;&#1086;&#1074;&#1085;&#1072;_(1895)" TargetMode="External"/><Relationship Id="rId208" Type="http://schemas.openxmlformats.org/officeDocument/2006/relationships/hyperlink" Target="https://ru.openlist.wiki/&#1057;&#1091;&#1093;&#1086;&#1074;&#1072;_&#1045;&#1083;&#1080;&#1079;&#1072;&#1074;&#1077;&#1090;&#1072;_&#1052;&#1080;&#1093;&#1072;&#1081;&#1083;&#1086;&#1074;&#1085;&#1072;_(1880)" TargetMode="External"/><Relationship Id="rId415" Type="http://schemas.openxmlformats.org/officeDocument/2006/relationships/hyperlink" Target="https://ru.openlist.wiki/&#1058;&#1091;&#1093;&#1072;&#1095;&#1077;&#1074;&#1089;&#1082;&#1072;&#1103;_&#1052;&#1072;&#1074;&#1088;&#1072;_&#1055;&#1077;&#1090;&#1088;&#1086;&#1074;&#1085;&#1072;_(1869)" TargetMode="External"/><Relationship Id="rId622" Type="http://schemas.openxmlformats.org/officeDocument/2006/relationships/hyperlink" Target="https://ru.openlist.wiki/&#1063;&#1077;&#1085;&#1094;&#1086;&#1074;&#1072;_&#1060;&#1077;&#1086;&#1082;&#1090;&#1080;&#1089;&#1090;&#1072;_&#1057;&#1077;&#1084;&#1077;&#1085;&#1086;&#1074;&#1085;&#1072;_(1880)" TargetMode="External"/><Relationship Id="rId261" Type="http://schemas.openxmlformats.org/officeDocument/2006/relationships/hyperlink" Target="https://ru.openlist.wiki/&#1058;&#1080;&#1084;&#1086;&#1092;&#1077;&#1077;&#1074;&#1072;_&#1052;&#1072;&#1088;&#1080;&#1103;_&#1040;&#1083;&#1077;&#1082;&#1089;&#1072;&#1085;&#1076;&#1088;&#1086;&#1074;&#1085;&#1072;_(1905)" TargetMode="External"/><Relationship Id="rId499" Type="http://schemas.openxmlformats.org/officeDocument/2006/relationships/hyperlink" Target="https://ru.openlist.wiki/&#1060;&#1077;&#1083;&#1080;&#1094;&#1099;&#1085;&#1072;_&#1054;&#1083;&#1100;&#1075;&#1072;_&#1053;&#1080;&#1082;&#1086;&#1083;&#1072;&#1077;&#1074;&#1085;&#1072;_(1893)" TargetMode="External"/><Relationship Id="rId927" Type="http://schemas.openxmlformats.org/officeDocument/2006/relationships/hyperlink" Target="https://ru.openlist.wiki/&#1071;&#1085;&#1077;&#1074;&#1080;&#1095;_&#1058;&#1077;&#1082;&#1083;&#1103;_&#1044;&#1077;&#1086;&#1085;&#1080;&#1089;&#1086;&#1074;&#1085;&#1072;_(1878)" TargetMode="External"/><Relationship Id="rId56" Type="http://schemas.openxmlformats.org/officeDocument/2006/relationships/hyperlink" Target="https://ru.openlist.wiki/&#1057;&#1072;&#1092;&#1088;&#1086;&#1085;&#1086;&#1074;&#1072;_&#1070;&#1083;&#1080;&#1103;_&#1053;&#1080;&#1082;&#1086;&#1083;&#1072;&#1077;&#1074;&#1085;&#1072;_(1888)" TargetMode="External"/><Relationship Id="rId359" Type="http://schemas.openxmlformats.org/officeDocument/2006/relationships/hyperlink" Target="https://martyrs.pstbi.ru/bin/code.exe/frames/m/ind_oem.html/charset/ans" TargetMode="External"/><Relationship Id="rId566" Type="http://schemas.openxmlformats.org/officeDocument/2006/relationships/hyperlink" Target="https://base.memo.ru/person/show/2095961" TargetMode="External"/><Relationship Id="rId773" Type="http://schemas.openxmlformats.org/officeDocument/2006/relationships/hyperlink" Target="https://ru.openlist.wiki/&#1064;&#1085;&#1077;&#1081;&#1077;&#1088;&#1086;&#1074;&#1072;_&#1040;&#1085;&#1090;&#1086;&#1085;&#1080;&#1085;&#1072;_&#1048;&#1074;&#1072;&#1085;&#1086;&#1074;&#1085;&#1072;_(1887)" TargetMode="External"/><Relationship Id="rId121" Type="http://schemas.openxmlformats.org/officeDocument/2006/relationships/hyperlink" Target="https://ru.openlist.wiki/&#1057;&#1083;&#1080;&#1074;&#1082;&#1080;&#1085;&#1072;_&#1052;&#1072;&#1088;&#1080;&#1103;_&#1055;&#1072;&#1074;&#1083;&#1086;&#1074;&#1085;&#1072;_(1904)" TargetMode="External"/><Relationship Id="rId219" Type="http://schemas.openxmlformats.org/officeDocument/2006/relationships/hyperlink" Target="https://ru.openlist.wiki/&#1058;&#1072;&#1073;&#1072;&#1096;&#1085;&#1080;&#1082;&#1086;&#1074;&#1072;_&#1045;&#1074;&#1076;&#1086;&#1082;&#1080;&#1103;_&#1050;&#1083;&#1080;&#1084;&#1077;&#1085;&#1090;&#1100;&#1077;&#1074;&#1085;&#1072;_(1887)" TargetMode="External"/><Relationship Id="rId426" Type="http://schemas.openxmlformats.org/officeDocument/2006/relationships/hyperlink" Target="https://ru.openlist.wiki/&#1058;&#1102;&#1092;&#1077;&#1082;&#1095;&#1080;&#1077;&#1074;&#1072;_&#1052;&#1072;&#1088;&#1075;&#1072;&#1088;&#1080;&#1090;&#1072;_&#1052;&#1080;&#1093;&#1072;&#1081;&#1083;&#1086;&#1074;&#1085;&#1072;_(1883)" TargetMode="External"/><Relationship Id="rId633" Type="http://schemas.openxmlformats.org/officeDocument/2006/relationships/hyperlink" Target="https://ru.openlist.wiki/&#1063;&#1077;&#1088;&#1085;&#1077;&#1074;&#1089;&#1082;&#1072;&#1103;_&#1040;&#1085;&#1085;&#1072;_&#1040;&#1085;&#1076;&#1088;&#1077;&#1077;&#1074;&#1085;&#1072;_(1897)" TargetMode="External"/><Relationship Id="rId840" Type="http://schemas.openxmlformats.org/officeDocument/2006/relationships/hyperlink" Target="https://ru.openlist.wiki/&#1065;&#1077;&#1087;&#1082;&#1086;_&#1052;&#1072;&#1088;&#1080;&#1103;_&#1043;&#1088;&#1080;&#1075;&#1086;&#1088;&#1100;&#1077;&#1074;&#1085;&#1072;_(1886)" TargetMode="External"/><Relationship Id="rId938" Type="http://schemas.openxmlformats.org/officeDocument/2006/relationships/hyperlink" Target="https://ru.openlist.wiki/&#1071;&#1088;&#1074;&#1080;&#1094;_&#1052;&#1072;&#1088;&#1080;&#1103;_&#1048;&#1074;&#1072;&#1085;&#1086;&#1074;&#1085;&#1072;_(1904)" TargetMode="External"/><Relationship Id="rId67" Type="http://schemas.openxmlformats.org/officeDocument/2006/relationships/hyperlink" Target="https://ru.openlist.wiki/&#1057;&#1077;&#1075;&#1080;&#1085;&#1072;_&#1057;&#1086;&#1092;&#1100;&#1103;_&#1055;&#1072;&#1085;&#1090;&#1077;&#1083;&#1077;&#1081;&#1084;&#1086;&#1085;&#1086;&#1074;&#1085;&#1072;_(1899)" TargetMode="External"/><Relationship Id="rId272" Type="http://schemas.openxmlformats.org/officeDocument/2006/relationships/hyperlink" Target="https://ru.openlist.wiki/&#1058;&#1080;&#1090;&#1086;&#1074;&#1072;_&#1040;&#1082;&#1091;&#1083;&#1080;&#1085;&#1072;_&#1040;&#1092;&#1072;&#1085;&#1072;&#1089;&#1100;&#1077;&#1074;&#1085;&#1072;_(1867)" TargetMode="External"/><Relationship Id="rId577" Type="http://schemas.openxmlformats.org/officeDocument/2006/relationships/hyperlink" Target="https://ru.openlist.wiki/&#1062;&#1072;&#1088;&#1077;&#1074;&#1072;_&#1040;&#1085;&#1085;&#1072;_&#1053;&#1080;&#1082;&#1086;&#1083;&#1072;&#1077;&#1074;&#1085;&#1072;_(1905)" TargetMode="External"/><Relationship Id="rId700" Type="http://schemas.openxmlformats.org/officeDocument/2006/relationships/hyperlink" Target="https://ru.openlist.wiki/&#1064;&#1072;&#1096;&#1082;&#1080;&#1085;&#1072;_&#1045;&#1074;&#1075;&#1077;&#1085;&#1080;&#1103;_&#1040;&#1083;&#1077;&#1082;&#1089;&#1077;&#1077;&#1074;&#1085;&#1072;_(1873)" TargetMode="External"/><Relationship Id="rId132" Type="http://schemas.openxmlformats.org/officeDocument/2006/relationships/hyperlink" Target="https://ru.openlist.wiki/&#1057;&#1085;&#1072;&#1090;&#1086;&#1074;&#1089;&#1082;&#1072;&#1103;_&#1045;&#1082;&#1072;&#1090;&#1077;&#1088;&#1080;&#1085;&#1072;_&#1060;&#1080;&#1083;&#1080;&#1087;&#1087;&#1086;&#1074;&#1085;&#1072;_(1884)" TargetMode="External"/><Relationship Id="rId784" Type="http://schemas.openxmlformats.org/officeDocument/2006/relationships/hyperlink" Target="https://ru.openlist.wiki/&#1071;&#1075;&#1086;&#1076;&#1072;_&#1051;&#1080;&#1083;&#1080;&#1103;_&#1043;&#1088;&#1080;&#1075;&#1086;&#1088;&#1100;&#1077;&#1074;&#1085;&#1072;_(1902)" TargetMode="External"/><Relationship Id="rId437" Type="http://schemas.openxmlformats.org/officeDocument/2006/relationships/hyperlink" Target="https://ru.openlist.wiki/&#1059;&#1083;&#1100;&#1103;&#1085;&#1086;&#1074;&#1072;_&#1040;&#1083;&#1077;&#1082;&#1089;&#1072;&#1085;&#1076;&#1088;&#1072;_&#1060;&#1077;&#1076;&#1086;&#1088;&#1086;&#1074;&#1085;&#1072;_(1891)" TargetMode="External"/><Relationship Id="rId644" Type="http://schemas.openxmlformats.org/officeDocument/2006/relationships/hyperlink" Target="https://ru.openlist.wiki/&#1063;&#1077;&#1090;&#1088;&#1077;&#1082;&#1086;&#1074;&#1089;&#1082;&#1072;&#1103;_&#1047;&#1080;&#1085;&#1072;&#1080;&#1076;&#1072;_&#1053;&#1080;&#1082;&#1086;&#1083;&#1072;&#1077;&#1074;&#1085;&#1072;_(1896)" TargetMode="External"/><Relationship Id="rId851" Type="http://schemas.openxmlformats.org/officeDocument/2006/relationships/hyperlink" Target="https://ru.openlist.wiki/&#1065;&#1091;&#1082;&#1080;&#1085;&#1072;_&#1040;&#1084;&#1072;&#1083;&#1080;&#1103;_&#1048;&#1074;&#1072;&#1085;&#1086;&#1074;&#1085;&#1072;_(1886)" TargetMode="External"/><Relationship Id="rId283" Type="http://schemas.openxmlformats.org/officeDocument/2006/relationships/hyperlink" Target="https://ru.openlist.wiki/&#1058;&#1080;&#1093;&#1086;&#1085;&#1086;&#1074;&#1072;_&#1055;&#1077;&#1083;&#1072;&#1075;&#1077;&#1103;_&#1057;&#1077;&#1084;&#1077;&#1085;&#1086;&#1074;&#1085;&#1072;_(1917)" TargetMode="External"/><Relationship Id="rId490" Type="http://schemas.openxmlformats.org/officeDocument/2006/relationships/hyperlink" Target="https://ru.openlist.wiki/&#1060;&#1077;&#1076;&#1086;&#1088;&#1086;&#1074;&#1072;_&#1052;&#1072;&#1088;&#1080;&#1103;_&#1040;&#1083;&#1077;&#1082;&#1089;&#1072;&#1085;&#1076;&#1088;&#1086;&#1074;&#1085;&#1072;_(1847)" TargetMode="External"/><Relationship Id="rId504" Type="http://schemas.openxmlformats.org/officeDocument/2006/relationships/hyperlink" Target="https://ru.openlist.wiki/&#1060;&#1077;&#1081;&#1077;&#1088;&#1075;&#1077;&#1088;&#1076;_&#1042;&#1080;&#1083;&#1100;&#1075;&#1077;&#1083;&#1100;&#1084;_&#1050;&#1072;&#1088;&#1083;&#1086;&#1074;&#1080;&#1095;_(1901)" TargetMode="External"/><Relationship Id="rId711" Type="http://schemas.openxmlformats.org/officeDocument/2006/relationships/hyperlink" Target="https://ru.openlist.wiki/&#1064;&#1077;&#1081;&#1073;&#1077;_&#1069;&#1076;&#1091;&#1072;&#1088;&#1076;_&#1060;&#1088;&#1080;&#1076;&#1088;&#1080;&#1093;&#1086;&#1074;&#1080;&#1095;_(1883)" TargetMode="External"/><Relationship Id="rId949" Type="http://schemas.openxmlformats.org/officeDocument/2006/relationships/hyperlink" Target="https://ru.openlist.wiki/&#1071;&#1094;&#1080;&#1085;&#1072;_&#1051;&#1077;&#1086;&#1085;&#1072;&#1088;&#1076;&#1072;_&#1043;&#1077;&#1088;&#1086;&#1087;&#1080;&#1089;&#1085;&#1086;&#1074;&#1085;&#1072;_(1841)" TargetMode="External"/><Relationship Id="rId78" Type="http://schemas.openxmlformats.org/officeDocument/2006/relationships/hyperlink" Target="https://ru.openlist.wiki/&#1057;&#1077;&#1085;&#1095;&#1091;&#1082;_&#1042;&#1072;&#1088;&#1074;&#1072;&#1088;&#1072;_&#1057;&#1090;&#1072;&#1085;&#1080;&#1089;&#1083;&#1072;&#1074;&#1086;&#1074;&#1085;&#1072;_(1889)" TargetMode="External"/><Relationship Id="rId143" Type="http://schemas.openxmlformats.org/officeDocument/2006/relationships/hyperlink" Target="https://ru.openlist.wiki/&#1057;&#1086;&#1082;&#1086;&#1083;&#1086;&#1074;_&#1040;&#1083;&#1077;&#1082;&#1089;&#1072;&#1085;&#1076;&#1088;_&#1042;&#1072;&#1089;&#1080;&#1083;&#1100;&#1077;&#1074;&#1080;&#1095;_(1905)" TargetMode="External"/><Relationship Id="rId350" Type="http://schemas.openxmlformats.org/officeDocument/2006/relationships/hyperlink" Target="https://ru.openlist.wiki/&#1058;&#1088;&#1077;&#1090;&#1100;&#1103;&#1082;&#1086;&#1074;&#1072;_&#1040;&#1085;&#1085;&#1072;_&#1044;&#1084;&#1080;&#1090;&#1088;&#1080;&#1077;&#1074;&#1085;&#1072;_(1893)" TargetMode="External"/><Relationship Id="rId588" Type="http://schemas.openxmlformats.org/officeDocument/2006/relationships/hyperlink" Target="https://ru.openlist.wiki/&#1062;&#1077;&#1090;&#1083;&#1080;&#1085;_&#1052;&#1080;&#1093;&#1072;&#1080;&#1083;_&#1057;&#1086;&#1083;&#1086;&#1084;&#1086;&#1085;&#1086;&#1074;&#1080;&#1095;_(1887)" TargetMode="External"/><Relationship Id="rId795" Type="http://schemas.openxmlformats.org/officeDocument/2006/relationships/hyperlink" Target="https://ru.openlist.wiki/&#1064;&#1088;&#1077;&#1081;&#1073;&#1077;&#1088;_&#1057;&#1077;&#1088;&#1072;&#1092;&#1080;&#1084;&#1072;_&#1051;&#1100;&#1074;&#1086;&#1074;&#1085;&#1072;_(1891)" TargetMode="External"/><Relationship Id="rId809" Type="http://schemas.openxmlformats.org/officeDocument/2006/relationships/hyperlink" Target="https://ru.openlist.wiki/&#1064;&#1090;&#1088;&#1086;&#1073;&#1077;&#1083;&#1100;_&#1045;&#1082;&#1072;&#1090;&#1077;&#1088;&#1080;&#1085;&#1072;_&#1043;&#1086;&#1090;&#1083;&#1080;&#1073;&#1086;&#1074;&#1085;&#1072;_(1913)" TargetMode="External"/><Relationship Id="rId9" Type="http://schemas.openxmlformats.org/officeDocument/2006/relationships/hyperlink" Target="https://ru.openlist.wiki/&#1057;&#1072;&#1074;&#1072;&#1083;&#1100;_&#1061;&#1088;&#1080;&#1089;&#1090;&#1080;&#1085;&#1072;_&#1071;&#1082;&#1086;&#1074;&#1083;&#1077;&#1074;&#1085;&#1072;_(1924)" TargetMode="External"/><Relationship Id="rId210" Type="http://schemas.openxmlformats.org/officeDocument/2006/relationships/hyperlink" Target="https://ru.openlist.wiki/&#1057;&#1091;&#1093;&#1086;&#1084;&#1083;&#1080;&#1085;&#1072;_&#1052;&#1072;&#1088;&#1080;&#1103;_&#1052;&#1080;&#1085;&#1086;&#1074;&#1085;&#1072;_(1878)" TargetMode="External"/><Relationship Id="rId448" Type="http://schemas.openxmlformats.org/officeDocument/2006/relationships/hyperlink" Target="https://ru.openlist.wiki/&#1059;&#1089;&#1082;&#1086;&#1074;&#1072;_&#1052;&#1072;&#1088;&#1080;&#1103;_&#1057;&#1072;&#1074;&#1077;&#1083;&#1100;&#1077;&#1074;&#1085;&#1072;_(1884)" TargetMode="External"/><Relationship Id="rId655" Type="http://schemas.openxmlformats.org/officeDocument/2006/relationships/hyperlink" Target="https://ru.openlist.wiki/&#1063;&#1086;&#1082;&#1086;&#1081;_&#1040;&#1075;&#1072;&#1092;&#1080;&#1103;_&#1052;&#1072;&#1082;&#1072;&#1088;&#1086;&#1074;&#1085;&#1072;_(1873)" TargetMode="External"/><Relationship Id="rId862" Type="http://schemas.openxmlformats.org/officeDocument/2006/relationships/hyperlink" Target="https://ru.openlist.wiki/&#1069;&#1076;&#1080;&#1075;&#1077;&#1088;_&#1052;&#1072;&#1088;&#1075;&#1072;&#1088;&#1080;&#1090;&#1072;_&#1043;&#1077;&#1085;&#1088;&#1080;&#1093;&#1086;&#1074;&#1085;&#1072;_(1892)" TargetMode="External"/><Relationship Id="rId294" Type="http://schemas.openxmlformats.org/officeDocument/2006/relationships/hyperlink" Target="https://ru.openlist.wiki/&#1058;&#1082;&#1072;&#1095;&#1077;&#1074;&#1072;_&#1040;&#1085;&#1092;&#1080;&#1089;&#1072;_&#1048;&#1074;&#1072;&#1085;&#1086;&#1074;&#1085;&#1072;_(1893)" TargetMode="External"/><Relationship Id="rId308" Type="http://schemas.openxmlformats.org/officeDocument/2006/relationships/hyperlink" Target="https://ru.openlist.wiki/&#1058;&#1086;&#1082;&#1072;&#1088;&#1077;&#1074;&#1072;_&#1057;&#1090;&#1077;&#1087;&#1072;&#1085;&#1080;&#1076;&#1072;_&#1052;&#1080;&#1093;&#1072;&#1081;&#1083;&#1086;&#1074;&#1085;&#1072;_(1879)" TargetMode="External"/><Relationship Id="rId515" Type="http://schemas.openxmlformats.org/officeDocument/2006/relationships/hyperlink" Target="https://ru.openlist.wiki/&#1060;&#1080;&#1083;&#1080;&#1087;&#1089;&#1077;&#1085;_&#1040;&#1075;&#1072;&#1090;&#1072;_&#1043;&#1091;&#1089;&#1090;&#1072;&#1074;&#1086;&#1074;&#1085;&#1072;_(1902)" TargetMode="External"/><Relationship Id="rId722" Type="http://schemas.openxmlformats.org/officeDocument/2006/relationships/hyperlink" Target="https://ru.openlist.wiki/&#1064;&#1077;&#1083;&#1086;&#1084;&#1086;&#1074;&#1080;&#1095;_&#1045;&#1083;&#1077;&#1085;&#1072;_&#1044;&#1077;&#1084;&#1080;&#1076;&#1086;&#1074;&#1085;&#1072;_(1905)" TargetMode="External"/><Relationship Id="rId89" Type="http://schemas.openxmlformats.org/officeDocument/2006/relationships/hyperlink" Target="https://ru.openlist.wiki/&#1057;&#1077;&#1088;&#1075;&#1077;&#1077;&#1074;&#1072;_&#1050;&#1089;&#1077;&#1085;&#1080;&#1103;_&#1050;&#1072;&#1088;&#1087;&#1086;&#1074;&#1085;&#1072;_(1890)" TargetMode="External"/><Relationship Id="rId154" Type="http://schemas.openxmlformats.org/officeDocument/2006/relationships/hyperlink" Target="https://ru.openlist.wiki/&#1057;&#1086;&#1083;&#1086;&#1074;&#1100;&#1077;&#1074;&#1072;_&#1052;&#1072;&#1088;&#1080;&#1085;&#1072;_&#1057;&#1080;&#1076;&#1086;&#1088;&#1086;&#1074;&#1085;&#1072;_(1864)" TargetMode="External"/><Relationship Id="rId361" Type="http://schemas.openxmlformats.org/officeDocument/2006/relationships/hyperlink" Target="https://ru.openlist.wiki/&#1058;&#1088;&#1086;&#1085;&#1080;&#1085;&#1072;_&#1052;&#1091;&#1079;&#1072;_&#1040;&#1083;&#1077;&#1082;&#1089;&#1072;&#1085;&#1076;&#1088;&#1086;&#1074;&#1085;&#1072;_(1886)" TargetMode="External"/><Relationship Id="rId599" Type="http://schemas.openxmlformats.org/officeDocument/2006/relationships/hyperlink" Target="https://ru.openlist.wiki/&#1062;&#1080;&#1088;&#1077;&#1083;&#1100;&#1097;&#1080;&#1082;&#1086;&#1074;&#1072;_&#1052;&#1072;&#1088;&#1080;&#1103;_&#1042;&#1089;&#1077;&#1074;&#1086;&#1083;&#1086;&#1076;&#1086;&#1074;&#1085;&#1072;_(1900)" TargetMode="External"/><Relationship Id="rId459" Type="http://schemas.openxmlformats.org/officeDocument/2006/relationships/hyperlink" Target="https://ru.openlist.wiki/&#1059;&#1090;&#1095;&#1077;&#1085;&#1082;&#1086;_&#1045;&#1083;&#1077;&#1085;&#1072;_&#1052;&#1086;&#1080;&#1089;&#1077;&#1077;&#1074;&#1085;&#1072;_(1915)" TargetMode="External"/><Relationship Id="rId666" Type="http://schemas.openxmlformats.org/officeDocument/2006/relationships/hyperlink" Target="https://ru.openlist.wiki/&#1063;&#1091;&#1085;&#1090;&#1086;&#1074;&#1072;_&#1044;&#1086;&#1084;&#1085;&#1072;_&#1052;&#1080;&#1093;&#1072;&#1081;&#1083;&#1086;&#1074;&#1085;&#1072;_(1890)" TargetMode="External"/><Relationship Id="rId873" Type="http://schemas.openxmlformats.org/officeDocument/2006/relationships/hyperlink" Target="https://ru.openlist.wiki/&#1069;&#1083;&#1100;&#1103;&#1089;_&#1052;&#1072;&#1088;&#1090;&#1072;_&#1052;&#1080;&#1093;&#1072;&#1081;&#1083;&#1086;&#1074;&#1085;&#1072;_(1901)" TargetMode="External"/><Relationship Id="rId16" Type="http://schemas.openxmlformats.org/officeDocument/2006/relationships/hyperlink" Target="https://ru.openlist.wiki/&#1057;&#1072;&#1074;&#1080;&#1094;&#1082;&#1072;&#1103;_&#1042;&#1072;&#1083;&#1077;&#1085;&#1090;&#1080;&#1085;&#1072;_&#1040;&#1088;&#1076;&#1072;&#1083;&#1100;&#1086;&#1085;&#1086;&#1074;&#1085;&#1072;_(1893)" TargetMode="External"/><Relationship Id="rId221" Type="http://schemas.openxmlformats.org/officeDocument/2006/relationships/hyperlink" Target="https://ru.openlist.wiki/&#1058;&#1072;&#1075;&#1080;&#1085;&#1086;&#1089;&#1086;&#1074;&#1072;_&#1045;&#1074;&#1075;&#1077;&#1085;&#1080;&#1103;_&#1040;&#1088;&#1089;&#1077;&#1085;&#1100;&#1077;&#1074;&#1085;&#1072;_(1880)" TargetMode="External"/><Relationship Id="rId319" Type="http://schemas.openxmlformats.org/officeDocument/2006/relationships/hyperlink" Target="https://ru.openlist.wiki/&#1058;&#1086;&#1083;&#1089;&#1090;&#1086;&#1073;&#1088;&#1086;&#1074;&#1072;_&#1045;&#1074;&#1076;&#1086;&#1082;&#1080;&#1103;_&#1060;&#1080;&#1083;&#1080;&#1087;&#1087;&#1086;&#1074;&#1085;&#1072;_(1918)" TargetMode="External"/><Relationship Id="rId526" Type="http://schemas.openxmlformats.org/officeDocument/2006/relationships/hyperlink" Target="https://base.memo.ru/person/show/3107126" TargetMode="External"/><Relationship Id="rId733" Type="http://schemas.openxmlformats.org/officeDocument/2006/relationships/hyperlink" Target="https://ru.openlist.wiki/&#1064;&#1080;&#1083;&#1086;&#1074;&#1072;-&#1061;&#1086;&#1076;&#1099;&#1088;&#1077;&#1074;&#1072;_&#1040;&#1085;&#1090;&#1086;&#1085;&#1080;&#1085;&#1072;_&#1042;&#1072;&#1089;&#1080;&#1083;&#1100;&#1077;&#1074;&#1085;&#1072;_(1886)" TargetMode="External"/><Relationship Id="rId940" Type="http://schemas.openxmlformats.org/officeDocument/2006/relationships/hyperlink" Target="https://ru.openlist.wiki/&#1071;&#1089;&#1077;&#1085;&#1089;&#1082;&#1072;&#1103;_&#1040;&#1076;&#1077;&#1083;&#1100;_&#1042;&#1080;&#1082;&#1077;&#1085;&#1090;&#1100;&#1077;&#1074;&#1085;&#1072;_(1895)" TargetMode="External"/><Relationship Id="rId165" Type="http://schemas.openxmlformats.org/officeDocument/2006/relationships/hyperlink" Target="https://ru.openlist.wiki/&#1057;&#1086;&#1088;&#1086;&#1082;&#1080;&#1085;&#1072;_&#1052;&#1072;&#1088;&#1080;&#1103;_&#1040;&#1083;&#1077;&#1082;&#1089;&#1072;&#1085;&#1076;&#1088;&#1086;&#1074;&#1085;&#1072;_(1886)" TargetMode="External"/><Relationship Id="rId372" Type="http://schemas.openxmlformats.org/officeDocument/2006/relationships/hyperlink" Target="https://ru.openlist.wiki/&#1058;&#1088;&#1086;&#1094;&#1082;&#1072;&#1103;_&#1045;&#1083;&#1077;&#1085;&#1072;_&#1042;&#1083;&#1072;&#1076;&#1080;&#1084;&#1080;&#1088;&#1086;&#1074;&#1085;&#1072;_(1919)" TargetMode="External"/><Relationship Id="rId677" Type="http://schemas.openxmlformats.org/officeDocument/2006/relationships/hyperlink" Target="https://ru.openlist.wiki/&#1064;&#1072;&#1083;&#1100;&#1085;&#1086;&#1074;_&#1060;&#1077;&#1076;&#1086;&#1088;_&#1040;&#1088;&#1093;&#1080;&#1087;&#1086;&#1074;&#1080;&#1095;_(1914)" TargetMode="External"/><Relationship Id="rId800" Type="http://schemas.openxmlformats.org/officeDocument/2006/relationships/hyperlink" Target="https://ru.openlist.wiki/&#1064;&#1090;&#1072;&#1083;&#1100;_&#1052;&#1072;&#1088;&#1080;&#1103;_&#1043;&#1077;&#1088;&#1084;&#1072;&#1085;&#1086;&#1074;&#1085;&#1072;_(1875)" TargetMode="External"/><Relationship Id="rId232" Type="http://schemas.openxmlformats.org/officeDocument/2006/relationships/hyperlink" Target="https://ru.openlist.wiki/&#1058;&#1072;&#1088;&#1093;&#1072;&#1085;&#1086;&#1074;&#1072;_&#1050;&#1083;&#1072;&#1074;&#1076;&#1080;&#1103;_&#1044;&#1084;&#1080;&#1090;&#1088;&#1080;&#1077;&#1074;&#1085;&#1072;_(1902)" TargetMode="External"/><Relationship Id="rId884" Type="http://schemas.openxmlformats.org/officeDocument/2006/relationships/hyperlink" Target="https://ru.openlist.wiki/&#1069;&#1088;&#1085;&#1077;&#1089;&#1090;_&#1045;&#1083;&#1077;&#1085;&#1072;_&#1051;&#1077;&#1086;&#1085;&#1080;&#1076;&#1086;&#1074;&#1085;&#1072;_(1890)" TargetMode="External"/><Relationship Id="rId27" Type="http://schemas.openxmlformats.org/officeDocument/2006/relationships/hyperlink" Target="https://ru.openlist.wiki/&#1057;&#1072;&#1083;&#1072;&#1093;&#1086;&#1074;&#1072;_&#1064;&#1072;&#1084;&#1089;&#1080;&#1079;&#1080;&#1075;&#1072;&#1085;_&#1053;&#1072;&#1089;&#1099;&#1073;&#1091;&#1083;&#1083;&#1086;&#1074;&#1085;&#1072;_(1912)" TargetMode="External"/><Relationship Id="rId537" Type="http://schemas.openxmlformats.org/officeDocument/2006/relationships/hyperlink" Target="https://ru.openlist.wiki/&#1060;&#1088;&#1077;&#1079;&#1077;_&#1045;&#1083;&#1077;&#1085;&#1072;_&#1048;&#1074;&#1072;&#1085;&#1086;&#1074;&#1085;&#1072;_(1926)" TargetMode="External"/><Relationship Id="rId744" Type="http://schemas.openxmlformats.org/officeDocument/2006/relationships/hyperlink" Target="https://ru.openlist.wiki/&#1064;&#1080;&#1088;&#1103;&#1077;&#1074;&#1072;_&#1053;&#1080;&#1085;&#1072;_&#1042;&#1072;&#1089;&#1080;&#1083;&#1100;&#1077;&#1074;&#1085;&#1072;_(1924)" TargetMode="External"/><Relationship Id="rId951" Type="http://schemas.openxmlformats.org/officeDocument/2006/relationships/hyperlink" Target="https://ru.openlist.wiki/&#1071;&#1094;&#1082;&#1086;&#1074;&#1072;_&#1045;&#1074;&#1076;&#1086;&#1082;&#1080;&#1103;_&#1053;&#1080;&#1082;&#1086;&#1083;&#1072;&#1077;&#1074;&#1085;&#1072;_(1884)" TargetMode="External"/><Relationship Id="rId80" Type="http://schemas.openxmlformats.org/officeDocument/2006/relationships/hyperlink" Target="https://ru.openlist.wiki/&#1057;&#1077;&#1085;&#1103;&#1074;&#1080;&#1085;_&#1070;&#1088;&#1080;&#1081;_&#1040;&#1083;&#1077;&#1082;&#1089;&#1077;&#1077;&#1074;&#1080;&#1095;_(1883)" TargetMode="External"/><Relationship Id="rId176" Type="http://schemas.openxmlformats.org/officeDocument/2006/relationships/hyperlink" Target="https://ru.openlist.wiki/&#1057;&#1090;&#1077;&#1082;&#1083;&#1086;&#1074;&#1072;_&#1052;&#1072;&#1088;&#1080;&#1103;_&#1070;&#1088;&#1100;&#1077;&#1074;&#1085;&#1072;_(1900)" TargetMode="External"/><Relationship Id="rId383" Type="http://schemas.openxmlformats.org/officeDocument/2006/relationships/hyperlink" Target="https://ru.openlist.wiki/&#1058;&#1088;&#1091;&#1073;&#1082;&#1086;&#1074;&#1080;&#1095;_&#1055;&#1077;&#1090;&#1088;_&#1041;&#1086;&#1088;&#1080;&#1089;&#1086;&#1074;&#1080;&#1095;_(1895)" TargetMode="External"/><Relationship Id="rId590" Type="http://schemas.openxmlformats.org/officeDocument/2006/relationships/hyperlink" Target="https://ru.openlist.wiki/&#1041;&#1072;&#1090;&#1091;&#1088;&#1089;&#1082;&#1080;&#1081;_&#1041;&#1086;&#1088;&#1080;&#1089;_&#1057;&#1086;&#1083;&#1086;&#1084;&#1086;&#1085;&#1086;&#1074;&#1080;&#1095;_(1879)" TargetMode="External"/><Relationship Id="rId604" Type="http://schemas.openxmlformats.org/officeDocument/2006/relationships/hyperlink" Target="https://ru.openlist.wiki/&#1062;&#1080;&#1094;&#1077;&#1088;_&#1040;&#1085;&#1085;&#1072;_&#1048;&#1074;&#1072;&#1085;&#1086;&#1074;&#1085;&#1072;_(1885)" TargetMode="External"/><Relationship Id="rId811" Type="http://schemas.openxmlformats.org/officeDocument/2006/relationships/hyperlink" Target="https://ru.openlist.wiki/&#1064;&#1090;&#1088;&#1091;&#1085;&#1086;&#1074;&#1072;_&#1052;&#1072;&#1088;&#1080;&#1103;_&#1045;&#1074;&#1089;&#1090;&#1080;&#1075;&#1085;&#1077;&#1077;&#1074;&#1085;&#1072;_(1883)" TargetMode="External"/><Relationship Id="rId243" Type="http://schemas.openxmlformats.org/officeDocument/2006/relationships/hyperlink" Target="https://ru.openlist.wiki/&#1058;&#1077;&#1082;&#1091;&#1095;&#1077;&#1074;&#1072;_&#1042;&#1072;&#1083;&#1077;&#1085;&#1090;&#1080;&#1085;&#1072;_&#1060;&#1077;&#1086;&#1082;&#1090;&#1080;&#1089;&#1090;&#1086;&#1074;&#1085;&#1072;_(1914)" TargetMode="External"/><Relationship Id="rId450" Type="http://schemas.openxmlformats.org/officeDocument/2006/relationships/hyperlink" Target="https://ru.openlist.wiki/&#1059;&#1089;&#1086;&#1074;&#1072;_&#1040;&#1085;&#1072;&#1089;&#1090;&#1072;&#1089;&#1080;&#1103;_&#1057;&#1072;&#1074;&#1080;&#1096;&#1085;&#1072;_(1883)" TargetMode="External"/><Relationship Id="rId688" Type="http://schemas.openxmlformats.org/officeDocument/2006/relationships/hyperlink" Target="https://ru.openlist.wiki/&#1064;&#1072;&#1088;&#1072;&#1092;&#1091;&#1090;&#1076;&#1080;&#1085;&#1086;&#1074;&#1072;_&#1052;&#1080;&#1085;&#1085;&#1080;&#1075;&#1072;&#1103;&#1085;_(1881)" TargetMode="External"/><Relationship Id="rId895" Type="http://schemas.openxmlformats.org/officeDocument/2006/relationships/hyperlink" Target="https://ru.openlist.wiki/&#1070;&#1089;&#1100;&#1082;&#1086;_&#1040;&#1085;&#1085;&#1072;_&#1057;&#1090;&#1077;&#1087;&#1072;&#1085;&#1086;&#1074;&#1085;&#1072;_(1901)" TargetMode="External"/><Relationship Id="rId909" Type="http://schemas.openxmlformats.org/officeDocument/2006/relationships/hyperlink" Target="https://ru.openlist.wiki/&#1071;&#1082;&#1086;&#1073;&#1089;&#1086;&#1085;_&#1052;&#1101;&#1081;_&#1043;&#1077;&#1086;&#1088;&#1075;&#1080;&#1077;&#1074;&#1085;&#1072;_(1884)" TargetMode="External"/><Relationship Id="rId38" Type="http://schemas.openxmlformats.org/officeDocument/2006/relationships/hyperlink" Target="https://ru.openlist.wiki/&#1057;&#1072;&#1084;&#1086;&#1081;&#1083;&#1086;&#1074;&#1072;_&#1040;&#1083;&#1077;&#1082;&#1089;&#1072;&#1085;&#1076;&#1088;&#1072;_&#1040;&#1083;&#1077;&#1082;&#1089;&#1072;&#1085;&#1076;&#1088;&#1086;&#1074;&#1085;&#1072;_(1878)" TargetMode="External"/><Relationship Id="rId103" Type="http://schemas.openxmlformats.org/officeDocument/2006/relationships/hyperlink" Target="https://ru.openlist.wiki/&#1057;&#1080;&#1084;&#1086;_&#1055;&#1077;&#1090;&#1088;_&#1040;&#1076;&#1072;&#1084;&#1086;&#1074;&#1080;&#1095;_(1883)" TargetMode="External"/><Relationship Id="rId310" Type="http://schemas.openxmlformats.org/officeDocument/2006/relationships/hyperlink" Target="https://ru.openlist.wiki/&#1058;&#1086;&#1082;&#1072;&#1088;&#1089;&#1082;&#1072;&#1103;_&#1040;&#1085;&#1090;&#1086;&#1085;&#1080;&#1085;&#1072;_&#1052;&#1080;&#1093;&#1072;&#1081;&#1083;&#1086;&#1074;&#1085;&#1072;_(1888)" TargetMode="External"/><Relationship Id="rId548" Type="http://schemas.openxmlformats.org/officeDocument/2006/relationships/hyperlink" Target="https://ru.openlist.wiki/&#1060;&#1088;&#1086;&#1083;&#1086;&#1074;&#1072;_&#1070;&#1083;&#1080;&#1103;_&#1048;&#1075;&#1085;&#1072;&#1090;&#1100;&#1077;&#1074;&#1085;&#1072;_(1907)" TargetMode="External"/><Relationship Id="rId755" Type="http://schemas.openxmlformats.org/officeDocument/2006/relationships/hyperlink" Target="https://ru.openlist.wiki/&#1064;&#1082;&#1072;&#1088;&#1076;&#1091;&#1085;_&#1040;&#1083;&#1077;&#1082;&#1089;&#1072;&#1085;&#1076;&#1088;&#1072;_&#1040;&#1085;&#1076;&#1088;&#1077;&#1077;&#1074;&#1085;&#1072;_(1901)" TargetMode="External"/><Relationship Id="rId91" Type="http://schemas.openxmlformats.org/officeDocument/2006/relationships/hyperlink" Target="https://ru.openlist.wiki/&#1057;&#1077;&#1088;&#1086;&#1074;_&#1052;&#1072;&#1090;&#1074;&#1077;&#1081;_&#1057;&#1077;&#1088;&#1075;&#1077;&#1077;&#1074;&#1080;&#1095;_(1891)" TargetMode="External"/><Relationship Id="rId187" Type="http://schemas.openxmlformats.org/officeDocument/2006/relationships/hyperlink" Target="https://ru.openlist.wiki/&#1057;&#1090;&#1088;&#1077;&#1073;&#1082;&#1086;&#1074;&#1072;_&#1055;&#1088;&#1072;&#1089;&#1082;&#1086;&#1074;&#1100;&#1103;_&#1048;&#1074;&#1072;&#1085;&#1086;&#1074;&#1085;&#1072;_(1878)" TargetMode="External"/><Relationship Id="rId394" Type="http://schemas.openxmlformats.org/officeDocument/2006/relationships/hyperlink" Target="https://ru.openlist.wiki/&#1058;&#1091;&#1084;&#1072;&#1085;&#1086;&#1074;&#1072;_&#1040;&#1085;&#1072;&#1089;&#1090;&#1072;&#1089;&#1080;&#1103;_&#1048;&#1074;&#1072;&#1085;&#1086;&#1074;&#1085;&#1072;_(1905)" TargetMode="External"/><Relationship Id="rId408" Type="http://schemas.openxmlformats.org/officeDocument/2006/relationships/hyperlink" Target="https://ru.openlist.wiki/&#1058;&#1091;&#1093;&#1072;&#1095;&#1077;&#1074;&#1089;&#1082;&#1072;&#1103;_&#1052;&#1072;&#1074;&#1088;&#1072;_&#1055;&#1077;&#1090;&#1088;&#1086;&#1074;&#1085;&#1072;_(1869)" TargetMode="External"/><Relationship Id="rId615" Type="http://schemas.openxmlformats.org/officeDocument/2006/relationships/hyperlink" Target="https://ru.openlist.wiki/&#1063;&#1072;&#1091;&#1079;&#1086;&#1074;&#1072;_&#1042;&#1072;&#1088;&#1074;&#1072;&#1088;&#1072;_&#1042;&#1072;&#1089;&#1080;&#1083;&#1100;&#1077;&#1074;&#1085;&#1072;_(1885)" TargetMode="External"/><Relationship Id="rId822" Type="http://schemas.openxmlformats.org/officeDocument/2006/relationships/hyperlink" Target="https://ru.openlist.wiki/&#1064;&#1091;&#1094;&#1082;&#1077;&#1074;&#1077;&#1088;_&#1060;&#1072;&#1085;&#1103;_&#1057;&#1072;&#1084;&#1086;&#1081;&#1083;&#1086;&#1074;&#1085;&#1072;_(1898)" TargetMode="External"/><Relationship Id="rId254" Type="http://schemas.openxmlformats.org/officeDocument/2006/relationships/hyperlink" Target="https://ru.openlist.wiki/&#1058;&#1077;&#1089;&#1090;&#1086;&#1074;&#1072;_&#1055;&#1077;&#1083;&#1072;&#1075;&#1077;&#1103;_&#1058;&#1080;&#1084;&#1086;&#1092;&#1077;&#1077;&#1074;&#1085;&#1072;_(1887)" TargetMode="External"/><Relationship Id="rId699" Type="http://schemas.openxmlformats.org/officeDocument/2006/relationships/hyperlink" Target="https://ru.openlist.wiki/&#1064;&#1072;&#1096;&#1082;&#1080;&#1085;&#1072;_&#1040;&#1085;&#1085;&#1072;_&#1042;&#1072;&#1089;&#1080;&#1083;&#1100;&#1077;&#1074;&#1085;&#1072;_(1888)" TargetMode="External"/><Relationship Id="rId49" Type="http://schemas.openxmlformats.org/officeDocument/2006/relationships/hyperlink" Target="https://ru.openlist.wiki/&#1057;&#1072;&#1092;&#1086;&#1085;&#1086;&#1074;&#1072;_&#1045;&#1082;&#1072;&#1090;&#1077;&#1088;&#1080;&#1085;&#1072;_&#1058;&#1080;&#1084;&#1086;&#1092;&#1077;&#1077;&#1074;&#1085;&#1072;_(1899)" TargetMode="External"/><Relationship Id="rId114" Type="http://schemas.openxmlformats.org/officeDocument/2006/relationships/hyperlink" Target="https://ru.openlist.wiki/&#1057;&#1082;&#1086;&#1090;&#1085;&#1080;&#1082;&#1086;&#1074;&#1072;_&#1053;&#1080;&#1085;&#1072;_&#1048;&#1074;&#1072;&#1085;&#1086;&#1074;&#1085;&#1072;_(1890)" TargetMode="External"/><Relationship Id="rId461" Type="http://schemas.openxmlformats.org/officeDocument/2006/relationships/hyperlink" Target="https://ru.openlist.wiki/&#1059;&#1095;&#1072;&#1085;&#1077;&#1096;&#1074;&#1080;&#1083;&#1080;_&#1050;&#1089;&#1077;&#1085;&#1103;_&#1051;&#1091;&#1082;&#1080;&#1085;&#1080;&#1095;&#1085;&#1072;_(1896)" TargetMode="External"/><Relationship Id="rId559" Type="http://schemas.openxmlformats.org/officeDocument/2006/relationships/hyperlink" Target="https://ru.openlist.wiki/&#1061;&#1074;&#1086;&#1089;&#1090;&#1080;&#1082;&#1086;&#1074;&#1072;_&#1050;&#1083;&#1072;&#1074;&#1076;&#1080;&#1103;_&#1042;&#1072;&#1089;&#1080;&#1083;&#1100;&#1077;&#1074;&#1085;&#1072;_(1898)" TargetMode="External"/><Relationship Id="rId766" Type="http://schemas.openxmlformats.org/officeDocument/2006/relationships/hyperlink" Target="https://ru.openlist.wiki/&#1064;&#1084;&#1080;&#1076;&#1090;_&#1052;&#1072;&#1088;&#1075;&#1072;&#1088;&#1080;&#1090;&#1072;_&#1048;&#1074;&#1072;&#1085;&#1086;&#1074;&#1085;&#1072;_(1896)" TargetMode="External"/><Relationship Id="rId198" Type="http://schemas.openxmlformats.org/officeDocument/2006/relationships/hyperlink" Target="https://ru.openlist.wiki/&#1057;&#1091;&#1083;&#1077;&#1081;_&#1055;&#1077;&#1083;&#1072;&#1075;&#1077;&#1103;_&#1040;&#1085;&#1076;&#1088;&#1077;&#1077;&#1074;&#1085;&#1072;_(1897)" TargetMode="External"/><Relationship Id="rId321" Type="http://schemas.openxmlformats.org/officeDocument/2006/relationships/hyperlink" Target="https://ru.openlist.wiki/&#1058;&#1086;&#1083;&#1089;&#1090;&#1086;&#1074;&#1072;_&#1042;&#1077;&#1088;&#1072;_&#1043;&#1072;&#1074;&#1088;&#1080;&#1083;&#1086;&#1074;&#1085;&#1072;_(1867)" TargetMode="External"/><Relationship Id="rId419" Type="http://schemas.openxmlformats.org/officeDocument/2006/relationships/hyperlink" Target="https://ru.openlist.wiki/&#1058;&#1095;&#1072;&#1085;&#1085;&#1080;&#1082;&#1086;&#1074;&#1072;_&#1045;&#1083;&#1080;&#1079;&#1072;&#1074;&#1077;&#1090;&#1072;_&#1055;&#1072;&#1074;&#1083;&#1086;&#1074;&#1085;&#1072;_(1914)" TargetMode="External"/><Relationship Id="rId626" Type="http://schemas.openxmlformats.org/officeDocument/2006/relationships/hyperlink" Target="https://ru.openlist.wiki/&#1063;&#1077;&#1088;&#1077;&#1074;&#1082;&#1086;_&#1040;&#1085;&#1085;&#1072;_&#1071;&#1082;&#1086;&#1074;&#1083;&#1077;&#1074;&#1085;&#1072;_(1876)" TargetMode="External"/><Relationship Id="rId833" Type="http://schemas.openxmlformats.org/officeDocument/2006/relationships/hyperlink" Target="https://ru.openlist.wiki/&#1065;&#1077;&#1082;&#1086;&#1076;&#1100;&#1082;&#1086;_&#1058;&#1072;&#1090;&#1100;&#1103;&#1085;&#1072;_&#1052;&#1080;&#1093;&#1072;&#1081;&#1083;&#1086;&#1074;&#1085;&#1072;_(1870)" TargetMode="External"/><Relationship Id="rId265" Type="http://schemas.openxmlformats.org/officeDocument/2006/relationships/hyperlink" Target="https://ru.openlist.wiki/&#1058;&#1080;&#1084;&#1086;&#1093;&#1086;&#1074;&#1072;_&#1052;&#1072;&#1088;&#1080;&#1103;_&#1050;&#1089;&#1077;&#1085;&#1086;&#1092;&#1086;&#1085;&#1090;&#1086;&#1074;&#1085;&#1072;_(1894)" TargetMode="External"/><Relationship Id="rId472" Type="http://schemas.openxmlformats.org/officeDocument/2006/relationships/hyperlink" Target="https://ru.openlist.wiki/&#1060;&#1072;&#1076;&#1077;&#1077;&#1074;&#1072;_&#1045;&#1083;&#1080;&#1079;&#1072;&#1074;&#1077;&#1090;&#1072;_&#1040;&#1085;&#1090;&#1086;&#1085;&#1086;&#1074;&#1085;&#1072;_(1895)" TargetMode="External"/><Relationship Id="rId900" Type="http://schemas.openxmlformats.org/officeDocument/2006/relationships/hyperlink" Target="https://ru.wikipedia.org/wiki/&#1071;&#1075;&#1086;&#1076;&#1072;,_&#1043;&#1077;&#1085;&#1088;&#1080;&#1093;_&#1043;&#1088;&#1080;&#1075;&#1086;&#1088;&#1100;&#1077;&#1074;&#1080;&#1095;" TargetMode="External"/><Relationship Id="rId125" Type="http://schemas.openxmlformats.org/officeDocument/2006/relationships/hyperlink" Target="https://ru.openlist.wiki/&#1057;&#1084;&#1080;&#1088;&#1085;&#1086;&#1074;&#1072;_&#1048;&#1076;&#1072;_&#1052;&#1080;&#1093;&#1072;&#1081;&#1083;&#1086;&#1074;&#1085;&#1072;_(1893)" TargetMode="External"/><Relationship Id="rId332" Type="http://schemas.openxmlformats.org/officeDocument/2006/relationships/hyperlink" Target="https://ru.openlist.wiki/&#1058;&#1086;&#1084;&#1089;&#1082;&#1080;&#1093;_&#1045;&#1082;&#1072;&#1090;&#1077;&#1088;&#1080;&#1085;&#1072;_&#1048;&#1085;&#1085;&#1086;&#1082;&#1077;&#1085;&#1090;&#1100;&#1077;&#1074;&#1085;&#1072;_(1902)" TargetMode="External"/><Relationship Id="rId777" Type="http://schemas.openxmlformats.org/officeDocument/2006/relationships/hyperlink" Target="https://ru.openlist.wiki/&#1064;&#1086;&#1073;&#1077;&#1088;&#1090;_&#1069;&#1076;&#1091;&#1072;&#1088;&#1076;_&#1048;&#1074;&#1072;&#1085;&#1086;&#1074;&#1085;&#1072;_(1923)" TargetMode="External"/><Relationship Id="rId637" Type="http://schemas.openxmlformats.org/officeDocument/2006/relationships/hyperlink" Target="https://ru.openlist.wiki/&#1063;&#1077;&#1088;&#1085;&#1099;&#1096;&#1077;&#1074;&#1072;_&#1040;&#1083;&#1077;&#1082;&#1089;&#1072;&#1085;&#1076;&#1088;&#1072;_&#1053;&#1080;&#1082;&#1086;&#1083;&#1072;&#1077;&#1074;&#1085;&#1072;_(1897)" TargetMode="External"/><Relationship Id="rId844" Type="http://schemas.openxmlformats.org/officeDocument/2006/relationships/hyperlink" Target="https://ru.openlist.wiki/&#1065;&#1077;&#1088;&#1073;&#1072;&#1085;&#1100;_&#1044;&#1086;&#1084;&#1085;&#1072;_&#1042;&#1072;&#1089;&#1080;&#1083;&#1100;&#1077;&#1074;&#1085;&#1072;_(1855)" TargetMode="External"/><Relationship Id="rId276" Type="http://schemas.openxmlformats.org/officeDocument/2006/relationships/hyperlink" Target="https://ru.openlist.wiki/&#1058;&#1080;&#1090;&#1086;&#1074;&#1072;_&#1055;&#1077;&#1083;&#1072;&#1075;&#1077;&#1103;_&#1058;&#1080;&#1084;&#1086;&#1092;&#1077;&#1077;&#1074;&#1085;&#1072;_(1841)" TargetMode="External"/><Relationship Id="rId483" Type="http://schemas.openxmlformats.org/officeDocument/2006/relationships/hyperlink" Target="https://ru.openlist.wiki/&#1060;&#1077;&#1076;&#1086;&#1088;&#1086;&#1074;&#1072;_&#1040;&#1085;&#1080;&#1089;&#1100;&#1103;_&#1060;&#1080;&#1083;&#1080;&#1087;&#1087;&#1086;&#1074;&#1085;&#1072;_(1883)" TargetMode="External"/><Relationship Id="rId690" Type="http://schemas.openxmlformats.org/officeDocument/2006/relationships/hyperlink" Target="https://ru.openlist.wiki/&#1064;&#1072;&#1088;&#1076;&#1090;_&#1045;&#1082;&#1072;&#1090;&#1077;&#1088;&#1080;&#1085;&#1072;_&#1052;&#1080;&#1093;&#1072;&#1081;&#1083;&#1086;&#1074;&#1085;&#1072;_(1907)" TargetMode="External"/><Relationship Id="rId704" Type="http://schemas.openxmlformats.org/officeDocument/2006/relationships/hyperlink" Target="https://ru.openlist.wiki/&#1064;&#1074;&#1072;&#1088;&#1094;_&#1045;&#1083;&#1080;&#1079;&#1072;&#1074;&#1077;&#1090;&#1072;_&#1042;&#1072;&#1089;&#1080;&#1083;&#1100;&#1077;&#1074;&#1085;&#1072;" TargetMode="External"/><Relationship Id="rId911" Type="http://schemas.openxmlformats.org/officeDocument/2006/relationships/hyperlink" Target="https://ru.openlist.wiki/&#1071;&#1082;&#1086;&#1074;&#1083;&#1077;&#1074;&#1072;_&#1040;&#1082;&#1091;&#1083;&#1080;&#1085;&#1072;_&#1043;&#1088;&#1080;&#1075;&#1086;&#1088;&#1100;&#1077;&#1074;&#1085;&#1072;_(1864)" TargetMode="External"/><Relationship Id="rId40" Type="http://schemas.openxmlformats.org/officeDocument/2006/relationships/hyperlink" Target="https://ru.openlist.wiki/&#1057;&#1072;&#1084;&#1089;&#1086;&#1085;&#1086;&#1074;&#1072;_&#1042;&#1077;&#1088;&#1072;_&#1053;&#1080;&#1082;&#1086;&#1083;&#1072;&#1077;&#1074;&#1085;&#1072;_(1880)" TargetMode="External"/><Relationship Id="rId136" Type="http://schemas.openxmlformats.org/officeDocument/2006/relationships/hyperlink" Target="https://ru.openlist.wiki/&#1057;&#1086;&#1073;&#1086;&#1083;&#1077;&#1074;&#1072;_&#1040;&#1085;&#1085;&#1072;_&#1052;&#1072;&#1090;&#1074;&#1077;&#1077;&#1074;&#1085;&#1072;_(1878)" TargetMode="External"/><Relationship Id="rId343" Type="http://schemas.openxmlformats.org/officeDocument/2006/relationships/hyperlink" Target="https://ru.openlist.wiki/&#1058;&#1088;&#1072;&#1087;&#1087;_&#1058;&#1086;&#1085;&#1103;_&#1041;&#1086;&#1075;&#1076;&#1072;&#1085;&#1086;&#1074;&#1085;&#1072;_(1890)" TargetMode="External"/><Relationship Id="rId550" Type="http://schemas.openxmlformats.org/officeDocument/2006/relationships/hyperlink" Target="https://ru.openlist.wiki/&#1061;&#1072;&#1073;&#1080;&#1073;&#1091;&#1083;&#1083;&#1080;&#1085;&#1072;_&#1061;&#1072;&#1076;&#1099;&#1095;&#1072;_(1917)" TargetMode="External"/><Relationship Id="rId788" Type="http://schemas.openxmlformats.org/officeDocument/2006/relationships/hyperlink" Target="https://militera.org/books/pdf/docs/sb_genrih-yagoda.pdf" TargetMode="External"/><Relationship Id="rId203" Type="http://schemas.openxmlformats.org/officeDocument/2006/relationships/hyperlink" Target="https://ru.openlist.wiki/&#1057;&#1091;&#1089;&#1082;&#1086;&#1074;&#1072;_&#1048;&#1088;&#1080;&#1085;&#1072;_&#1055;&#1077;&#1090;&#1088;&#1086;&#1074;&#1085;&#1072;_(1900)" TargetMode="External"/><Relationship Id="rId648" Type="http://schemas.openxmlformats.org/officeDocument/2006/relationships/hyperlink" Target="https://ru.openlist.wiki/&#1063;&#1080;&#1087;&#1095;&#1080;&#1082;&#1086;&#1074;&#1072;_&#1044;&#1072;&#1091;&#1084;_&#1040;&#1095;&#1072;&#1093;&#1084;&#1072;&#1090;&#1086;&#1074;&#1085;&#1072;_(1903)" TargetMode="External"/><Relationship Id="rId855" Type="http://schemas.openxmlformats.org/officeDocument/2006/relationships/hyperlink" Target="https://ru.openlist.wiki/&#1065;&#1091;&#1082;&#1080;&#1085;&#1072;_&#1055;&#1080;&#1083;&#1072;&#1075;&#1077;&#1103;_&#1058;&#1088;&#1086;&#1092;&#1080;&#1084;&#1086;&#1074;&#1085;&#1072;_(1884)" TargetMode="External"/><Relationship Id="rId287" Type="http://schemas.openxmlformats.org/officeDocument/2006/relationships/hyperlink" Target="https://ru.openlist.wiki/&#1058;&#1080;&#1096;&#1083;&#1077;&#1088;_&#1040;&#1083;&#1077;&#1082;&#1089;&#1072;&#1085;&#1076;&#1088;_&#1043;&#1088;&#1080;&#1075;&#1086;&#1088;&#1100;&#1077;&#1074;&#1080;&#1095;_(1888)" TargetMode="External"/><Relationship Id="rId410" Type="http://schemas.openxmlformats.org/officeDocument/2006/relationships/hyperlink" Target="https://ru.openlist.wiki/%D0%A2%D1%83%D1%85%D0%B0%D1%87%D0%B5%D0%B2%D1%81%D0%BA%D0%B8%D0%B9_%D0%9D%D0%B8%D0%BA%D0%BE%D0%BB%D0%B0%D0%B9_%D0%9D%D0%B8%D0%BA%D0%BE%D0%BB%D0%B0%D0%B5%D0%B2%D0%B8%D1%87_(1889)" TargetMode="External"/><Relationship Id="rId494" Type="http://schemas.openxmlformats.org/officeDocument/2006/relationships/hyperlink" Target="https://bessmertnybarak.ru/books/person/530741/" TargetMode="External"/><Relationship Id="rId508" Type="http://schemas.openxmlformats.org/officeDocument/2006/relationships/hyperlink" Target="https://ru.openlist.wiki/&#1060;&#1077;&#1083;&#1100;&#1096;_&#1051;&#1091;&#1080;&#1079;&#1072;_&#1060;&#1088;&#1080;&#1076;&#1088;&#1080;&#1093;&#1086;&#1074;&#1085;&#1072;_(1870)" TargetMode="External"/><Relationship Id="rId715" Type="http://schemas.openxmlformats.org/officeDocument/2006/relationships/hyperlink" Target="https://ru.openlist.wiki/&#1064;&#1077;&#1081;&#1073;&#1077;_&#1045;&#1083;&#1077;&#1085;&#1072;_&#1060;&#1088;&#1072;&#1085;&#1094;&#1077;&#1074;&#1085;&#1072;_(1894)" TargetMode="External"/><Relationship Id="rId922" Type="http://schemas.openxmlformats.org/officeDocument/2006/relationships/hyperlink" Target="https://ru.openlist.wiki/&#1071;&#1082;&#1086;&#1074;&#1083;&#1077;&#1074;&#1089;&#1082;&#1072;&#1103;_&#1040;&#1085;&#1085;&#1072;_&#1057;&#1090;&#1077;&#1087;&#1072;&#1085;&#1086;&#1074;&#1085;&#1072;_(1890)" TargetMode="External"/><Relationship Id="rId147" Type="http://schemas.openxmlformats.org/officeDocument/2006/relationships/hyperlink" Target="https://www.sakharov-center.ru/asfcd/auth/?t=author&amp;i=340" TargetMode="External"/><Relationship Id="rId354" Type="http://schemas.openxmlformats.org/officeDocument/2006/relationships/hyperlink" Target="https://ru.openlist.wiki/&#1058;&#1088;&#1077;&#1090;&#1100;&#1103;&#1082;&#1086;&#1074;&#1072;_&#1059;&#1083;&#1100;&#1103;&#1085;&#1072;_&#1057;&#1090;&#1077;&#1087;&#1072;&#1085;&#1086;&#1074;&#1085;&#1072;_(1870)" TargetMode="External"/><Relationship Id="rId799" Type="http://schemas.openxmlformats.org/officeDocument/2006/relationships/hyperlink" Target="https://ru.openlist.wiki/&#1064;&#1088;&#1077;&#1081;&#1076;&#1077;&#1088;_&#1069;&#1084;&#1084;&#1072;_&#1050;&#1072;&#1088;&#1083;&#1086;&#1074;&#1085;&#1072;_(1888)" TargetMode="External"/><Relationship Id="rId51" Type="http://schemas.openxmlformats.org/officeDocument/2006/relationships/hyperlink" Target="https://ru.openlist.wiki/&#1057;&#1072;&#1092;&#1088;&#1086;&#1085;&#1086;&#1074;&#1072;_&#1040;&#1085;&#1072;&#1089;&#1090;&#1072;&#1089;&#1080;&#1103;_&#1043;&#1088;&#1080;&#1075;&#1086;&#1088;&#1100;&#1077;&#1074;&#1085;&#1072;_(1872)" TargetMode="External"/><Relationship Id="rId561" Type="http://schemas.openxmlformats.org/officeDocument/2006/relationships/hyperlink" Target="https://ru.openlist.wiki/&#1061;&#1080;&#1083;&#1080;&#1090;_&#1053;&#1080;&#1085;&#1072;_&#1048;&#1086;&#1089;&#1080;&#1092;&#1086;&#1074;&#1085;&#1072;_(1926)" TargetMode="External"/><Relationship Id="rId659" Type="http://schemas.openxmlformats.org/officeDocument/2006/relationships/hyperlink" Target="https://ru.openlist.wiki/&#1063;&#1091;&#1082;&#1072;&#1085;&#1086;&#1074;&#1072;_&#1052;&#1072;&#1074;&#1088;&#1072;_&#1048;&#1086;&#1089;&#1080;&#1092;&#1086;&#1074;&#1085;&#1072;_(1863)" TargetMode="External"/><Relationship Id="rId866" Type="http://schemas.openxmlformats.org/officeDocument/2006/relationships/hyperlink" Target="https://ru.openlist.wiki/&#1069;&#1082;&#1072;&#1088;&#1090;_&#1069;&#1084;&#1080;&#1083;&#1080;&#1103;_&#1040;&#1085;&#1076;&#1088;&#1077;&#1077;&#1074;&#1085;&#1072;_(1883)" TargetMode="External"/><Relationship Id="rId214" Type="http://schemas.openxmlformats.org/officeDocument/2006/relationships/hyperlink" Target="https://ru.openlist.wiki/&#1057;&#1099;&#1089;&#1086;&#1077;&#1074;&#1072;_&#1052;&#1072;&#1088;&#1080;&#1103;_&#1052;&#1072;&#1082;&#1089;&#1080;&#1084;&#1086;&#1074;&#1085;&#1072;_(1884)" TargetMode="External"/><Relationship Id="rId298" Type="http://schemas.openxmlformats.org/officeDocument/2006/relationships/hyperlink" Target="https://ru.openlist.wiki/&#1058;&#1082;&#1072;&#1095;&#1077;&#1074;&#1072;_&#1055;&#1088;&#1072;&#1089;&#1082;&#1086;&#1074;&#1100;&#1103;_&#1051;&#1072;&#1088;&#1080;&#1086;&#1085;&#1086;&#1074;&#1085;&#1072;_(1913)" TargetMode="External"/><Relationship Id="rId421" Type="http://schemas.openxmlformats.org/officeDocument/2006/relationships/hyperlink" Target="https://ru.openlist.wiki/&#1058;&#1102;&#1085;&#1080;&#1085;&#1072;_&#1040;&#1085;&#1085;&#1072;_&#1042;&#1072;&#1089;&#1080;&#1083;&#1100;&#1077;&#1074;&#1085;&#1072;_(1893)" TargetMode="External"/><Relationship Id="rId519" Type="http://schemas.openxmlformats.org/officeDocument/2006/relationships/hyperlink" Target="https://ru.openlist.wiki/&#1060;&#1080;&#1085;&#1082;_&#1040;&#1085;&#1085;&#1072;_&#1051;&#1102;&#1076;&#1074;&#1080;&#1075;&#1086;&#1074;&#1085;&#1072;_(1907)" TargetMode="External"/><Relationship Id="rId158" Type="http://schemas.openxmlformats.org/officeDocument/2006/relationships/hyperlink" Target="https://ru.openlist.wiki/&#1057;&#1086;&#1083;&#1086;&#1076;&#1086;&#1074;&#1085;&#1080;&#1082;&#1086;&#1074;&#1072;_&#1042;&#1072;&#1088;&#1074;&#1072;&#1088;&#1072;_&#1048;&#1074;&#1072;&#1085;&#1086;&#1074;&#1085;&#1072;_(1864)" TargetMode="External"/><Relationship Id="rId726" Type="http://schemas.openxmlformats.org/officeDocument/2006/relationships/hyperlink" Target="https://ru.openlist.wiki/&#1064;&#1077;&#1092;&#1077;&#1088;_&#1044;&#1072;&#1088;&#1100;&#1103;_&#1060;&#1077;&#1076;&#1086;&#1088;&#1086;&#1074;&#1085;&#1072;_(1900)" TargetMode="External"/><Relationship Id="rId933" Type="http://schemas.openxmlformats.org/officeDocument/2006/relationships/hyperlink" Target="https://ru.openlist.wiki/&#1051;&#1091;&#1089;&#1089;_&#1050;&#1072;&#1088;&#1083;_&#1071;&#1085;&#1086;&#1074;&#1080;&#1095;_(1893)" TargetMode="External"/><Relationship Id="rId62" Type="http://schemas.openxmlformats.org/officeDocument/2006/relationships/hyperlink" Target="https://ru.openlist.wiki/&#1057;&#1077;&#1075;&#1072;&#1083;_&#1051;&#1072;&#1103;_&#1047;&#1077;&#1083;&#1100;&#1084;&#1072;&#1085;&#1086;&#1074;&#1085;&#1072;_(1877)" TargetMode="External"/><Relationship Id="rId365" Type="http://schemas.openxmlformats.org/officeDocument/2006/relationships/hyperlink" Target="https://ru.openlist.wiki/&#1058;&#1088;&#1086;&#1092;&#1080;&#1084;&#1086;&#1074;&#1072;_&#1040;&#1085;&#1085;&#1072;_&#1060;&#1077;&#1076;&#1086;&#1088;&#1086;&#1074;&#1085;&#1072;_(1872)" TargetMode="External"/><Relationship Id="rId572" Type="http://schemas.openxmlformats.org/officeDocument/2006/relationships/hyperlink" Target="https://ru.openlist.wiki/&#1061;&#1086;&#1093;&#1083;&#1086;&#1074;&#1072;_&#1052;&#1072;&#1088;&#1080;&#1103;_&#1042;&#1072;&#1089;&#1080;&#1083;&#1100;&#1077;&#1074;&#1085;&#1072;_(1898)" TargetMode="External"/><Relationship Id="rId225" Type="http://schemas.openxmlformats.org/officeDocument/2006/relationships/hyperlink" Target="https://ru.openlist.wiki/&#1058;&#1072;&#1088;&#1072;&#1089;&#1086;&#1074;&#1072;_&#1040;&#1075;&#1088;&#1072;&#1092;&#1077;&#1085;&#1072;_&#1048;&#1074;&#1072;&#1085;&#1086;&#1074;&#1085;&#1072;_(1898)" TargetMode="External"/><Relationship Id="rId432" Type="http://schemas.openxmlformats.org/officeDocument/2006/relationships/hyperlink" Target="https://ru.openlist.wiki/&#1059;&#1075;&#1088;&#1102;&#1084;&#1086;&#1074;&#1072;_&#1040;&#1085;&#1072;&#1089;&#1090;&#1072;&#1089;&#1080;&#1103;_&#1055;&#1072;&#1074;&#1083;&#1086;&#1074;&#1085;&#1072;_(1883)" TargetMode="External"/><Relationship Id="rId877" Type="http://schemas.openxmlformats.org/officeDocument/2006/relationships/hyperlink" Target="https://ru.openlist.wiki/&#1069;&#1085;&#1089;_&#1045;&#1083;&#1077;&#1085;&#1072;_&#1048;&#1074;&#1072;&#1085;&#1086;&#1074;&#1085;&#1072;_(1915)" TargetMode="External"/><Relationship Id="rId737" Type="http://schemas.openxmlformats.org/officeDocument/2006/relationships/hyperlink" Target="https://ru.openlist.wiki/&#1064;&#1080;&#1084;&#1072;&#1085;&#1089;&#1082;&#1072;&#1103;_&#1054;&#1083;&#1100;&#1075;&#1072;_&#1053;&#1080;&#1082;&#1086;&#1083;&#1072;&#1077;&#1074;&#1085;&#1072;_(1896)" TargetMode="External"/><Relationship Id="rId944" Type="http://schemas.openxmlformats.org/officeDocument/2006/relationships/hyperlink" Target="https://ru.openlist.wiki/&#1071;&#1089;&#1082;&#1086;&#1074;&#1089;&#1082;&#1072;&#1103;_&#1069;&#1083;&#1100;&#1078;&#1073;&#1077;&#1095;&#1082;&#1072;_&#1042;&#1072;&#1083;&#1077;&#1085;&#1090;&#1080;&#1085;&#1086;&#1074;&#1085;&#1072;_(1888)" TargetMode="External"/><Relationship Id="rId73" Type="http://schemas.openxmlformats.org/officeDocument/2006/relationships/hyperlink" Target="https://ru.openlist.wiki/&#1057;&#1077;&#1084;&#1077;&#1085;&#1086;&#1074;&#1072;_&#1040;&#1085;&#1072;&#1089;&#1090;&#1072;&#1089;&#1080;&#1103;_&#1060;&#1080;&#1083;&#1080;&#1087;&#1087;&#1086;&#1074;&#1085;&#1072;_(1914)" TargetMode="External"/><Relationship Id="rId169" Type="http://schemas.openxmlformats.org/officeDocument/2006/relationships/hyperlink" Target="https://ru.openlist.wiki/&#1057;&#1086;&#1090;&#1085;&#1080;&#1082;&#1086;&#1074;&#1072;_&#1040;&#1085;&#1085;&#1072;_&#1045;&#1074;&#1076;&#1086;&#1082;&#1080;&#1084;&#1086;&#1074;&#1085;&#1072;_(1881)" TargetMode="External"/><Relationship Id="rId376" Type="http://schemas.openxmlformats.org/officeDocument/2006/relationships/hyperlink" Target="https://ru.openlist.wiki/&#1058;&#1088;&#1091;&#1073;&#1077;&#1094;&#1082;&#1072;&#1103;_&#1042;&#1072;&#1088;&#1074;&#1072;&#1088;&#1072;_&#1042;&#1083;&#1072;&#1076;&#1080;&#1084;&#1080;&#1088;&#1086;&#1074;&#1085;&#1072;_(1916)" TargetMode="External"/><Relationship Id="rId583" Type="http://schemas.openxmlformats.org/officeDocument/2006/relationships/hyperlink" Target="https://ru.openlist.wiki/&#1062;&#1077;&#1079;&#1072;&#1088;&#1077;&#1074;&#1072;_&#1052;&#1072;&#1088;&#1090;&#1072;_&#1055;&#1077;&#1090;&#1088;&#1086;&#1074;&#1085;&#1072;_(1897)" TargetMode="External"/><Relationship Id="rId790" Type="http://schemas.openxmlformats.org/officeDocument/2006/relationships/hyperlink" Target="https://ru.openlist.wiki/&#1064;&#1087;&#1080;&#1083;&#1100;&#1084;&#1072;&#1089;_&#1054;&#1083;&#1100;&#1075;&#1072;_&#1048;&#1074;&#1072;&#1085;&#1086;&#1074;&#1085;&#1072;_(1889)" TargetMode="External"/><Relationship Id="rId804" Type="http://schemas.openxmlformats.org/officeDocument/2006/relationships/hyperlink" Target="https://ru.openlist.wiki/&#1064;&#1090;&#1086;&#1082;&#1084;&#1072;&#1088;_&#1069;&#1088;&#1085;&#1072;_&#1056;&#1077;&#1085;&#1086;&#1083;&#1100;&#1092;&#1086;&#1074;&#1085;&#1072;_(1894)" TargetMode="External"/><Relationship Id="rId4" Type="http://schemas.openxmlformats.org/officeDocument/2006/relationships/webSettings" Target="webSettings.xml"/><Relationship Id="rId236" Type="http://schemas.openxmlformats.org/officeDocument/2006/relationships/hyperlink" Target="https://ru.openlist.wiki/&#1058;&#1072;&#1091;&#1073;&#1077;_&#1042;&#1077;&#1088;&#1072;_&#1052;&#1080;&#1093;&#1072;&#1081;&#1083;&#1086;&#1074;&#1085;&#1072;_(1878)" TargetMode="External"/><Relationship Id="rId443" Type="http://schemas.openxmlformats.org/officeDocument/2006/relationships/hyperlink" Target="https://ru.openlist.wiki/&#1059;&#1088;&#1091;&#1089;&#1086;&#1074;&#1072;_&#1040;&#1085;&#1085;&#1072;_&#1055;&#1077;&#1090;&#1088;&#1086;&#1074;&#1085;&#1072;_(1886)" TargetMode="External"/><Relationship Id="rId650" Type="http://schemas.openxmlformats.org/officeDocument/2006/relationships/hyperlink" Target="https://ru.openlist.wiki/&#1063;&#1080;&#1088;&#1082;&#1086;&#1074;&#1072;_&#1052;&#1080;&#1085;&#1085;&#1072;_&#1052;&#1072;&#1090;&#1080;&#1089;&#1086;&#1074;&#1085;&#1072;_(1890)" TargetMode="External"/><Relationship Id="rId888" Type="http://schemas.openxmlformats.org/officeDocument/2006/relationships/hyperlink" Target="https://ru.openlist.wiki/&#1070;&#1076;&#1080;&#1085;&#1072;_&#1053;&#1072;&#1090;&#1072;&#1083;&#1080;&#1103;_&#1055;&#1072;&#1074;&#1083;&#1086;&#1074;&#1085;&#1072;_(1867)" TargetMode="External"/><Relationship Id="rId303" Type="http://schemas.openxmlformats.org/officeDocument/2006/relationships/hyperlink" Target="https://ru.openlist.wiki/&#1058;&#1082;&#1072;&#1095;&#1077;&#1085;&#1082;&#1086;_&#1052;&#1077;&#1083;&#1072;&#1085;&#1100;&#1103;_&#1060;&#1077;&#1076;&#1086;&#1088;&#1086;&#1074;&#1085;&#1072;_(1883)" TargetMode="External"/><Relationship Id="rId748" Type="http://schemas.openxmlformats.org/officeDocument/2006/relationships/hyperlink" Target="https://ru.openlist.wiki/&#1064;&#1080;&#1090;&#1094;_&#1040;&#1085;&#1085;&#1072;_&#1050;&#1072;&#1088;&#1083;&#1086;&#1074;&#1085;&#1072;_(1916)" TargetMode="External"/><Relationship Id="rId955" Type="http://schemas.openxmlformats.org/officeDocument/2006/relationships/hyperlink" Target="https://ru.openlist.wiki/&#1071;&#1095;&#1077;&#1081;&#1082;&#1086;_&#1069;&#1084;&#1080;&#1083;&#1080;&#1103;_&#1054;&#1089;&#1080;&#1087;&#1086;&#1074;&#1085;&#1072;_(1886)" TargetMode="External"/><Relationship Id="rId84" Type="http://schemas.openxmlformats.org/officeDocument/2006/relationships/hyperlink" Target="https://ru.openlist.wiki/&#1057;&#1077;&#1088;&#1072;&#1082;&#1086;&#1074;_&#1042;&#1083;&#1072;&#1076;&#1080;&#1084;&#1080;&#1088;_&#1040;&#1083;&#1077;&#1082;&#1089;&#1072;&#1085;&#1076;&#1088;&#1086;&#1074;&#1080;&#1095;_(1911)" TargetMode="External"/><Relationship Id="rId387" Type="http://schemas.openxmlformats.org/officeDocument/2006/relationships/hyperlink" Target="https://ru.openlist.wiki/&#1058;&#1088;&#1091;&#1093;&#1080;&#1085;&#1072;_&#1044;&#1072;&#1088;&#1100;&#1103;_&#1050;&#1086;&#1085;&#1089;&#1090;&#1072;&#1085;&#1090;&#1080;&#1085;&#1086;&#1074;&#1085;&#1072;_(1903)" TargetMode="External"/><Relationship Id="rId510" Type="http://schemas.openxmlformats.org/officeDocument/2006/relationships/hyperlink" Target="https://ru.openlist.wiki/&#1060;&#1080;&#1083;&#1072;&#1090;&#1086;&#1074;&#1072;_&#1045;&#1082;&#1072;&#1090;&#1077;&#1088;&#1080;&#1085;&#1072;_&#1048;&#1074;&#1072;&#1085;&#1086;&#1074;&#1085;&#1072;_(1897)" TargetMode="External"/><Relationship Id="rId594" Type="http://schemas.openxmlformats.org/officeDocument/2006/relationships/hyperlink" Target="https://ru.openlist.wiki/&#1062;&#1080;&#1075;&#1083;&#1077;&#1088;_&#1061;&#1088;&#1080;&#1089;&#1090;&#1080;&#1072;&#1085;_&#1040;&#1085;&#1076;&#1088;&#1077;&#1077;&#1074;&#1080;&#1095;_(1912)" TargetMode="External"/><Relationship Id="rId608" Type="http://schemas.openxmlformats.org/officeDocument/2006/relationships/hyperlink" Target="https://ru.openlist.wiki/&#1062;&#1099;&#1073;&#1080;&#1082;&#1086;&#1074;&#1072;_&#1063;&#1080;&#1084;&#1080;&#1090;_(1905)" TargetMode="External"/><Relationship Id="rId815" Type="http://schemas.openxmlformats.org/officeDocument/2006/relationships/hyperlink" Target="https://ru.openlist.wiki/&#1064;&#1091;&#1083;&#1077;&#1081;&#1082;&#1086;_&#1040;&#1085;&#1085;&#1072;_&#1055;&#1077;&#1090;&#1088;&#1086;&#1074;&#1085;&#1072;_(1899)" TargetMode="External"/><Relationship Id="rId247" Type="http://schemas.openxmlformats.org/officeDocument/2006/relationships/hyperlink" Target="https://bessmertnybarak.ru/books/person/767022/" TargetMode="External"/><Relationship Id="rId899" Type="http://schemas.openxmlformats.org/officeDocument/2006/relationships/hyperlink" Target="https://ru.openlist.wiki/&#1071;&#1075;&#1086;&#1076;&#1072;_&#1043;&#1088;&#1080;&#1075;&#1086;&#1088;&#1080;&#1081;_&#1060;&#1080;&#1083;&#1080;&#1087;&#1087;&#1086;&#1074;&#1080;&#1095;_(1859)" TargetMode="External"/><Relationship Id="rId107" Type="http://schemas.openxmlformats.org/officeDocument/2006/relationships/hyperlink" Target="https://ru.openlist.wiki/&#1057;&#1080;&#1087;&#1087;&#1077;&#1083;&#1100;_&#1069;&#1084;&#1084;&#1072;_&#1043;&#1077;&#1086;&#1088;&#1075;&#1080;&#1077;&#1074;&#1085;&#1072;_(1923)" TargetMode="External"/><Relationship Id="rId454" Type="http://schemas.openxmlformats.org/officeDocument/2006/relationships/hyperlink" Target="https://ru.openlist.wiki/&#1059;&#1090;&#1072;&#1088;&#1077;&#1085;&#1077;_&#1047;&#1091;&#1079;&#1072;&#1085;&#1072;_&#1076;&#1086;&#1095;&#1100;_&#1048;&#1086;&#1085;&#1072;&#1089;&#1072;_(1879)" TargetMode="External"/><Relationship Id="rId661" Type="http://schemas.openxmlformats.org/officeDocument/2006/relationships/hyperlink" Target="https://ru.openlist.wiki/&#1063;&#1091;&#1083;&#1082;&#1086;&#1074;&#1072;_&#1045;&#1074;&#1076;&#1086;&#1082;&#1080;&#1103;_&#1040;&#1073;&#1088;&#1072;&#1084;&#1086;&#1074;&#1085;&#1072;_(1906)" TargetMode="External"/><Relationship Id="rId759" Type="http://schemas.openxmlformats.org/officeDocument/2006/relationships/hyperlink" Target="https://ru.openlist.wiki/&#1064;&#1082;&#1091;&#1088;&#1080;&#1085;&#1072;_&#1053;&#1080;&#1085;&#1072;_&#1053;&#1080;&#1082;&#1086;&#1083;&#1072;&#1077;&#1074;&#1085;&#1072;_(1892)" TargetMode="External"/><Relationship Id="rId11" Type="http://schemas.openxmlformats.org/officeDocument/2006/relationships/hyperlink" Target="https://ru.openlist.wiki/&#1057;&#1072;&#1074;&#1080;&#1085;&#1072;_&#1040;&#1085;&#1085;&#1072;_&#1040;&#1092;&#1072;&#1085;&#1072;&#1089;&#1100;&#1077;&#1074;&#1085;&#1072;_(1907)" TargetMode="External"/><Relationship Id="rId314" Type="http://schemas.openxmlformats.org/officeDocument/2006/relationships/hyperlink" Target="https://bessmertnybarak.ru/books/person/251651/" TargetMode="External"/><Relationship Id="rId398" Type="http://schemas.openxmlformats.org/officeDocument/2006/relationships/hyperlink" Target="https://ru.openlist.wiki/&#1058;&#1091;&#1088;&#1084;&#1072;&#1085;_&#1070;&#1083;&#1080;&#1103;_&#1053;&#1080;&#1082;&#1086;&#1083;&#1072;&#1077;&#1074;&#1085;&#1072;_(1879)" TargetMode="External"/><Relationship Id="rId521" Type="http://schemas.openxmlformats.org/officeDocument/2006/relationships/hyperlink" Target="https://ru.openlist.wiki/&#1060;&#1080;&#1088;&#1089;&#1086;&#1074;&#1072;_&#1040;&#1085;&#1072;&#1089;&#1090;&#1072;&#1089;&#1080;&#1103;_&#1060;&#1080;&#1088;&#1089;&#1086;&#1074;&#1085;&#1072;_(1905)" TargetMode="External"/><Relationship Id="rId619" Type="http://schemas.openxmlformats.org/officeDocument/2006/relationships/hyperlink" Target="https://ru.openlist.wiki/&#1063;&#1077;&#1082;&#1072;&#1096;&#1082;&#1080;&#1085;&#1072;_&#1040;&#1085;&#1085;&#1072;_&#1052;&#1080;&#1093;&#1072;&#1081;&#1083;&#1086;&#1074;&#1085;&#1072;_(1910)" TargetMode="External"/><Relationship Id="rId95" Type="http://schemas.openxmlformats.org/officeDocument/2006/relationships/hyperlink" Target="https://ru.openlist.wiki/&#1057;&#1077;&#1088;&#1086;&#1074;&#1072;_&#1051;&#1080;&#1076;&#1080;&#1103;_&#1048;&#1074;&#1072;&#1085;&#1086;&#1074;&#1085;&#1072;_(1883)" TargetMode="External"/><Relationship Id="rId160" Type="http://schemas.openxmlformats.org/officeDocument/2006/relationships/hyperlink" Target="https://ru.openlist.wiki/&#1057;&#1086;&#1083;&#1086;&#1087;&#1086;&#1074;&#1072;_&#1057;&#1090;&#1077;&#1087;&#1072;&#1085;&#1080;&#1076;&#1072;_&#1042;&#1072;&#1089;&#1080;&#1083;&#1100;&#1077;&#1074;&#1085;&#1072;_(1862)" TargetMode="External"/><Relationship Id="rId826" Type="http://schemas.openxmlformats.org/officeDocument/2006/relationships/hyperlink" Target="https://ru.openlist.wiki/&#1065;&#1077;&#1075;&#1083;&#1086;&#1074;_&#1051;&#1077;&#1074;_&#1051;&#1100;&#1074;&#1086;&#1074;&#1080;&#1095;_(1883)" TargetMode="External"/><Relationship Id="rId258" Type="http://schemas.openxmlformats.org/officeDocument/2006/relationships/hyperlink" Target="https://ru.openlist.wiki/&#1058;&#1080;&#1084;&#1086;&#1092;&#1077;&#1077;&#1074;&#1072;_&#1040;&#1085;&#1072;&#1089;&#1090;&#1072;&#1089;&#1080;&#1103;_&#1060;&#1080;&#1083;&#1080;&#1087;&#1087;&#1086;&#1074;&#1085;&#1072;_(1890)" TargetMode="External"/><Relationship Id="rId465" Type="http://schemas.openxmlformats.org/officeDocument/2006/relationships/hyperlink" Target="https://ru.openlist.wiki/&#1059;&#1096;&#1072;&#1082;&#1086;&#1074;&#1072;_&#1055;&#1088;&#1072;&#1089;&#1082;&#1086;&#1074;&#1100;&#1103;_&#1058;&#1088;&#1086;&#1092;&#1080;&#1084;&#1086;&#1074;&#1085;&#1072;_(1880)" TargetMode="External"/><Relationship Id="rId672" Type="http://schemas.openxmlformats.org/officeDocument/2006/relationships/hyperlink" Target="https://ru.openlist.wiki/&#1064;&#1072;&#1073;&#1072;&#1083;&#1080;&#1085;&#1072;-&#1042;&#1072;&#1083;&#1080;&#1085;&#1072;_&#1042;&#1072;&#1083;&#1077;&#1085;&#1090;&#1080;&#1085;&#1072;_&#1040;&#1083;&#1077;&#1082;&#1089;&#1072;&#1085;&#1076;&#1088;&#1086;&#1074;&#1085;&#1072;_(1902)" TargetMode="External"/><Relationship Id="rId22" Type="http://schemas.openxmlformats.org/officeDocument/2006/relationships/hyperlink" Target="https://ru.openlist.wiki/&#1057;&#1072;&#1076;&#1099;&#1082;&#1086;&#1074;_&#1040;&#1083;&#1080;&#1084;&#1079;&#1103;&#1085;_(1899)" TargetMode="External"/><Relationship Id="rId118" Type="http://schemas.openxmlformats.org/officeDocument/2006/relationships/hyperlink" Target="https://ru.openlist.wiki/&#1057;&#1082;&#1091;&#1083;&#1080;&#1085;&#1072;_&#1045;&#1082;&#1072;&#1090;&#1077;&#1088;&#1080;&#1085;&#1072;_&#1045;&#1092;&#1080;&#1084;&#1086;&#1074;&#1085;&#1072;_(1889)" TargetMode="External"/><Relationship Id="rId325" Type="http://schemas.openxmlformats.org/officeDocument/2006/relationships/hyperlink" Target="https://ru.openlist.wiki/&#1058;&#1086;&#1083;&#1089;&#1090;&#1086;&#1075;&#1091;&#1079;&#1086;&#1074;&#1072;_&#1040;&#1083;&#1077;&#1082;&#1089;&#1072;&#1085;&#1076;&#1088;&#1072;_&#1042;&#1072;&#1089;&#1080;&#1083;&#1100;&#1077;&#1074;&#1085;&#1072;_(1895)" TargetMode="External"/><Relationship Id="rId532" Type="http://schemas.openxmlformats.org/officeDocument/2006/relationships/hyperlink" Target="https://ru.openlist.wiki/&#1060;&#1086;&#1084;&#1080;&#1095;&#1077;&#1074;&#1072;_&#1057;&#1086;&#1092;&#1100;&#1103;_&#1040;&#1085;&#1076;&#1088;&#1077;&#1077;&#1074;&#1085;&#1072;_(1914)" TargetMode="External"/><Relationship Id="rId171" Type="http://schemas.openxmlformats.org/officeDocument/2006/relationships/hyperlink" Target="https://ru.openlist.wiki/&#1057;&#1087;&#1086;&#1088;&#1099;&#1096;&#1077;&#1074;&#1072;_&#1054;&#1083;&#1100;&#1075;&#1072;_&#1048;&#1074;&#1072;&#1085;&#1086;&#1074;&#1085;&#1072;_(1877)" TargetMode="External"/><Relationship Id="rId837" Type="http://schemas.openxmlformats.org/officeDocument/2006/relationships/hyperlink" Target="https://ru.openlist.wiki/&#1065;&#1077;&#1087;&#1072;&#1085;&#1077;&#1082;_&#1052;&#1072;&#1088;&#1100;&#1103;&#1085;&#1072;_&#1048;&#1075;&#1085;&#1072;&#1090;&#1100;&#1077;&#1074;&#1085;&#1072;_(1880)" TargetMode="External"/><Relationship Id="rId269" Type="http://schemas.openxmlformats.org/officeDocument/2006/relationships/hyperlink" Target="https://ru.openlist.wiki/&#1058;&#1080;&#1089;&#1089;&#1077;&#1085;_&#1045;&#1083;&#1077;&#1085;&#1072;_&#1040;&#1073;&#1088;&#1072;&#1084;&#1086;&#1074;&#1085;&#1072;_(1896)" TargetMode="External"/><Relationship Id="rId476" Type="http://schemas.openxmlformats.org/officeDocument/2006/relationships/hyperlink" Target="https://ru.openlist.wiki/&#1060;&#1072;&#1089;&#1090;_&#1040;&#1085;&#1085;&#1072;_&#1048;&#1074;&#1072;&#1085;&#1086;&#1074;&#1085;&#1072;_(1919)" TargetMode="External"/><Relationship Id="rId683" Type="http://schemas.openxmlformats.org/officeDocument/2006/relationships/hyperlink" Target="https://ru.openlist.wiki/&#1064;&#1072;&#1085;&#1076;&#1077;&#1088;_&#1040;&#1084;&#1072;&#1083;&#1080;&#1103;_&#1040;&#1083;&#1077;&#1082;&#1089;&#1072;&#1085;&#1076;&#1088;&#1086;&#1074;&#1085;&#1072;_(1922)" TargetMode="External"/><Relationship Id="rId890" Type="http://schemas.openxmlformats.org/officeDocument/2006/relationships/hyperlink" Target="https://ru.openlist.wiki/&#1070;&#1080;&#1085;&#1072;_&#1045;&#1083;&#1077;&#1085;&#1072;_&#1043;&#1077;&#1088;&#1072;&#1089;&#1080;&#1084;&#1086;&#1074;&#1085;&#1072;_(1880)" TargetMode="External"/><Relationship Id="rId904" Type="http://schemas.openxmlformats.org/officeDocument/2006/relationships/hyperlink" Target="https://ru.openlist.wiki/&#1064;&#1086;&#1093;&#1086;&#1088;-&#1071;&#1075;&#1086;&#1076;&#1072;_&#1056;&#1086;&#1079;&#1072;_&#1043;&#1088;&#1080;&#1075;&#1086;&#1088;&#1100;&#1077;&#1074;&#1085;&#1072;_(1888)" TargetMode="External"/><Relationship Id="rId33" Type="http://schemas.openxmlformats.org/officeDocument/2006/relationships/hyperlink" Target="https://ru.openlist.wiki/&#1057;&#1072;&#1083;&#1100;&#1085;&#1080;&#1082;&#1086;&#1074;&#1072;_&#1040;&#1083;&#1077;&#1082;&#1089;&#1072;&#1085;&#1076;&#1088;&#1072;_&#1044;&#1084;&#1080;&#1090;&#1088;&#1080;&#1077;&#1074;&#1085;&#1072;_(1916)" TargetMode="External"/><Relationship Id="rId129" Type="http://schemas.openxmlformats.org/officeDocument/2006/relationships/hyperlink" Target="https://ru.openlist.wiki/&#1057;&#1084;&#1086;&#1083;&#1100;&#1103;&#1085;&#1080;&#1085;&#1086;&#1074;&#1072;_&#1052;&#1072;&#1090;&#1088;&#1077;&#1085;&#1072;_&#1057;&#1090;&#1077;&#1087;&#1072;&#1085;&#1086;&#1074;&#1085;&#1072;_(1912)" TargetMode="External"/><Relationship Id="rId336" Type="http://schemas.openxmlformats.org/officeDocument/2006/relationships/hyperlink" Target="https://ru.openlist.wiki/&#1058;&#1086;&#1088;&#1086;&#1087;&#1086;&#1074;&#1072;_&#1070;&#1083;&#1080;&#1103;_&#1058;&#1080;&#1084;&#1086;&#1092;&#1077;&#1077;&#1074;&#1085;&#1072;_(1894)" TargetMode="External"/><Relationship Id="rId543" Type="http://schemas.openxmlformats.org/officeDocument/2006/relationships/hyperlink" Target="https://ru.openlist.wiki/&#1060;&#1088;&#1080;&#1079;&#1084;&#1072;&#1085;_&#1044;&#1086;&#1088;&#1072;_&#1042;&#1077;&#1085;&#1077;&#1094;&#1080;&#1072;&#1085;&#1086;&#1074;&#1085;&#1072;_(1903)" TargetMode="External"/><Relationship Id="rId182" Type="http://schemas.openxmlformats.org/officeDocument/2006/relationships/hyperlink" Target="https://ru.openlist.wiki/&#1057;&#1090;&#1077;&#1088;&#1083;&#1080;&#1075;&#1086;&#1074;&#1072;-&#1051;&#1077;&#1091;&#1096;&#1080;&#1085;&#1072;_&#1053;&#1080;&#1085;&#1072;_&#1055;&#1077;&#1090;&#1088;&#1086;&#1074;&#1085;&#1072;_(1914)" TargetMode="External"/><Relationship Id="rId403" Type="http://schemas.openxmlformats.org/officeDocument/2006/relationships/hyperlink" Target="https://ru.openlist.wiki/&#1040;&#1088;&#1074;&#1072;&#1090;&#1086;&#1074;&#1072;-&#1058;&#1091;&#1093;&#1072;&#1095;&#1077;&#1074;&#1089;&#1082;&#1072;&#1103;_&#1045;&#1083;&#1080;&#1079;&#1072;&#1074;&#1077;&#1090;&#1072;_&#1053;&#1080;&#1082;&#1086;&#1083;&#1072;&#1077;&#1074;&#1085;&#1072;_(1906)" TargetMode="External"/><Relationship Id="rId750" Type="http://schemas.openxmlformats.org/officeDocument/2006/relationships/hyperlink" Target="https://ru.openlist.wiki/&#1064;&#1080;&#1096;&#1080;&#1083;&#1086;&#1074;&#1072;_&#1055;&#1088;&#1072;&#1089;&#1082;&#1086;&#1074;&#1100;&#1103;_&#1042;&#1072;&#1089;&#1080;&#1083;&#1100;&#1077;&#1074;&#1085;&#1072;_(1885)" TargetMode="External"/><Relationship Id="rId848" Type="http://schemas.openxmlformats.org/officeDocument/2006/relationships/hyperlink" Target="https://ru.openlist.wiki/&#1065;&#1077;&#1090;&#1080;&#1085;&#1080;&#1085;&#1072;_&#1060;&#1077;&#1076;&#1086;&#1089;&#1100;&#1103;_&#1042;&#1072;&#1089;&#1080;&#1083;&#1100;&#1077;&#1074;&#1085;&#1072;_(1882)" TargetMode="External"/><Relationship Id="rId487" Type="http://schemas.openxmlformats.org/officeDocument/2006/relationships/hyperlink" Target="https://ru.openlist.wiki/&#1060;&#1077;&#1076;&#1086;&#1088;&#1086;&#1074;&#1072;_&#1045;&#1083;&#1077;&#1085;&#1072;_&#1044;&#1084;&#1080;&#1090;&#1088;&#1080;&#1077;&#1074;&#1085;&#1072;_(1899)" TargetMode="External"/><Relationship Id="rId610" Type="http://schemas.openxmlformats.org/officeDocument/2006/relationships/hyperlink" Target="https://ru.openlist.wiki/&#1062;&#1099;&#1087;&#1082;&#1080;&#1085;&#1072;_&#1056;&#1086;&#1079;&#1072;_&#1053;&#1072;&#1091;&#1084;&#1086;&#1074;&#1085;&#1072;_(1897)" TargetMode="External"/><Relationship Id="rId694" Type="http://schemas.openxmlformats.org/officeDocument/2006/relationships/hyperlink" Target="https://ru.openlist.wiki/&#1064;&#1072;&#1090;&#1072;&#1083;&#1086;&#1074;&#1072;_&#1044;&#1072;&#1088;&#1100;&#1103;_&#1052;&#1080;&#1093;&#1072;&#1081;&#1083;&#1086;&#1074;&#1085;&#1072;_(1850)" TargetMode="External"/><Relationship Id="rId708" Type="http://schemas.openxmlformats.org/officeDocument/2006/relationships/hyperlink" Target="https://ru.openlist.wiki/&#1064;&#1074;&#1077;&#1094;&#1086;&#1074;&#1072;_&#1052;&#1072;&#1088;&#1080;&#1103;_&#1048;&#1074;&#1072;&#1085;&#1086;&#1074;&#1085;&#1072;_(1882)" TargetMode="External"/><Relationship Id="rId915" Type="http://schemas.openxmlformats.org/officeDocument/2006/relationships/hyperlink" Target="https://ru.openlist.wiki/&#1071;&#1082;&#1086;&#1074;&#1083;&#1077;&#1074;&#1072;_&#1045;&#1083;&#1077;&#1085;&#1072;_&#1071;&#1082;&#1086;&#1074;&#1083;&#1077;&#1074;&#1085;&#1072;_(1904)" TargetMode="External"/><Relationship Id="rId347" Type="http://schemas.openxmlformats.org/officeDocument/2006/relationships/hyperlink" Target="https://ru.openlist.wiki/&#1058;&#1088;&#1072;&#1095;_&#1042;&#1080;&#1082;&#1090;&#1086;&#1088;&#1080;&#1103;_&#1048;&#1074;&#1072;&#1085;&#1086;&#1074;&#1085;&#1072;_(1908)" TargetMode="External"/><Relationship Id="rId44" Type="http://schemas.openxmlformats.org/officeDocument/2006/relationships/hyperlink" Target="https://ru.openlist.wiki/&#1044;&#1072;&#1074;&#1083;&#1077;&#1090;&#1100;&#1103;&#1088;&#1086;&#1074;_&#1040;&#1093;&#1084;&#1077;&#1090;&#1089;&#1072;&#1092;&#1072;_&#1052;&#1091;&#1089;&#1090;&#1072;&#1092;&#1086;&#1074;&#1080;&#1095;_(1905)" TargetMode="External"/><Relationship Id="rId554" Type="http://schemas.openxmlformats.org/officeDocument/2006/relationships/hyperlink" Target="https://ru.openlist.wiki/&#1061;&#1072;&#1083;&#1086;&#1089;_&#1052;&#1072;&#1088;&#1080;&#1103;_&#1042;&#1072;&#1089;&#1080;&#1083;&#1100;&#1077;&#1074;&#1085;&#1072;_(1915)" TargetMode="External"/><Relationship Id="rId761" Type="http://schemas.openxmlformats.org/officeDocument/2006/relationships/hyperlink" Target="https://ru.openlist.wiki/&#1064;&#1083;&#1077;&#1089;&#1089;_&#1057;&#1091;&#1089;&#1072;&#1085;&#1072;_&#1060;&#1088;&#1072;&#1085;&#1094;&#1077;&#1074;&#1085;&#1072;_(1878)" TargetMode="External"/><Relationship Id="rId859" Type="http://schemas.openxmlformats.org/officeDocument/2006/relationships/hyperlink" Target="https://ru.openlist.wiki/&#1069;&#1076;&#1077;&#1083;&#1100;&#1084;&#1072;&#1085;_&#1042;&#1072;&#1088;&#1074;&#1072;&#1088;&#1072;_&#1042;&#1072;&#1094;&#1083;&#1072;&#1074;&#1086;&#1074;&#1085;&#1072;_(1922)" TargetMode="External"/><Relationship Id="rId193" Type="http://schemas.openxmlformats.org/officeDocument/2006/relationships/hyperlink" Target="https://ru.openlist.wiki/&#1057;&#1091;&#1074;&#1086;&#1088;&#1086;&#1074;&#1072;_&#1045;&#1082;&#1072;&#1090;&#1077;&#1088;&#1080;&#1085;&#1072;_&#1052;&#1080;&#1093;&#1072;&#1081;&#1083;&#1086;&#1074;&#1085;&#1072;_(1883)" TargetMode="External"/><Relationship Id="rId207" Type="http://schemas.openxmlformats.org/officeDocument/2006/relationships/hyperlink" Target="https://ru.openlist.wiki/&#1057;&#1091;&#1093;&#1072;&#1088;&#1077;&#1074;&#1072;_&#1045;&#1083;&#1077;&#1085;&#1072;_&#1052;&#1072;&#1082;&#1089;&#1080;&#1084;&#1086;&#1074;&#1085;&#1072;_(1925)" TargetMode="External"/><Relationship Id="rId414" Type="http://schemas.openxmlformats.org/officeDocument/2006/relationships/hyperlink" Target="https://ru.openlist.wiki/&#1058;&#1091;&#1093;&#1072;&#1095;&#1077;&#1074;&#1089;&#1082;&#1072;&#1103;-&#1042;&#1083;&#1072;&#1076;&#1080;&#1084;&#1080;&#1088;&#1086;&#1074;&#1072;_&#1052;&#1072;&#1088;&#1080;&#1103;_&#1053;&#1080;&#1082;&#1086;&#1083;&#1072;&#1077;&#1074;&#1085;&#1072;_(1907)" TargetMode="External"/><Relationship Id="rId498" Type="http://schemas.openxmlformats.org/officeDocument/2006/relationships/hyperlink" Target="https://ru.openlist.wiki/&#1060;&#1077;&#1076;&#1086;&#1090;&#1086;&#1074;&#1072;-&#1052;&#1086;&#1088;&#1086;&#1079;&#1086;&#1074;&#1072;_&#1050;&#1089;&#1077;&#1085;&#1080;&#1103;_&#1040;&#1083;&#1077;&#1082;&#1089;&#1077;&#1077;&#1074;&#1085;&#1072;_(1871)" TargetMode="External"/><Relationship Id="rId621" Type="http://schemas.openxmlformats.org/officeDocument/2006/relationships/hyperlink" Target="https://ru.openlist.wiki/&#1063;&#1077;&#1084;&#1086;&#1076;&#1072;&#1085;&#1086;&#1074;&#1072;_&#1055;&#1088;&#1072;&#1089;&#1082;&#1086;&#1074;&#1100;&#1103;_&#1052;&#1072;&#1082;&#1089;&#1080;&#1084;&#1086;&#1074;&#1085;&#1072;_(1886)" TargetMode="External"/><Relationship Id="rId260" Type="http://schemas.openxmlformats.org/officeDocument/2006/relationships/hyperlink" Target="https://ru.openlist.wiki/&#1058;&#1080;&#1084;&#1086;&#1092;&#1077;&#1077;&#1074;&#1072;_&#1045;&#1092;&#1088;&#1086;&#1089;&#1080;&#1085;&#1100;&#1103;_&#1058;&#1080;&#1084;&#1086;&#1092;&#1077;&#1077;&#1074;&#1085;&#1072;_(1881)" TargetMode="External"/><Relationship Id="rId719" Type="http://schemas.openxmlformats.org/officeDocument/2006/relationships/hyperlink" Target="http://arsenievkp.ru/memo/" TargetMode="External"/><Relationship Id="rId926" Type="http://schemas.openxmlformats.org/officeDocument/2006/relationships/hyperlink" Target="https://ru.openlist.wiki/&#1071;&#1085;&#1072;&#1082;&#1072;&#1082;&#1080;_&#1070;&#1079;&#1077;&#1092;&#1072;_&#1042;&#1080;&#1082;&#1077;&#1085;&#1090;&#1100;&#1077;&#1074;&#1085;&#1072;_(1885)" TargetMode="External"/><Relationship Id="rId55" Type="http://schemas.openxmlformats.org/officeDocument/2006/relationships/hyperlink" Target="https://ru.openlist.wiki/&#1057;&#1072;&#1092;&#1088;&#1086;&#1085;&#1086;&#1074;&#1072;_&#1060;&#1077;&#1086;&#1082;&#1090;&#1080;&#1089;&#1090;&#1072;_&#1052;&#1080;&#1093;&#1072;&#1081;&#1083;&#1086;&#1074;&#1085;&#1072;_(1861)" TargetMode="External"/><Relationship Id="rId120" Type="http://schemas.openxmlformats.org/officeDocument/2006/relationships/hyperlink" Target="https://ru.openlist.wiki/&#1057;&#1083;&#1072;&#1097;&#1077;&#1074;&#1072;_&#1058;&#1072;&#1090;&#1100;&#1103;&#1085;&#1072;_&#1048;&#1074;&#1072;&#1085;&#1086;&#1074;&#1085;&#1072;_(1883)" TargetMode="External"/><Relationship Id="rId358" Type="http://schemas.openxmlformats.org/officeDocument/2006/relationships/hyperlink" Target="https://ru.openlist.wiki/&#1058;&#1088;&#1080;&#1092;&#1086;&#1085;&#1086;&#1074;&#1072;_&#1051;&#1102;&#1073;&#1086;&#1074;&#1100;_&#1042;&#1072;&#1089;&#1080;&#1083;&#1100;&#1077;&#1074;&#1085;&#1072;_(1900)" TargetMode="External"/><Relationship Id="rId565" Type="http://schemas.openxmlformats.org/officeDocument/2006/relationships/hyperlink" Target="https://ru.openlist.wiki/&#1061;&#1083;&#1086;&#1087;&#1086;&#1090;&#1080;&#1085;&#1072;-&#1050;&#1072;&#1096;&#1090;&#1072;&#1083;&#1100;&#1103;&#1085;_&#1052;&#1072;&#1088;&#1080;&#1103;_&#1048;&#1074;&#1072;&#1085;&#1086;&#1074;&#1085;&#1072;_(1902)" TargetMode="External"/><Relationship Id="rId772" Type="http://schemas.openxmlformats.org/officeDocument/2006/relationships/hyperlink" Target="https://ru.openlist.wiki/&#1064;&#1085;&#1077;&#1081;&#1076;&#1077;&#1088;_&#1055;&#1072;&#1074;&#1083;&#1080;&#1085;&#1072;_&#1045;&#1075;&#1086;&#1088;&#1086;&#1074;&#1085;&#1072;_(1913)" TargetMode="External"/><Relationship Id="rId218" Type="http://schemas.openxmlformats.org/officeDocument/2006/relationships/hyperlink" Target="https://ru.openlist.wiki/&#1058;&#1072;&#1073;&#1072;&#1096;&#1085;&#1080;&#1082;&#1086;&#1074;_&#1040;&#1084;&#1092;&#1080;&#1083;&#1086;&#1093;&#1080;&#1081;_&#1040;&#1082;&#1089;&#1077;&#1085;&#1090;&#1100;&#1077;&#1074;&#1080;&#1095;_(1879)" TargetMode="External"/><Relationship Id="rId425" Type="http://schemas.openxmlformats.org/officeDocument/2006/relationships/hyperlink" Target="https://ru.openlist.wiki/&#1058;&#1102;&#1090;&#1102;&#1085;&#1085;&#1080;&#1082;_&#1045;&#1082;&#1072;&#1090;&#1077;&#1088;&#1080;&#1085;&#1072;_&#1061;&#1072;&#1088;&#1080;&#1090;&#1086;&#1085;&#1086;&#1074;&#1085;&#1072;_(1873)" TargetMode="External"/><Relationship Id="rId632" Type="http://schemas.openxmlformats.org/officeDocument/2006/relationships/hyperlink" Target="https://ru.openlist.wiki/&#1063;&#1077;&#1088;&#1082;&#1072;&#1096;&#1077;&#1085;&#1080;&#1082;&#1086;&#1074;&#1072;_&#1054;&#1083;&#1080;&#1084;&#1087;&#1080;&#1072;&#1076;&#1072;_&#1055;&#1088;&#1086;&#1082;&#1086;&#1092;&#1100;&#1077;&#1074;&#1085;&#1072;_(1891)" TargetMode="External"/><Relationship Id="rId271" Type="http://schemas.openxmlformats.org/officeDocument/2006/relationships/hyperlink" Target="https://ru.openlist.wiki/&#1058;&#1080;&#1090;&#1086;&#1074;&#1072;_&#1040;&#1085;&#1072;&#1089;&#1090;&#1072;&#1089;&#1080;&#1103;_&#1055;&#1077;&#1090;&#1088;&#1086;&#1074;&#1085;&#1072;_(1873)" TargetMode="External"/><Relationship Id="rId937" Type="http://schemas.openxmlformats.org/officeDocument/2006/relationships/hyperlink" Target="https://ru.openlist.wiki/&#1071;&#1085;&#1094;&#1077;&#1085;_&#1045;&#1083;&#1077;&#1085;&#1072;_&#1043;&#1077;&#1085;&#1088;&#1080;&#1093;&#1086;&#1074;&#1085;&#1072;_(1908)" TargetMode="External"/><Relationship Id="rId66" Type="http://schemas.openxmlformats.org/officeDocument/2006/relationships/hyperlink" Target="https://ru.openlist.wiki/&#1057;&#1077;&#1075;&#1077;&#1076;&#1080;&#1085;_&#1045;&#1083;&#1080;&#1079;&#1072;&#1074;&#1077;&#1090;&#1072;_&#1040;&#1088;&#1085;&#1086;&#1083;&#1100;&#1076;&#1086;&#1074;&#1085;&#1072;_(1901)" TargetMode="External"/><Relationship Id="rId131" Type="http://schemas.openxmlformats.org/officeDocument/2006/relationships/hyperlink" Target="https://ru.openlist.wiki/&#1057;&#1084;&#1086;&#1090;&#1088;&#1080;&#1094;&#1082;&#1072;&#1103;_&#1051;&#1080;&#1076;&#1080;&#1103;_&#1055;&#1077;&#1090;&#1088;&#1086;&#1074;&#1085;&#1072;_(1884)" TargetMode="External"/><Relationship Id="rId369" Type="http://schemas.openxmlformats.org/officeDocument/2006/relationships/hyperlink" Target="https://ru.openlist.wiki/&#1058;&#1088;&#1086;&#1092;&#1080;&#1084;&#1086;&#1074;&#1072;_&#1059;&#1083;&#1100;&#1103;&#1085;&#1072;_&#1048;&#1074;&#1072;&#1085;&#1086;&#1074;&#1085;&#1072;_(1871)" TargetMode="External"/><Relationship Id="rId576" Type="http://schemas.openxmlformats.org/officeDocument/2006/relationships/hyperlink" Target="https://ru.openlist.wiki/&#1062;&#1072;&#1088;&#1077;&#1074;&#1072;_&#1040;&#1085;&#1085;&#1072;_&#1053;&#1080;&#1082;&#1086;&#1083;&#1072;&#1077;&#1074;&#1085;&#1072;_(1905)" TargetMode="External"/><Relationship Id="rId783" Type="http://schemas.openxmlformats.org/officeDocument/2006/relationships/hyperlink" Target="https://ru.wikipedia.org/wiki/&#1071;&#1075;&#1086;&#1076;&#1072;,_&#1043;&#1077;&#1085;&#1088;&#1080;&#1093;_&#1043;&#1088;&#1080;&#1075;&#1086;&#1088;&#1100;&#1077;&#1074;&#1080;&#1095;" TargetMode="External"/><Relationship Id="rId229" Type="http://schemas.openxmlformats.org/officeDocument/2006/relationships/hyperlink" Target="https://ru.openlist.wiki/&#1058;&#1072;&#1088;&#1091;&#1090;&#1072;&#1077;&#1074;_&#1060;&#1077;&#1076;&#1086;&#1088;_&#1053;&#1080;&#1082;&#1086;&#1083;&#1072;&#1077;&#1074;&#1080;&#1095;_(1873)" TargetMode="External"/><Relationship Id="rId436" Type="http://schemas.openxmlformats.org/officeDocument/2006/relationships/hyperlink" Target="https://ru.openlist.wiki/&#1059;&#1083;&#1077;&#1081;_&#1045;&#1082;&#1072;&#1090;&#1077;&#1088;&#1080;&#1085;&#1072;_&#1071;&#1082;&#1080;&#1084;&#1086;&#1074;&#1085;&#1072;_(1893)" TargetMode="External"/><Relationship Id="rId643" Type="http://schemas.openxmlformats.org/officeDocument/2006/relationships/hyperlink" Target="https://ru.openlist.wiki/&#1063;&#1077;&#1089;&#1085;&#1086;&#1082;&#1086;&#1074;&#1072;_&#1040;&#1083;&#1077;&#1082;&#1089;&#1072;&#1085;&#1076;&#1088;&#1072;_&#1048;&#1074;&#1072;&#1085;&#1086;&#1074;&#1085;&#1072;_(1891)" TargetMode="External"/><Relationship Id="rId850" Type="http://schemas.openxmlformats.org/officeDocument/2006/relationships/hyperlink" Target="https://ru.openlist.wiki/&#1065;&#1080;&#1090;&#1086;&#1074;&#1072;_&#1052;&#1072;&#1090;&#1088;&#1077;&#1085;&#1072;_&#1043;&#1088;&#1080;&#1075;&#1086;&#1088;&#1100;&#1077;&#1074;&#1085;&#1072;_(1861)" TargetMode="External"/><Relationship Id="rId948" Type="http://schemas.openxmlformats.org/officeDocument/2006/relationships/hyperlink" Target="https://ru.openlist.wiki/&#1071;&#1094;&#1077;&#1074;&#1089;&#1082;&#1072;&#1103;_&#1052;&#1072;&#1088;&#1080;&#1103;_&#1052;&#1086;&#1080;&#1089;&#1077;&#1077;&#1074;&#1085;&#1072;_(1867)" TargetMode="External"/><Relationship Id="rId77" Type="http://schemas.openxmlformats.org/officeDocument/2006/relationships/hyperlink" Target="https://ru.openlist.wiki/&#1057;&#1077;&#1085;&#1077;&#1085;&#1082;&#1086;_&#1054;&#1083;&#1100;&#1075;&#1072;_&#1060;&#1077;&#1076;&#1086;&#1088;&#1086;&#1074;&#1085;&#1072;_(1892)" TargetMode="External"/><Relationship Id="rId282" Type="http://schemas.openxmlformats.org/officeDocument/2006/relationships/hyperlink" Target="https://ru.openlist.wiki/&#1058;&#1080;&#1093;&#1086;&#1085;&#1086;&#1074;&#1072;_&#1055;&#1072;&#1088;&#1072;&#1089;&#1082;&#1086;&#1074;&#1100;&#1103;_&#1048;&#1074;&#1072;&#1085;&#1086;&#1074;&#1085;&#1072;_(1881)" TargetMode="External"/><Relationship Id="rId503" Type="http://schemas.openxmlformats.org/officeDocument/2006/relationships/hyperlink" Target="https://ru.openlist.wiki/&#1060;&#1077;&#1081;&#1077;&#1088;&#1075;&#1077;&#1088;&#1076;_&#1060;&#1088;&#1080;&#1076;&#1088;&#1080;&#1093;_&#1050;&#1072;&#1088;&#1083;&#1086;&#1074;&#1080;&#1095;_(1897)" TargetMode="External"/><Relationship Id="rId587" Type="http://schemas.openxmlformats.org/officeDocument/2006/relationships/hyperlink" Target="https://ru.openlist.wiki/&#1041;&#1072;&#1073;&#1080;&#1085;-&#1056;&#1091;&#1073;&#1080;&#1085;_&#1052;&#1086;&#1080;&#1089;&#1077;&#1081;_&#1048;&#1079;&#1088;&#1072;&#1080;&#1083;&#1077;&#1074;&#1080;&#1095;_(1895)" TargetMode="External"/><Relationship Id="rId710" Type="http://schemas.openxmlformats.org/officeDocument/2006/relationships/hyperlink" Target="https://ru.openlist.wiki/&#1064;&#1077;&#1074;&#1095;&#1077;&#1085;&#1082;&#1086;_&#1040;&#1085;&#1085;&#1072;_&#1048;&#1074;&#1072;&#1085;&#1086;&#1074;&#1085;&#1072;_(1899)" TargetMode="External"/><Relationship Id="rId808" Type="http://schemas.openxmlformats.org/officeDocument/2006/relationships/hyperlink" Target="https://ru.openlist.wiki/&#1064;&#1090;&#1088;&#1080;&#1082;&#1077;&#1088;_&#1045;&#1074;&#1072;_&#1040;&#1076;&#1072;&#1084;&#1086;&#1074;&#1085;&#1072;_(1902)" TargetMode="External"/><Relationship Id="rId8" Type="http://schemas.openxmlformats.org/officeDocument/2006/relationships/hyperlink" Target="https://ru.openlist.wiki/&#1057;&#1072;&#1073;&#1086;&#1090;&#1072;_&#1056;&#1091;&#1093;&#1083;&#1103;-&#1051;&#1077;&#1103;_&#1040;&#1073;&#1088;&#1072;&#1084;&#1086;&#1074;&#1085;&#1072;_(1878)" TargetMode="External"/><Relationship Id="rId142" Type="http://schemas.openxmlformats.org/officeDocument/2006/relationships/hyperlink" Target="https://ru.openlist.wiki/&#1057;&#1086;&#1082;&#1086;&#1083;&#1086;&#1074;&#1072;_&#1053;&#1080;&#1085;&#1072;_&#1053;&#1080;&#1082;&#1086;&#1083;&#1072;&#1077;&#1074;&#1085;&#1072;_(1911)" TargetMode="External"/><Relationship Id="rId447" Type="http://schemas.openxmlformats.org/officeDocument/2006/relationships/hyperlink" Target="https://ru.openlist.wiki/&#1059;&#1089;&#1077;&#1085;&#1082;&#1086;_&#1040;&#1082;&#1091;&#1083;&#1080;&#1085;&#1072;_&#1048;&#1083;&#1100;&#1080;&#1085;&#1080;&#1095;&#1085;&#1072;_(1895)" TargetMode="External"/><Relationship Id="rId794" Type="http://schemas.openxmlformats.org/officeDocument/2006/relationships/hyperlink" Target="https://ru.openlist.wiki/&#1064;&#1088;&#1077;&#1081;&#1073;&#1077;&#1088;_&#1045;&#1083;&#1080;&#1079;&#1072;&#1074;&#1077;&#1090;&#1072;_&#1069;&#1084;&#1080;&#1083;&#1100;&#1077;&#1074;&#1085;&#1072;_(1890)" TargetMode="External"/><Relationship Id="rId654" Type="http://schemas.openxmlformats.org/officeDocument/2006/relationships/hyperlink" Target="https://ru.openlist.wiki/&#1063;&#1084;&#1077;&#1083;&#1080;&#1082;_&#1054;&#1082;&#1089;&#1072;&#1085;&#1072;_&#1043;&#1072;&#1074;&#1088;&#1080;&#1083;&#1086;&#1074;&#1085;&#1072;_(1902)" TargetMode="External"/><Relationship Id="rId861" Type="http://schemas.openxmlformats.org/officeDocument/2006/relationships/hyperlink" Target="https://ru.openlist.wiki/&#1069;&#1076;&#1077;&#1083;&#1100;&#1089;&#1086;&#1085;_&#1069;&#1084;&#1084;&#1072;_&#1051;&#1100;&#1074;&#1086;&#1074;&#1085;&#1072;_(1897)" TargetMode="External"/><Relationship Id="rId959" Type="http://schemas.openxmlformats.org/officeDocument/2006/relationships/hyperlink" Target="https://ru.openlist.wiki/&#1071;&#1096;&#1080;&#1085;&#1072;_&#1040;&#1085;&#1085;&#1072;_&#1055;&#1077;&#1090;&#1088;&#1086;&#1074;&#1085;&#1072;_(1895)" TargetMode="External"/><Relationship Id="rId293" Type="http://schemas.openxmlformats.org/officeDocument/2006/relationships/hyperlink" Target="https://ru.openlist.wiki/&#1058;&#1082;&#1072;&#1095;_&#1055;&#1077;&#1083;&#1072;&#1075;&#1077;&#1103;_&#1057;&#1087;&#1080;&#1088;&#1080;&#1076;&#1086;&#1085;&#1086;&#1074;&#1085;&#1072;_(1892)" TargetMode="External"/><Relationship Id="rId307" Type="http://schemas.openxmlformats.org/officeDocument/2006/relationships/hyperlink" Target="https://ru.openlist.wiki/&#1058;&#1086;&#1082;&#1072;&#1088;&#1077;&#1074;&#1072;_&#1052;&#1072;&#1088;&#1080;&#1103;_&#1053;&#1080;&#1082;&#1086;&#1083;&#1072;&#1077;&#1074;&#1085;&#1072;_(1898)" TargetMode="External"/><Relationship Id="rId514" Type="http://schemas.openxmlformats.org/officeDocument/2006/relationships/hyperlink" Target="https://ru.openlist.wiki/&#1060;&#1080;&#1083;&#1080;&#1087;&#1087;&#1086;&#1074;&#1072;_&#1050;&#1083;&#1072;&#1074;&#1076;&#1080;&#1103;_&#1071;&#1082;&#1086;&#1074;&#1083;&#1077;&#1074;&#1085;&#1072;_(1923)" TargetMode="External"/><Relationship Id="rId721" Type="http://schemas.openxmlformats.org/officeDocument/2006/relationships/hyperlink" Target="https://ru.openlist.wiki/&#1064;&#1077;&#1083;&#1083;&#1077;&#1085;&#1073;&#1077;&#1088;&#1075;_&#1071;&#1076;&#1074;&#1080;&#1075;&#1072;_&#1055;&#1077;&#1090;&#1088;&#1086;&#1074;&#1085;&#1072;_(1925)" TargetMode="External"/><Relationship Id="rId88" Type="http://schemas.openxmlformats.org/officeDocument/2006/relationships/hyperlink" Target="https://ru.openlist.wiki/&#1057;&#1077;&#1088;&#1075;&#1077;&#1077;&#1074;&#1072;_&#1040;&#1085;&#1092;&#1080;&#1103;_&#1057;&#1077;&#1088;&#1075;&#1077;&#1077;&#1074;&#1085;&#1072;_(1868)" TargetMode="External"/><Relationship Id="rId153" Type="http://schemas.openxmlformats.org/officeDocument/2006/relationships/hyperlink" Target="https://ru.openlist.wiki/&#1057;&#1086;&#1083;&#1086;&#1074;&#1100;&#1077;&#1074;&#1072;_&#1044;&#1072;&#1088;&#1100;&#1103;_&#1040;&#1085;&#1090;&#1086;&#1085;&#1086;&#1074;&#1085;&#1072;_(1884)" TargetMode="External"/><Relationship Id="rId360" Type="http://schemas.openxmlformats.org/officeDocument/2006/relationships/hyperlink" Target="https://ru.openlist.wiki/&#1058;&#1088;&#1086;&#1085;&#1080;&#1085;&#1072;_&#1052;&#1080;&#1088;&#1072;_&#1040;&#1083;&#1077;&#1082;&#1089;&#1072;&#1085;&#1076;&#1088;&#1086;&#1074;&#1085;&#1072;_(1886)" TargetMode="External"/><Relationship Id="rId598" Type="http://schemas.openxmlformats.org/officeDocument/2006/relationships/hyperlink" Target="https://ru.openlist.wiki/&#1062;&#1080;&#1088;&#1077;&#1083;&#1100;&#1097;&#1080;&#1082;&#1086;&#1074;_&#1043;&#1077;&#1086;&#1088;&#1075;&#1080;&#1081;_&#1042;&#1072;&#1089;&#1080;&#1083;&#1100;&#1077;&#1074;&#1080;&#1095;_(1905)" TargetMode="External"/><Relationship Id="rId819" Type="http://schemas.openxmlformats.org/officeDocument/2006/relationships/hyperlink" Target="https://ru.openlist.wiki/&#1064;&#1091;&#1084;&#1091;&#1085;_&#1058;&#1072;&#1084;&#1072;&#1088;&#1072;_&#1043;&#1077;&#1074;&#1086;&#1088;&#1075;&#1080;&#1079;&#1086;&#1074;&#1085;&#1072;_(1925)" TargetMode="External"/><Relationship Id="rId220" Type="http://schemas.openxmlformats.org/officeDocument/2006/relationships/hyperlink" Target="https://ru.openlist.wiki/&#1058;&#1072;&#1084;&#1072;&#1088;&#1072;_&#1057;&#1072;&#1090;&#1089;&#1080;_&#1052;&#1072;&#1088;&#1080;&#1103;_(1876)" TargetMode="External"/><Relationship Id="rId458" Type="http://schemas.openxmlformats.org/officeDocument/2006/relationships/hyperlink" Target="https://ru.openlist.wiki/&#1059;&#1090;&#1088;&#1077;&#1085;&#1076;&#1077;&#1077;&#1074;&#1072;_&#1058;&#1072;&#1090;&#1100;&#1103;&#1085;&#1072;_&#1071;&#1082;&#1086;&#1074;&#1083;&#1077;&#1074;&#1085;&#1072;_(1902)" TargetMode="External"/><Relationship Id="rId665" Type="http://schemas.openxmlformats.org/officeDocument/2006/relationships/hyperlink" Target="https://ru.openlist.wiki/&#1063;&#1091;&#1085;&#1082;&#1080;&#1085;&#1072;-&#1041;&#1091;&#1103;&#1085;&#1086;&#1074;&#1072;_&#1040;&#1083;&#1077;&#1082;&#1089;&#1072;&#1085;&#1076;&#1088;&#1072;_&#1048;&#1074;&#1072;&#1085;&#1086;&#1074;&#1085;&#1072;_(1870)" TargetMode="External"/><Relationship Id="rId872" Type="http://schemas.openxmlformats.org/officeDocument/2006/relationships/hyperlink" Target="https://ru.openlist.wiki/&#1069;&#1083;&#1089;&#1085;&#1077;&#1088;_&#1051;&#1072;&#1074;&#1080;&#1079;&#1077;_&#1071;&#1085;&#1086;&#1074;&#1085;&#1072;_(1882)" TargetMode="External"/><Relationship Id="rId15" Type="http://schemas.openxmlformats.org/officeDocument/2006/relationships/hyperlink" Target="https://bessmertnybarak.ru/article/itk-5/" TargetMode="External"/><Relationship Id="rId318" Type="http://schemas.openxmlformats.org/officeDocument/2006/relationships/hyperlink" Target="https://ru.openlist.wiki/&#1058;&#1086;&#1083;&#1089;&#1090;&#1080;&#1093;&#1080;&#1085;&#1072;_&#1061;&#1088;&#1080;&#1089;&#1090;&#1080;&#1085;&#1100;&#1103;_&#1040;&#1088;&#1090;&#1077;&#1084;&#1086;&#1074;&#1085;&#1072;_(1870)" TargetMode="External"/><Relationship Id="rId525" Type="http://schemas.openxmlformats.org/officeDocument/2006/relationships/hyperlink" Target="https://ru.openlist.wiki/&#1060;&#1083;&#1077;&#1075;&#1086;&#1085;&#1090;&#1086;&#1074;&#1072;_&#1040;&#1083;&#1077;&#1082;&#1089;&#1072;&#1085;&#1076;&#1088;&#1072;_&#1048;&#1087;&#1072;&#1090;&#1100;&#1077;&#1074;&#1085;&#1072;_(1882)" TargetMode="External"/><Relationship Id="rId732" Type="http://schemas.openxmlformats.org/officeDocument/2006/relationships/hyperlink" Target="https://ru.openlist.wiki/&#1064;&#1080;&#1083;&#1080;&#1085;&#1072;_&#1040;&#1083;&#1077;&#1082;&#1089;&#1072;&#1085;&#1076;&#1088;&#1072;_&#1043;&#1077;&#1088;&#1072;&#1089;&#1080;&#1084;&#1086;&#1074;&#1085;&#1072;_(1869)" TargetMode="External"/><Relationship Id="rId99" Type="http://schemas.openxmlformats.org/officeDocument/2006/relationships/hyperlink" Target="https://bessmertnybarak.ru/books/person/763514/" TargetMode="External"/><Relationship Id="rId164" Type="http://schemas.openxmlformats.org/officeDocument/2006/relationships/hyperlink" Target="https://ru.openlist.wiki/&#1057;&#1086;&#1088;&#1086;&#1082;&#1080;&#1085;&#1072;_&#1051;&#1102;&#1073;&#1086;&#1074;&#1100;_&#1053;&#1080;&#1082;&#1086;&#1083;&#1072;&#1077;&#1074;&#1085;&#1072;_(1897)" TargetMode="External"/><Relationship Id="rId371" Type="http://schemas.openxmlformats.org/officeDocument/2006/relationships/hyperlink" Target="https://ru.openlist.wiki/&#1058;&#1088;&#1086;&#1092;&#1080;&#1084;&#1095;&#1080;&#1082;_&#1057;&#1077;&#1088;&#1072;&#1092;&#1080;&#1084;&#1072;_&#1057;&#1072;&#1084;&#1091;&#1080;&#1083;&#1086;&#1074;&#1085;&#1072;_(1905)" TargetMode="External"/><Relationship Id="rId469" Type="http://schemas.openxmlformats.org/officeDocument/2006/relationships/hyperlink" Target="https://ru.openlist.wiki/&#1060;&#1072;&#1075;&#1077;&#1088;_&#1051;&#1072;&#1081;&#1083;&#1072;_&#1050;&#1072;&#1088;&#1083;&#1086;&#1074;&#1085;&#1072;_(1915)" TargetMode="External"/><Relationship Id="rId676" Type="http://schemas.openxmlformats.org/officeDocument/2006/relationships/hyperlink" Target="https://ru.openlist.wiki/&#1064;&#1072;&#1083;&#1077;&#1081;&#1082;&#1086;_&#1042;&#1072;&#1088;&#1074;&#1072;&#1088;&#1072;_&#1042;&#1072;&#1089;&#1080;&#1083;&#1100;&#1077;&#1074;&#1085;&#1072;_(1876)" TargetMode="External"/><Relationship Id="rId883" Type="http://schemas.openxmlformats.org/officeDocument/2006/relationships/hyperlink" Target="https://ru.openlist.wiki/&#1069;&#1088;&#1074;&#1072;&#1083;&#1100;&#1076;_&#1040;&#1085;&#1085;&#1072;_&#1050;&#1072;&#1088;&#1083;&#1086;&#1074;&#1085;&#1072;_(1891)" TargetMode="External"/><Relationship Id="rId26" Type="http://schemas.openxmlformats.org/officeDocument/2006/relationships/hyperlink" Target="https://ru.openlist.wiki/&#1057;&#1072;&#1083;&#1072;&#1090;&#1086;&#1074;&#1072;_&#1052;&#1072;&#1090;&#1088;&#1077;&#1085;&#1072;_&#1055;&#1088;&#1086;&#1082;&#1086;&#1092;&#1100;&#1077;&#1074;&#1085;&#1072;_(1899)" TargetMode="External"/><Relationship Id="rId231" Type="http://schemas.openxmlformats.org/officeDocument/2006/relationships/hyperlink" Target="https://ru.openlist.wiki/&#1058;&#1072;&#1088;&#1091;&#1090;&#1072;&#1077;&#1074;&#1072;_&#1042;&#1072;&#1088;&#1074;&#1072;&#1088;&#1072;_&#1048;&#1074;&#1072;&#1085;&#1086;&#1074;&#1085;&#1072;_(1874)" TargetMode="External"/><Relationship Id="rId329" Type="http://schemas.openxmlformats.org/officeDocument/2006/relationships/hyperlink" Target="https://ru.openlist.wiki/&#1045;&#1092;&#1088;&#1077;&#1084;&#1086;&#1074;_&#1052;&#1080;&#1093;&#1072;&#1080;&#1083;_&#1052;&#1080;&#1093;&#1072;&#1081;&#1083;&#1086;&#1074;&#1080;&#1095;_(1904)" TargetMode="External"/><Relationship Id="rId536" Type="http://schemas.openxmlformats.org/officeDocument/2006/relationships/hyperlink" Target="https://pravoslavie.ru/157927.html" TargetMode="External"/><Relationship Id="rId175" Type="http://schemas.openxmlformats.org/officeDocument/2006/relationships/hyperlink" Target="https://ru.openlist.wiki/&#1057;&#1090;&#1072;&#1090;&#1082;&#1080;&#1085;&#1072;_&#1040;&#1085;&#1080;&#1089;&#1100;&#1103;_&#1050;&#1086;&#1085;&#1089;&#1090;&#1072;&#1085;&#1090;&#1080;&#1085;&#1086;&#1074;&#1085;&#1072;_(1884)" TargetMode="External"/><Relationship Id="rId743" Type="http://schemas.openxmlformats.org/officeDocument/2006/relationships/hyperlink" Target="https://ru.openlist.wiki/&#1064;&#1080;&#1088;&#1103;&#1077;&#1074;&#1072;_&#1053;&#1072;&#1090;&#1072;&#1083;&#1100;&#1103;_&#1060;&#1077;&#1076;&#1086;&#1088;&#1086;&#1074;&#1085;&#1072;_(1884)" TargetMode="External"/><Relationship Id="rId950" Type="http://schemas.openxmlformats.org/officeDocument/2006/relationships/hyperlink" Target="https://ru.openlist.wiki/&#1071;&#1094;&#1082;&#1086;&#1074;&#1072;_&#1040;&#1075;&#1088;&#1072;&#1092;&#1077;&#1085;&#1072;_&#1048;&#1074;&#1072;&#1085;&#1086;&#1074;&#1085;&#1072;_(1858)" TargetMode="External"/><Relationship Id="rId382" Type="http://schemas.openxmlformats.org/officeDocument/2006/relationships/hyperlink" Target="https://ru.openlist.wiki/&#1058;&#1088;&#1091;&#1073;&#1080;&#1094;&#1080;&#1085;&#1072;_&#1052;&#1072;&#1088;&#1080;&#1103;_&#1050;&#1091;&#1079;&#1100;&#1084;&#1086;&#1074;&#1085;&#1072;_(1866)" TargetMode="External"/><Relationship Id="rId603" Type="http://schemas.openxmlformats.org/officeDocument/2006/relationships/hyperlink" Target="https://ru.openlist.wiki/&#1062;&#1080;&#1093;&#1072;&#1085;&#1086;&#1074;&#1080;&#1095;_&#1041;&#1086;&#1075;&#1091;&#1084;&#1080;&#1083;&#1072;_&#1057;&#1072;&#1084;&#1091;&#1080;&#1083;&#1086;&#1074;&#1085;&#1072;_(1865)" TargetMode="External"/><Relationship Id="rId687" Type="http://schemas.openxmlformats.org/officeDocument/2006/relationships/hyperlink" Target="https://ru.openlist.wiki/&#1064;&#1072;&#1088;&#1072;&#1092;&#1091;&#1090;&#1076;&#1080;&#1085;&#1086;&#1074;&#1072;_&#1052;&#1072;&#1092;&#1090;&#1091;&#1093;&#1072;_(1886)" TargetMode="External"/><Relationship Id="rId810" Type="http://schemas.openxmlformats.org/officeDocument/2006/relationships/hyperlink" Target="https://ru.openlist.wiki/&#1064;&#1090;&#1088;&#1086;&#1084;_&#1051;&#1080;&#1076;&#1080;&#1103;_&#1069;&#1084;&#1072;&#1085;&#1091;&#1080;&#1083;&#1086;&#1074;&#1085;&#1072;_(1898)" TargetMode="External"/><Relationship Id="rId908" Type="http://schemas.openxmlformats.org/officeDocument/2006/relationships/hyperlink" Target="https://ru.openlist.wiki/&#1071;&#1082;&#1080;&#1074;&#1095;&#1091;&#1082;_&#1055;&#1088;&#1072;&#1089;&#1082;&#1086;&#1074;&#1100;&#1103;_&#1048;&#1074;&#1072;&#1085;&#1086;&#1074;&#1085;&#1072;_(1921)" TargetMode="External"/><Relationship Id="rId242" Type="http://schemas.openxmlformats.org/officeDocument/2006/relationships/hyperlink" Target="https://ru.openlist.wiki/&#1058;&#1077;&#1074;&#1089;_&#1052;&#1072;&#1088;&#1080;&#1103;_&#1048;&#1074;&#1072;&#1085;&#1086;&#1074;&#1085;&#1072;_(1912)" TargetMode="External"/><Relationship Id="rId894" Type="http://schemas.openxmlformats.org/officeDocument/2006/relationships/hyperlink" Target="https://ru.openlist.wiki/&#1070;&#1089;&#1100;&#1082;&#1086;_&#1048;&#1074;&#1072;&#1085;_&#1055;&#1072;&#1074;&#1083;&#1086;&#1074;&#1080;&#1095;_(1907)" TargetMode="External"/><Relationship Id="rId37" Type="http://schemas.openxmlformats.org/officeDocument/2006/relationships/hyperlink" Target="https://ru.openlist.wiki/&#1057;&#1072;&#1084;&#1086;&#1076;&#1077;&#1083;&#1082;&#1080;&#1085;&#1072;_&#1045;&#1074;&#1075;&#1077;&#1085;&#1080;&#1103;_&#1042;&#1083;&#1072;&#1076;&#1080;&#1084;&#1080;&#1088;&#1086;&#1074;&#1085;&#1072;_(1880)" TargetMode="External"/><Relationship Id="rId102" Type="http://schemas.openxmlformats.org/officeDocument/2006/relationships/hyperlink" Target="https://ru.openlist.wiki/&#1057;&#1080;&#1084;&#1086;_&#1053;&#1080;&#1082;&#1086;&#1083;&#1072;&#1081;_&#1040;&#1076;&#1072;&#1084;&#1086;&#1074;&#1080;&#1095;_(1875)" TargetMode="External"/><Relationship Id="rId547" Type="http://schemas.openxmlformats.org/officeDocument/2006/relationships/hyperlink" Target="https://ru.openlist.wiki/&#1060;&#1088;&#1086;&#1083;&#1086;&#1074;&#1072;_&#1052;&#1072;&#1088;&#1080;&#1103;_&#1057;&#1077;&#1084;&#1077;&#1085;&#1086;&#1074;&#1085;&#1072;_(1898)" TargetMode="External"/><Relationship Id="rId754" Type="http://schemas.openxmlformats.org/officeDocument/2006/relationships/hyperlink" Target="https://ru.openlist.wiki/&#1064;&#1080;&#1096;&#1086;&#1074;&#1072;_&#1052;&#1072;&#1088;&#1080;&#1103;_&#1042;&#1072;&#1089;&#1080;&#1083;&#1100;&#1077;&#1074;&#1085;&#1072;_(1910)" TargetMode="External"/><Relationship Id="rId961" Type="http://schemas.openxmlformats.org/officeDocument/2006/relationships/theme" Target="theme/theme1.xml"/><Relationship Id="rId90" Type="http://schemas.openxmlformats.org/officeDocument/2006/relationships/hyperlink" Target="https://ru.openlist.wiki/&#1057;&#1077;&#1088;&#1076;&#1102;&#1082;&#1086;&#1074;&#1072;_&#1053;&#1072;&#1090;&#1072;&#1083;&#1080;&#1103;_&#1048;&#1074;&#1072;&#1085;&#1086;&#1074;&#1085;&#1072;_(1906)" TargetMode="External"/><Relationship Id="rId186" Type="http://schemas.openxmlformats.org/officeDocument/2006/relationships/hyperlink" Target="https://ru.openlist.wiki/&#1057;&#1090;&#1086;&#1088;&#1086;&#1078;&#1077;&#1085;&#1082;&#1086;_&#1043;&#1083;&#1072;&#1092;&#1080;&#1088;&#1072;_&#1040;&#1092;&#1072;&#1085;&#1072;&#1089;&#1100;&#1077;&#1074;&#1085;&#1072;_(1904)" TargetMode="External"/><Relationship Id="rId393" Type="http://schemas.openxmlformats.org/officeDocument/2006/relationships/hyperlink" Target="https://ru.openlist.wiki/&#1058;&#1091;&#1083;&#1100;&#1095;&#1080;&#1085;&#1089;&#1082;&#1072;&#1103;_&#1052;&#1072;&#1085;&#1103;_&#1052;&#1086;&#1088;&#1076;&#1082;&#1086;&#1074;&#1085;&#1072;_(1890)" TargetMode="External"/><Relationship Id="rId407" Type="http://schemas.openxmlformats.org/officeDocument/2006/relationships/hyperlink" Target="https://ru.openlist.wiki/&#1058;&#1091;&#1093;&#1072;&#1095;&#1077;&#1074;&#1089;&#1082;&#1072;&#1103;_&#1052;&#1072;&#1074;&#1088;&#1072;_&#1055;&#1077;&#1090;&#1088;&#1086;&#1074;&#1085;&#1072;_(1869)" TargetMode="External"/><Relationship Id="rId614" Type="http://schemas.openxmlformats.org/officeDocument/2006/relationships/hyperlink" Target="https://ru.openlist.wiki/&#1063;&#1072;&#1089;&#1086;&#1074;&#1089;&#1082;&#1080;&#1093;_&#1040;&#1085;&#1085;&#1072;_&#1048;&#1074;&#1072;&#1085;&#1086;&#1074;&#1085;&#1072;_(1876)" TargetMode="External"/><Relationship Id="rId821" Type="http://schemas.openxmlformats.org/officeDocument/2006/relationships/hyperlink" Target="https://ru.openlist.wiki/&#1064;&#1091;&#1088;&#1086;&#1074;&#1072;_&#1056;&#1072;&#1080;&#1089;&#1072;_&#1048;&#1083;&#1100;&#1080;&#1085;&#1080;&#1095;&#1085;&#1072;_(1930)" TargetMode="External"/><Relationship Id="rId253" Type="http://schemas.openxmlformats.org/officeDocument/2006/relationships/hyperlink" Target="https://ru.openlist.wiki/&#1058;&#1077;&#1089;&#1090;&#1086;&#1074;&#1072;_&#1052;&#1072;&#1088;&#1092;&#1072;_&#1058;&#1080;&#1084;&#1086;&#1092;&#1077;&#1077;&#1074;&#1085;&#1072;_(1883)" TargetMode="External"/><Relationship Id="rId460" Type="http://schemas.openxmlformats.org/officeDocument/2006/relationships/hyperlink" Target="https://ru.openlist.wiki/&#1059;&#1093;&#1072;&#1085;&#1086;&#1074;&#1072;_&#1042;&#1072;&#1089;&#1089;&#1072;_&#1060;&#1077;&#1076;&#1086;&#1088;&#1086;&#1074;&#1085;&#1072;_(1872)" TargetMode="External"/><Relationship Id="rId698" Type="http://schemas.openxmlformats.org/officeDocument/2006/relationships/hyperlink" Target="https://ru.openlist.wiki/&#1064;&#1072;&#1093;&#1086;&#1074;&#1089;&#1082;&#1072;&#1103;_&#1045;&#1083;&#1077;&#1085;&#1072;_&#1052;&#1080;&#1093;&#1072;&#1081;&#1083;&#1086;&#1074;&#1085;&#1072;_(1873)" TargetMode="External"/><Relationship Id="rId919" Type="http://schemas.openxmlformats.org/officeDocument/2006/relationships/hyperlink" Target="https://ru.openlist.wiki/&#1071;&#1082;&#1086;&#1074;&#1083;&#1077;&#1074;&#1072;_&#1052;&#1072;&#1088;&#1080;&#1103;_&#1056;&#1086;&#1073;&#1077;&#1088;&#1090;&#1086;&#1074;&#1085;&#1072;_(1905)" TargetMode="External"/><Relationship Id="rId48" Type="http://schemas.openxmlformats.org/officeDocument/2006/relationships/hyperlink" Target="https://ru.openlist.wiki/&#1057;&#1072;&#1091;&#1090;&#1080;&#1085;&#1072;_&#1044;&#1072;&#1088;&#1100;&#1103;_&#1051;&#1072;&#1074;&#1088;&#1077;&#1085;&#1090;&#1100;&#1077;&#1074;&#1085;&#1072;_(1876)" TargetMode="External"/><Relationship Id="rId113" Type="http://schemas.openxmlformats.org/officeDocument/2006/relationships/hyperlink" Target="https://ru.openlist.wiki/&#1057;&#1082;&#1086;&#1088;&#1086;&#1093;&#1086;&#1076;&#1086;&#1074;&#1072;_&#1052;&#1072;&#1088;&#1080;&#1103;_&#1048;&#1074;&#1072;&#1085;&#1086;&#1074;&#1085;&#1072;_(1885)" TargetMode="External"/><Relationship Id="rId320" Type="http://schemas.openxmlformats.org/officeDocument/2006/relationships/hyperlink" Target="https://ru.openlist.wiki/&#1058;&#1086;&#1083;&#1089;&#1090;&#1086;&#1074;&#1072;_&#1040;&#1082;&#1091;&#1083;&#1080;&#1085;&#1072;_&#1071;&#1082;&#1086;&#1074;&#1083;&#1077;&#1074;&#1085;&#1072;_(1891)" TargetMode="External"/><Relationship Id="rId558" Type="http://schemas.openxmlformats.org/officeDocument/2006/relationships/hyperlink" Target="https://ru.openlist.wiki/&#1061;&#1074;&#1086;&#1088;&#1086;&#1089;&#1090;&#1103;&#1085;&#1085;&#1080;&#1082;&#1086;&#1074;&#1072;_&#1040;&#1083;&#1077;&#1082;&#1089;&#1072;&#1085;&#1076;&#1088;&#1072;_&#1042;&#1072;&#1089;&#1080;&#1083;&#1100;&#1077;&#1074;&#1085;&#1072;_(1886)" TargetMode="External"/><Relationship Id="rId765" Type="http://schemas.openxmlformats.org/officeDocument/2006/relationships/hyperlink" Target="https://ru.openlist.wiki/&#1064;&#1084;&#1080;&#1076;&#1090;_&#1043;&#1080;&#1083;&#1100;&#1076;&#1072;_&#1042;&#1080;&#1083;&#1100;&#1075;&#1077;&#1083;&#1100;&#1084;&#1086;&#1074;&#1085;&#1072;_(1902)" TargetMode="External"/><Relationship Id="rId197" Type="http://schemas.openxmlformats.org/officeDocument/2006/relationships/hyperlink" Target="https://ru.openlist.wiki/&#1057;&#1091;&#1082;&#1086;&#1074;&#1072;_&#1052;&#1072;&#1088;&#1075;&#1072;&#1088;&#1080;&#1090;&#1072;_&#1053;&#1080;&#1082;&#1086;&#1083;&#1072;&#1077;&#1074;&#1085;&#1072;_(1895)" TargetMode="External"/><Relationship Id="rId418" Type="http://schemas.openxmlformats.org/officeDocument/2006/relationships/hyperlink" Target="https://ru.openlist.wiki/&#1058;&#1095;&#1072;&#1085;&#1085;&#1080;&#1082;&#1086;&#1074;_&#1060;&#1077;&#1076;&#1086;&#1088;_&#1048;&#1074;&#1072;&#1085;&#1086;&#1074;&#1080;&#1095;_(1897)" TargetMode="External"/><Relationship Id="rId625" Type="http://schemas.openxmlformats.org/officeDocument/2006/relationships/hyperlink" Target="https://ru.openlist.wiki/&#1063;&#1077;&#1088;&#1076;&#1072;&#1082;&#1086;&#1074;&#1072;_&#1052;&#1072;&#1088;&#1080;&#1103;_&#1057;&#1090;&#1077;&#1087;&#1072;&#1085;&#1086;&#1074;&#1085;&#1072;_(1882)" TargetMode="External"/><Relationship Id="rId832" Type="http://schemas.openxmlformats.org/officeDocument/2006/relationships/hyperlink" Target="https://ru.openlist.wiki/&#1065;&#1077;&#1075;&#1086;&#1083;&#1100;&#1089;&#1082;&#1072;&#1103;_&#1040;&#1085;&#1072;&#1089;&#1090;&#1072;&#1089;&#1080;&#1103;_&#1052;&#1072;&#1082;&#1072;&#1088;&#1086;&#1074;&#1085;&#1072;_(1903)" TargetMode="External"/><Relationship Id="rId264" Type="http://schemas.openxmlformats.org/officeDocument/2006/relationships/hyperlink" Target="https://ru.openlist.wiki/&#1058;&#1080;&#1084;&#1086;&#1093;&#1086;&#1074;&#1072;_&#1052;&#1072;&#1088;&#1080;&#1103;_&#1050;&#1089;&#1077;&#1085;&#1086;&#1092;&#1086;&#1085;&#1090;&#1086;&#1074;&#1085;&#1072;_(1894)" TargetMode="External"/><Relationship Id="rId471" Type="http://schemas.openxmlformats.org/officeDocument/2006/relationships/hyperlink" Target="https://ru.openlist.wiki/&#1060;&#1072;&#1076;&#1077;&#1077;&#1074;&#1072;_&#1044;&#1086;&#1084;&#1085;&#1072;_&#1053;&#1080;&#1082;&#1086;&#1083;&#1072;&#1077;&#1074;&#1085;&#1072;_(1881)" TargetMode="External"/><Relationship Id="rId59" Type="http://schemas.openxmlformats.org/officeDocument/2006/relationships/hyperlink" Target="https://ru.openlist.wiki/&#1057;&#1074;&#1080;&#1090;&#1077;_&#1060;&#1088;&#1080;&#1076;&#1088;&#1080;&#1093;_&#1071;&#1082;&#1086;&#1074;&#1083;&#1077;&#1074;&#1080;&#1095;_(1894)" TargetMode="External"/><Relationship Id="rId124" Type="http://schemas.openxmlformats.org/officeDocument/2006/relationships/hyperlink" Target="https://ru.openlist.wiki/&#1057;&#1084;&#1080;&#1088;&#1085;&#1086;&#1074;&#1072;_&#1042;&#1072;&#1089;&#1080;&#1083;&#1080;&#1089;&#1072;_&#1040;&#1088;&#1089;&#1077;&#1085;&#1090;&#1100;&#1077;&#1074;&#1085;&#1072;_(1880)" TargetMode="External"/><Relationship Id="rId569" Type="http://schemas.openxmlformats.org/officeDocument/2006/relationships/hyperlink" Target="https://ru.openlist.wiki/&#1061;&#1086;&#1083;&#1086;&#1076;&#1085;&#1080;&#1094;&#1082;&#1072;&#1103;_&#1052;&#1072;&#1088;&#1092;&#1072;_&#1048;&#1074;&#1072;&#1085;&#1086;&#1074;&#1085;&#1072;_(1877)" TargetMode="External"/><Relationship Id="rId776" Type="http://schemas.openxmlformats.org/officeDocument/2006/relationships/hyperlink" Target="https://ru.openlist.wiki/&#1064;&#1085;&#1086;&#1083;&#1100;_&#1045;&#1074;&#1075;&#1077;&#1085;&#1080;&#1103;_&#1052;&#1077;&#1085;&#1076;&#1077;&#1083;&#1077;&#1074;&#1085;&#1072;_(1904)" TargetMode="External"/><Relationship Id="rId331" Type="http://schemas.openxmlformats.org/officeDocument/2006/relationships/hyperlink" Target="https://ru.openlist.wiki/&#1058;&#1086;&#1084;&#1089;&#1082;&#1072;&#1103;-&#1045;&#1092;&#1088;&#1077;&#1084;&#1086;&#1074;&#1072;_&#1052;&#1072;&#1088;&#1080;&#1103;_&#1048;&#1074;&#1072;&#1085;&#1086;&#1074;&#1085;&#1072;_(1883)" TargetMode="External"/><Relationship Id="rId429" Type="http://schemas.openxmlformats.org/officeDocument/2006/relationships/hyperlink" Target="https://ru.openlist.wiki/&#1059;&#1075;&#1083;&#1072;&#1085;&#1086;&#1074;&#1072;_&#1040;&#1085;&#1085;&#1072;_&#1040;&#1083;&#1077;&#1082;&#1089;&#1077;&#1077;&#1074;&#1085;&#1072;_(1895)" TargetMode="External"/><Relationship Id="rId636" Type="http://schemas.openxmlformats.org/officeDocument/2006/relationships/hyperlink" Target="https://ru.openlist.wiki/&#1063;&#1077;&#1088;&#1085;&#1099;&#1093;_&#1052;&#1072;&#1088;&#1080;&#1103;_&#1040;&#1085;&#1090;&#1086;&#1085;&#1086;&#1074;&#1085;&#1072;_(1883)" TargetMode="External"/><Relationship Id="rId843" Type="http://schemas.openxmlformats.org/officeDocument/2006/relationships/hyperlink" Target="https://ru.openlist.wiki/&#1065;&#1077;&#1088;&#1073;&#1072;&#1082;&#1086;&#1074;&#1072;_&#1052;&#1072;&#1085;&#1077;&#1092;&#1072;_&#1055;&#1072;&#1074;&#1083;&#1086;&#1074;&#1085;&#1072;_(1902)" TargetMode="External"/><Relationship Id="rId275" Type="http://schemas.openxmlformats.org/officeDocument/2006/relationships/hyperlink" Target="https://ru.openlist.wiki/&#1058;&#1080;&#1090;&#1086;&#1074;&#1072;_&#1045;&#1083;&#1077;&#1085;&#1072;_&#1045;&#1075;&#1086;&#1088;&#1086;&#1074;&#1085;&#1072;_(1882)" TargetMode="External"/><Relationship Id="rId482" Type="http://schemas.openxmlformats.org/officeDocument/2006/relationships/hyperlink" Target="https://ru.openlist.wiki/&#1060;&#1077;&#1076;&#1086;&#1088;&#1086;&#1074;&#1072;_&#1040;&#1075;&#1088;&#1080;&#1087;&#1080;&#1085;&#1072;_&#1060;&#1077;&#1076;&#1086;&#1088;&#1086;&#1074;&#1085;&#1072;_(1888)" TargetMode="External"/><Relationship Id="rId703" Type="http://schemas.openxmlformats.org/officeDocument/2006/relationships/hyperlink" Target="https://ru.openlist.wiki/&#1064;&#1074;&#1072;&#1073;_&#1045;&#1083;&#1080;&#1079;&#1072;&#1074;&#1077;&#1090;&#1072;_&#1040;&#1076;&#1086;&#1083;&#1100;&#1092;&#1086;&#1074;&#1085;&#1072;_(1856)" TargetMode="External"/><Relationship Id="rId910" Type="http://schemas.openxmlformats.org/officeDocument/2006/relationships/hyperlink" Target="https://ru.openlist.wiki/&#1071;&#1082;&#1086;&#1074;&#1083;&#1077;&#1074;&#1072;_&#1040;&#1074;&#1076;&#1086;&#1090;&#1100;&#1103;_&#1053;&#1080;&#1082;&#1086;&#1083;&#1072;&#1077;&#1074;&#1085;&#1072;_(1868)" TargetMode="External"/><Relationship Id="rId135" Type="http://schemas.openxmlformats.org/officeDocument/2006/relationships/hyperlink" Target="https://ru.openlist.wiki/&#1057;&#1086;&#1073;&#1086;&#1083;&#1077;&#1074;&#1072;_&#1040;&#1085;&#1072;&#1089;&#1090;&#1072;&#1089;&#1080;&#1103;_&#1053;&#1080;&#1082;&#1086;&#1083;&#1072;&#1077;&#1074;&#1085;&#1072;_(1903)" TargetMode="External"/><Relationship Id="rId342" Type="http://schemas.openxmlformats.org/officeDocument/2006/relationships/hyperlink" Target="https://ru.openlist.wiki/&#1058;&#1088;&#1072;&#1087;&#1077;&#1079;&#1085;&#1080;&#1082;&#1086;&#1074;&#1072;_&#1052;&#1080;&#1083;&#1086;&#1076;&#1086;&#1088;&#1072;_&#1051;&#1077;&#1086;&#1085;&#1090;&#1100;&#1077;&#1074;&#1085;&#1072;_(1858)" TargetMode="External"/><Relationship Id="rId787" Type="http://schemas.openxmlformats.org/officeDocument/2006/relationships/hyperlink" Target="https://ru.openlist.wiki/&#1064;&#1086;&#1093;&#1086;&#1088;-&#1071;&#1075;&#1086;&#1076;&#1072;_&#1056;&#1086;&#1079;&#1072;_&#1043;&#1088;&#1080;&#1075;&#1086;&#1088;&#1100;&#1077;&#1074;&#1085;&#1072;_(1888)" TargetMode="External"/><Relationship Id="rId202" Type="http://schemas.openxmlformats.org/officeDocument/2006/relationships/hyperlink" Target="https://ru.openlist.wiki/&#1057;&#1091;&#1088;&#1086;&#1074;&#1094;&#1077;&#1074;&#1072;_&#1045;&#1082;&#1072;&#1090;&#1077;&#1088;&#1080;&#1085;&#1072;_&#1070;&#1079;&#1077;&#1092;&#1086;&#1074;&#1085;&#1072;_(1899)" TargetMode="External"/><Relationship Id="rId647" Type="http://schemas.openxmlformats.org/officeDocument/2006/relationships/hyperlink" Target="https://ru.openlist.wiki/&#1053;&#1080;&#1082;&#1080;&#1090;&#1080;&#1085;&#1072;-&#1063;&#1080;&#1085;&#1072;&#1088;&#1086;&#1074;&#1072;_&#1040;&#1085;&#1090;&#1086;&#1085;&#1080;&#1085;&#1072;_&#1048;&#1074;&#1072;&#1085;&#1086;&#1074;&#1085;&#1072;_(1897)" TargetMode="External"/><Relationship Id="rId854" Type="http://schemas.openxmlformats.org/officeDocument/2006/relationships/hyperlink" Target="https://ru.openlist.wiki/&#1065;&#1091;&#1082;&#1080;&#1085;&#1072;_&#1052;&#1072;&#1088;&#1092;&#1072;_&#1040;&#1085;&#1076;&#1088;&#1077;&#1077;&#1074;&#1085;&#1072;_(1872)" TargetMode="External"/><Relationship Id="rId286" Type="http://schemas.openxmlformats.org/officeDocument/2006/relationships/hyperlink" Target="https://ru.openlist.wiki/&#1058;&#1080;&#1096;&#1082;&#1086;&#1074;&#1072;_&#1060;&#1077;&#1082;&#1083;&#1072;_&#1053;&#1080;&#1082;&#1086;&#1083;&#1072;&#1077;&#1074;&#1085;&#1072;_(1885)" TargetMode="External"/><Relationship Id="rId493" Type="http://schemas.openxmlformats.org/officeDocument/2006/relationships/hyperlink" Target="https://ru.openlist.wiki/&#1060;&#1077;&#1076;&#1086;&#1088;&#1086;&#1074;&#1072;_&#1057;&#1091;&#1089;&#1072;&#1085;&#1085;&#1072;_&#1052;&#1080;&#1093;&#1072;&#1081;&#1083;&#1086;&#1074;&#1085;&#1072;_(1903)" TargetMode="External"/><Relationship Id="rId507" Type="http://schemas.openxmlformats.org/officeDocument/2006/relationships/hyperlink" Target="https://ru.openlist.wiki/&#1060;&#1077;&#1081;&#1077;&#1088;&#1075;&#1077;&#1088;&#1076;_&#1041;&#1077;&#1088;&#1090;&#1072;_&#1050;&#1072;&#1088;&#1083;&#1086;&#1074;&#1085;&#1072;_(1893)" TargetMode="External"/><Relationship Id="rId714" Type="http://schemas.openxmlformats.org/officeDocument/2006/relationships/hyperlink" Target="https://ru.openlist.wiki/&#1064;&#1077;&#1081;&#1073;&#1077;_&#1045;&#1083;&#1077;&#1085;&#1072;_&#1060;&#1088;&#1072;&#1085;&#1094;&#1077;&#1074;&#1085;&#1072;_(1894)" TargetMode="External"/><Relationship Id="rId921" Type="http://schemas.openxmlformats.org/officeDocument/2006/relationships/hyperlink" Target="https://ru.openlist.wiki/&#1071;&#1082;&#1086;&#1074;&#1083;&#1077;&#1074;&#1072;_&#1060;&#1077;&#1076;&#1086;&#1089;&#1100;&#1103;_&#1071;&#1082;&#1080;&#1084;&#1086;&#1074;&#1085;&#1072;_(1894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62</Pages>
  <Words>65099</Words>
  <Characters>371070</Characters>
  <Application>Microsoft Office Word</Application>
  <DocSecurity>0</DocSecurity>
  <Lines>3092</Lines>
  <Paragraphs>870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435299</CharactersWithSpaces>
  <SharedDoc>false</SharedDoc>
  <HLinks>
    <vt:vector size="48" baseType="variant">
      <vt:variant>
        <vt:i4>5701632</vt:i4>
      </vt:variant>
      <vt:variant>
        <vt:i4>21</vt:i4>
      </vt:variant>
      <vt:variant>
        <vt:i4>0</vt:i4>
      </vt:variant>
      <vt:variant>
        <vt:i4>5</vt:i4>
      </vt:variant>
      <vt:variant>
        <vt:lpwstr>https://bessmertnybarak.ru/shtriker_eva_adamovna/</vt:lpwstr>
      </vt:variant>
      <vt:variant>
        <vt:lpwstr/>
      </vt:variant>
      <vt:variant>
        <vt:i4>7077942</vt:i4>
      </vt:variant>
      <vt:variant>
        <vt:i4>18</vt:i4>
      </vt:variant>
      <vt:variant>
        <vt:i4>0</vt:i4>
      </vt:variant>
      <vt:variant>
        <vt:i4>5</vt:i4>
      </vt:variant>
      <vt:variant>
        <vt:lpwstr>https://www.sakharov-center.ru/asfcd/khudozhniki/?t=page&amp;id=120</vt:lpwstr>
      </vt:variant>
      <vt:variant>
        <vt:lpwstr/>
      </vt:variant>
      <vt:variant>
        <vt:i4>6619258</vt:i4>
      </vt:variant>
      <vt:variant>
        <vt:i4>15</vt:i4>
      </vt:variant>
      <vt:variant>
        <vt:i4>0</vt:i4>
      </vt:variant>
      <vt:variant>
        <vt:i4>5</vt:i4>
      </vt:variant>
      <vt:variant>
        <vt:lpwstr>https://drevo-info.ru/articles/39.html</vt:lpwstr>
      </vt:variant>
      <vt:variant>
        <vt:lpwstr/>
      </vt:variant>
      <vt:variant>
        <vt:i4>6029380</vt:i4>
      </vt:variant>
      <vt:variant>
        <vt:i4>12</vt:i4>
      </vt:variant>
      <vt:variant>
        <vt:i4>0</vt:i4>
      </vt:variant>
      <vt:variant>
        <vt:i4>5</vt:i4>
      </vt:variant>
      <vt:variant>
        <vt:lpwstr>https://drevo-info.ru/articles/3097.html</vt:lpwstr>
      </vt:variant>
      <vt:variant>
        <vt:lpwstr/>
      </vt:variant>
      <vt:variant>
        <vt:i4>917584</vt:i4>
      </vt:variant>
      <vt:variant>
        <vt:i4>9</vt:i4>
      </vt:variant>
      <vt:variant>
        <vt:i4>0</vt:i4>
      </vt:variant>
      <vt:variant>
        <vt:i4>5</vt:i4>
      </vt:variant>
      <vt:variant>
        <vt:lpwstr>https://www.sakharov-center.ru/asfcd/auth/?t=author&amp;i=340</vt:lpwstr>
      </vt:variant>
      <vt:variant>
        <vt:lpwstr/>
      </vt:variant>
      <vt:variant>
        <vt:i4>6684751</vt:i4>
      </vt:variant>
      <vt:variant>
        <vt:i4>6</vt:i4>
      </vt:variant>
      <vt:variant>
        <vt:i4>0</vt:i4>
      </vt:variant>
      <vt:variant>
        <vt:i4>5</vt:i4>
      </vt:variant>
      <vt:variant>
        <vt:lpwstr>https://ru.wikipedia.org/wiki/%D0%9F%D1%8F%D1%82%D0%BD%D0%B8%D1%86%D0%BA%D0%B8%D0%B9,_%D0%9E%D1%81%D0%B8%D0%BF_%D0%90%D1%80%D0%BE%D0%BD%D0%BE%D0%B2%D0%B8%D1%87</vt:lpwstr>
      </vt:variant>
      <vt:variant>
        <vt:lpwstr>cite_note-%D0%B0%D0%B2%D1%82%D0%BE%D1%81%D1%81%D1%8B%D0%BB%D0%BA%D0%B0450-1</vt:lpwstr>
      </vt:variant>
      <vt:variant>
        <vt:i4>4980858</vt:i4>
      </vt:variant>
      <vt:variant>
        <vt:i4>3</vt:i4>
      </vt:variant>
      <vt:variant>
        <vt:i4>0</vt:i4>
      </vt:variant>
      <vt:variant>
        <vt:i4>5</vt:i4>
      </vt:variant>
      <vt:variant>
        <vt:lpwstr>https://ru.wikipedia.org/wiki/%D0%9F%D1%8F%D1%82%D0%BD%D0%B8%D1%86%D0%BA%D0%B8%D0%B9,_%D0%9E%D1%81%D0%B8%D0%BF_%D0%90%D1%80%D0%BE%D0%BD%D0%BE%D0%B2%D0%B8%D1%87</vt:lpwstr>
      </vt:variant>
      <vt:variant>
        <vt:lpwstr>cite_note-16</vt:lpwstr>
      </vt:variant>
      <vt:variant>
        <vt:i4>4784214</vt:i4>
      </vt:variant>
      <vt:variant>
        <vt:i4>0</vt:i4>
      </vt:variant>
      <vt:variant>
        <vt:i4>0</vt:i4>
      </vt:variant>
      <vt:variant>
        <vt:i4>5</vt:i4>
      </vt:variant>
      <vt:variant>
        <vt:lpwstr>https://bessmertnybarak.ru/Simo_Klavdiya_Adamovna/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cp:lastModifiedBy>Philip Gessen</cp:lastModifiedBy>
  <cp:revision>7</cp:revision>
  <cp:lastPrinted>1900-01-01T05:00:00Z</cp:lastPrinted>
  <dcterms:created xsi:type="dcterms:W3CDTF">2026-07-20T01:42:00Z</dcterms:created>
  <dcterms:modified xsi:type="dcterms:W3CDTF">2026-08-09T02:07:00Z</dcterms:modified>
</cp:coreProperties>
</file>